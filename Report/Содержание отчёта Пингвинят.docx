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2CE7391" w14:textId="77777777" w:rsidR="001E0E59" w:rsidRPr="004E642A" w:rsidRDefault="003B3ED5" w:rsidP="00EB253C">
      <w:pPr>
        <w:jc w:val="center"/>
        <w:rPr>
          <w:sz w:val="28"/>
          <w:szCs w:val="28"/>
        </w:rPr>
      </w:pPr>
      <w:r w:rsidRPr="004E642A">
        <w:rPr>
          <w:sz w:val="28"/>
          <w:szCs w:val="28"/>
        </w:rPr>
        <w:t>Введение</w:t>
      </w:r>
    </w:p>
    <w:p w14:paraId="1F380A3B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7EC0C2B7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7D37F51B" w14:textId="77777777" w:rsidR="00252EB6" w:rsidRPr="00252EB6" w:rsidRDefault="00252EB6" w:rsidP="004E642A">
      <w:pPr>
        <w:ind w:firstLine="851"/>
        <w:jc w:val="both"/>
        <w:rPr>
          <w:sz w:val="28"/>
          <w:szCs w:val="28"/>
        </w:rPr>
      </w:pPr>
      <w:r w:rsidRPr="00252EB6">
        <w:rPr>
          <w:sz w:val="28"/>
          <w:szCs w:val="28"/>
        </w:rPr>
        <w:t>В ходе учебной практики был разработан веб-проект «E-Book», предназначенный для чтения, хранения и управления электронной библиотекой пользователя.</w:t>
      </w:r>
    </w:p>
    <w:p w14:paraId="66C2FFAC" w14:textId="77777777" w:rsidR="00252EB6" w:rsidRPr="00252EB6" w:rsidRDefault="00252EB6" w:rsidP="004E642A">
      <w:pPr>
        <w:ind w:firstLine="851"/>
        <w:jc w:val="both"/>
        <w:rPr>
          <w:sz w:val="28"/>
          <w:szCs w:val="28"/>
        </w:rPr>
      </w:pPr>
      <w:r w:rsidRPr="00252EB6">
        <w:rPr>
          <w:sz w:val="28"/>
          <w:szCs w:val="28"/>
        </w:rPr>
        <w:t>Актуальность разработки обусловлена необходимостью удобного доступа к книгам, возможности их систематизации, а также отслеживания прогресса чтения. Разрабатываемое приложение позволяет пользователю формировать личную библиотеку, выполнять поиск и фильтрацию книг, а также взаимодействовать с контентом через заметки, оценки и статусы.</w:t>
      </w:r>
    </w:p>
    <w:p w14:paraId="61D754DB" w14:textId="77777777" w:rsidR="00252EB6" w:rsidRPr="00252EB6" w:rsidRDefault="00252EB6" w:rsidP="004E642A">
      <w:pPr>
        <w:ind w:firstLine="851"/>
        <w:jc w:val="both"/>
        <w:rPr>
          <w:sz w:val="28"/>
          <w:szCs w:val="28"/>
        </w:rPr>
      </w:pPr>
      <w:r w:rsidRPr="00252EB6">
        <w:rPr>
          <w:sz w:val="28"/>
          <w:szCs w:val="28"/>
        </w:rPr>
        <w:t>Целью практической работы является освоение навыков проектирования, разработки и тестирования программного продукта, а также применение инструментов визуализации структуры системы.</w:t>
      </w:r>
    </w:p>
    <w:p w14:paraId="5561802A" w14:textId="77777777" w:rsidR="004E642A" w:rsidRPr="004E642A" w:rsidRDefault="00252EB6" w:rsidP="004E642A">
      <w:pPr>
        <w:ind w:firstLine="851"/>
        <w:jc w:val="both"/>
        <w:rPr>
          <w:sz w:val="28"/>
          <w:szCs w:val="28"/>
        </w:rPr>
      </w:pPr>
      <w:r w:rsidRPr="00252EB6">
        <w:rPr>
          <w:sz w:val="28"/>
          <w:szCs w:val="28"/>
        </w:rPr>
        <w:t>В рамках выполнения работы были решены следующие задачи:</w:t>
      </w:r>
    </w:p>
    <w:p w14:paraId="7CFE59B0" w14:textId="60342B54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выполнено проектирование программного продукта с использованием диаграмм</w:t>
      </w:r>
      <w:r w:rsidR="00EB253C" w:rsidRPr="00EB253C">
        <w:rPr>
          <w:sz w:val="28"/>
          <w:szCs w:val="28"/>
        </w:rPr>
        <w:t>;</w:t>
      </w:r>
    </w:p>
    <w:p w14:paraId="4324EF82" w14:textId="7C193F09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разработан пользовательский интерфейс и логика приложения</w:t>
      </w:r>
      <w:r w:rsidR="00595398">
        <w:rPr>
          <w:sz w:val="28"/>
          <w:szCs w:val="28"/>
        </w:rPr>
        <w:t>;</w:t>
      </w:r>
    </w:p>
    <w:p w14:paraId="53E6A36C" w14:textId="68E6DF81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спроектирована база данных</w:t>
      </w:r>
      <w:r w:rsidR="00595398">
        <w:rPr>
          <w:sz w:val="28"/>
          <w:szCs w:val="28"/>
        </w:rPr>
        <w:t>;</w:t>
      </w:r>
    </w:p>
    <w:p w14:paraId="15F5518A" w14:textId="3CFA499D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реализован основной функционал системы</w:t>
      </w:r>
      <w:r w:rsidR="00595398">
        <w:rPr>
          <w:sz w:val="28"/>
          <w:szCs w:val="28"/>
        </w:rPr>
        <w:t>;</w:t>
      </w:r>
    </w:p>
    <w:p w14:paraId="1CDF3A90" w14:textId="2CAE7CE6" w:rsidR="00252EB6" w:rsidRPr="00EB253C" w:rsidRDefault="00252EB6">
      <w:pPr>
        <w:pStyle w:val="af3"/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253C">
        <w:rPr>
          <w:sz w:val="28"/>
          <w:szCs w:val="28"/>
        </w:rPr>
        <w:t>проведено тестирование программного продукта</w:t>
      </w:r>
      <w:r w:rsidR="00595398">
        <w:rPr>
          <w:sz w:val="28"/>
          <w:szCs w:val="28"/>
        </w:rPr>
        <w:t>.</w:t>
      </w:r>
    </w:p>
    <w:p w14:paraId="546617D9" w14:textId="77777777" w:rsidR="00252EB6" w:rsidRPr="004E642A" w:rsidRDefault="00252EB6" w:rsidP="004E642A">
      <w:pPr>
        <w:suppressAutoHyphens w:val="0"/>
        <w:ind w:firstLine="851"/>
        <w:jc w:val="both"/>
        <w:rPr>
          <w:sz w:val="28"/>
          <w:szCs w:val="28"/>
        </w:rPr>
      </w:pPr>
      <w:r w:rsidRPr="004E642A">
        <w:rPr>
          <w:sz w:val="28"/>
          <w:szCs w:val="28"/>
        </w:rPr>
        <w:br w:type="page"/>
      </w:r>
    </w:p>
    <w:p w14:paraId="2DFA08D7" w14:textId="78800878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lastRenderedPageBreak/>
        <w:t>1 Проектирование программного продукта</w:t>
      </w:r>
    </w:p>
    <w:p w14:paraId="56FD4A16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6C31F68D" w14:textId="3E94368B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В рамках разработки веб-приложения «E-Book» был выполнен этап проектирования, включающий определение структуры системы, функциональных возможностей, пользовательских сценариев, а также визуального представления интерфейса и проектирование базы данных.</w:t>
      </w:r>
    </w:p>
    <w:p w14:paraId="53CC7875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На данном этапе были использованы различные методы моделирования, позволяющие наглядно представить архитектуру системы и взаимодействие её компонентов. Были разработаны диаграмма Ганта, диаграмма связей, диаграмма сценариев использования, а также выполнено прототипирование интерфейса и проектирование базы данных.</w:t>
      </w:r>
    </w:p>
    <w:p w14:paraId="6635F672" w14:textId="4E1014CB" w:rsidR="00644182" w:rsidRPr="00644182" w:rsidRDefault="00644182" w:rsidP="004E642A">
      <w:pPr>
        <w:ind w:firstLine="851"/>
        <w:jc w:val="both"/>
        <w:rPr>
          <w:sz w:val="28"/>
          <w:szCs w:val="28"/>
        </w:rPr>
      </w:pPr>
    </w:p>
    <w:p w14:paraId="3F3C5A5E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1.1 Диаграмма Ганта</w:t>
      </w:r>
    </w:p>
    <w:p w14:paraId="7CB38332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2662F181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096391A8" w14:textId="5286E8B1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Для планирования этапов разработки была составлена диаграмма Ганта</w:t>
      </w:r>
      <w:r w:rsidR="00181107" w:rsidRPr="004E642A">
        <w:rPr>
          <w:sz w:val="28"/>
          <w:szCs w:val="28"/>
        </w:rPr>
        <w:t xml:space="preserve"> (рис.1) </w:t>
      </w:r>
      <w:r w:rsidRPr="00644182">
        <w:rPr>
          <w:sz w:val="28"/>
          <w:szCs w:val="28"/>
        </w:rPr>
        <w:t>, отражающая последовательность выполнения задач и сроки их реализации.</w:t>
      </w:r>
    </w:p>
    <w:p w14:paraId="4BD794C6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Диаграмма включает основные этапы разработки: проектирование, разработку интерфейса, реализацию серверной части, создание базы данных, тестирование и финальную доработку проекта. Использование диаграммы Ганта позволило структурировать процесс разработки и контролировать выполнение задач в установленные сроки.</w:t>
      </w:r>
    </w:p>
    <w:p w14:paraId="39C0CB74" w14:textId="77777777" w:rsidR="00644182" w:rsidRPr="00B37D29" w:rsidRDefault="00644182" w:rsidP="004E642A">
      <w:pPr>
        <w:ind w:firstLine="851"/>
        <w:jc w:val="both"/>
        <w:rPr>
          <w:sz w:val="28"/>
          <w:szCs w:val="28"/>
        </w:rPr>
      </w:pPr>
    </w:p>
    <w:p w14:paraId="54C9AB56" w14:textId="6E804FFA" w:rsidR="00181107" w:rsidRPr="00644182" w:rsidRDefault="00181107" w:rsidP="004E642A">
      <w:pPr>
        <w:jc w:val="center"/>
        <w:rPr>
          <w:sz w:val="28"/>
          <w:szCs w:val="28"/>
        </w:rPr>
      </w:pPr>
      <w:r w:rsidRPr="004E642A">
        <w:rPr>
          <w:noProof/>
          <w:sz w:val="28"/>
          <w:szCs w:val="28"/>
        </w:rPr>
        <w:drawing>
          <wp:inline distT="0" distB="0" distL="0" distR="0" wp14:anchorId="4B890C33" wp14:editId="371BDBFF">
            <wp:extent cx="5150339" cy="3409333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6175" cy="342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7ED6" w14:textId="77777777" w:rsidR="004E642A" w:rsidRPr="00CF40DF" w:rsidRDefault="004E642A" w:rsidP="004E642A">
      <w:pPr>
        <w:jc w:val="center"/>
        <w:rPr>
          <w:sz w:val="28"/>
          <w:szCs w:val="28"/>
        </w:rPr>
      </w:pPr>
    </w:p>
    <w:p w14:paraId="776F10E7" w14:textId="62D1E1C5" w:rsidR="00644182" w:rsidRPr="00AD7800" w:rsidRDefault="00644182" w:rsidP="00EB253C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>Рисунок 1 – Диаграмма Ганта проекта</w:t>
      </w:r>
    </w:p>
    <w:p w14:paraId="3200F2CF" w14:textId="0E308BC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lastRenderedPageBreak/>
        <w:t>1.2 Диаграмма связей</w:t>
      </w:r>
    </w:p>
    <w:p w14:paraId="430EBED6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71CDA02D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696FBEB2" w14:textId="0EDDE48F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Для определения структуры приложения и взаимосвязей между его основными компонентами была разработана диаграмма связей</w:t>
      </w:r>
      <w:r w:rsidR="00181107" w:rsidRPr="004E642A">
        <w:rPr>
          <w:sz w:val="28"/>
          <w:szCs w:val="28"/>
        </w:rPr>
        <w:t xml:space="preserve"> (рис. 2)</w:t>
      </w:r>
      <w:r w:rsidRPr="00644182">
        <w:rPr>
          <w:sz w:val="28"/>
          <w:szCs w:val="28"/>
        </w:rPr>
        <w:t>.</w:t>
      </w:r>
    </w:p>
    <w:p w14:paraId="7EF3A826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Диаграмма отражает ключевые разделы системы, такие как пользователь, библиотека, книги, фильтрация, отчеты и уведомления, а также связи между ними. Это позволило наглядно представить архитектуру приложения и упростить процесс разработки.</w:t>
      </w:r>
    </w:p>
    <w:p w14:paraId="3D985CAE" w14:textId="77777777" w:rsidR="00644182" w:rsidRPr="00B37D29" w:rsidRDefault="00644182" w:rsidP="004E642A">
      <w:pPr>
        <w:ind w:firstLine="851"/>
        <w:jc w:val="both"/>
        <w:rPr>
          <w:sz w:val="28"/>
          <w:szCs w:val="28"/>
        </w:rPr>
      </w:pPr>
    </w:p>
    <w:p w14:paraId="22F4CE3E" w14:textId="47BF74DF" w:rsidR="00B37D29" w:rsidRPr="00B37D29" w:rsidRDefault="00B37D29" w:rsidP="00B37D2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6F376CA" wp14:editId="0DFD5C77">
            <wp:extent cx="5939790" cy="430720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CDBE" w14:textId="77777777" w:rsidR="00B37D29" w:rsidRDefault="00B37D29" w:rsidP="00B37D29">
      <w:pPr>
        <w:jc w:val="center"/>
        <w:rPr>
          <w:sz w:val="28"/>
          <w:szCs w:val="28"/>
          <w:lang w:val="en-US"/>
        </w:rPr>
      </w:pPr>
    </w:p>
    <w:p w14:paraId="6486B2D0" w14:textId="16336AE0" w:rsidR="00644182" w:rsidRPr="00644182" w:rsidRDefault="00644182" w:rsidP="00B37D29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>Рисунок 2 – Диаграмма связей системы</w:t>
      </w:r>
    </w:p>
    <w:p w14:paraId="5E93816C" w14:textId="77777777" w:rsidR="00644182" w:rsidRPr="00AD7800" w:rsidRDefault="00644182" w:rsidP="004E642A">
      <w:pPr>
        <w:jc w:val="both"/>
        <w:rPr>
          <w:sz w:val="28"/>
          <w:szCs w:val="28"/>
        </w:rPr>
      </w:pPr>
    </w:p>
    <w:p w14:paraId="3194D900" w14:textId="77777777" w:rsidR="00EB253C" w:rsidRPr="00AD7800" w:rsidRDefault="00EB253C" w:rsidP="004E642A">
      <w:pPr>
        <w:jc w:val="both"/>
        <w:rPr>
          <w:sz w:val="28"/>
          <w:szCs w:val="28"/>
        </w:rPr>
      </w:pPr>
    </w:p>
    <w:p w14:paraId="32093CD0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1.3 Диаграмма сценариев использования</w:t>
      </w:r>
    </w:p>
    <w:p w14:paraId="2D1E8022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0A28C84C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276EC411" w14:textId="1F3611C4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Для описания взаимодействия пользователей с системой была построена диаграмма сценариев использования (</w:t>
      </w:r>
      <w:proofErr w:type="spellStart"/>
      <w:r w:rsidRPr="00644182">
        <w:rPr>
          <w:sz w:val="28"/>
          <w:szCs w:val="28"/>
        </w:rPr>
        <w:t>Use</w:t>
      </w:r>
      <w:proofErr w:type="spellEnd"/>
      <w:r w:rsidRPr="00644182">
        <w:rPr>
          <w:sz w:val="28"/>
          <w:szCs w:val="28"/>
        </w:rPr>
        <w:t xml:space="preserve"> Case)</w:t>
      </w:r>
      <w:r w:rsidR="00181107" w:rsidRPr="004E642A">
        <w:rPr>
          <w:sz w:val="28"/>
          <w:szCs w:val="28"/>
        </w:rPr>
        <w:t xml:space="preserve"> (рис. 3)</w:t>
      </w:r>
      <w:r w:rsidRPr="00644182">
        <w:rPr>
          <w:sz w:val="28"/>
          <w:szCs w:val="28"/>
        </w:rPr>
        <w:t>.</w:t>
      </w:r>
    </w:p>
    <w:p w14:paraId="5F64851C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 xml:space="preserve">На диаграмме представлены основные акторы системы: гость и пользователь, а также доступные им действия, включая регистрацию, </w:t>
      </w:r>
      <w:r w:rsidRPr="00644182">
        <w:rPr>
          <w:sz w:val="28"/>
          <w:szCs w:val="28"/>
        </w:rPr>
        <w:lastRenderedPageBreak/>
        <w:t>авторизацию, просмотр книг, добавление книг, управление библиотекой и формирование отчетов. Данная диаграмма позволяет определить функциональные требования к системе.</w:t>
      </w:r>
    </w:p>
    <w:p w14:paraId="1E120B5B" w14:textId="77777777" w:rsidR="00644182" w:rsidRDefault="00644182" w:rsidP="004E642A">
      <w:pPr>
        <w:ind w:firstLine="851"/>
        <w:jc w:val="both"/>
        <w:rPr>
          <w:sz w:val="28"/>
          <w:szCs w:val="28"/>
        </w:rPr>
      </w:pPr>
    </w:p>
    <w:p w14:paraId="3AFE762A" w14:textId="23F52278" w:rsidR="00CF40DF" w:rsidRDefault="00CF40DF" w:rsidP="00CF40D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E382ADE" wp14:editId="6BAC6FDE">
            <wp:extent cx="4174570" cy="73075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4561" cy="732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3122" w14:textId="77777777" w:rsidR="00CF40DF" w:rsidRPr="00644182" w:rsidRDefault="00CF40DF" w:rsidP="00CF40DF">
      <w:pPr>
        <w:jc w:val="center"/>
        <w:rPr>
          <w:sz w:val="28"/>
          <w:szCs w:val="28"/>
        </w:rPr>
      </w:pPr>
    </w:p>
    <w:p w14:paraId="6921CD4B" w14:textId="3655991C" w:rsidR="00644182" w:rsidRPr="00AD7800" w:rsidRDefault="00644182" w:rsidP="00EB253C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>Рисунок 3 – Диаграмма сценариев использования</w:t>
      </w:r>
    </w:p>
    <w:p w14:paraId="5497F51B" w14:textId="55884DE9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lastRenderedPageBreak/>
        <w:t>1.4 Прототипирование и дизайн</w:t>
      </w:r>
    </w:p>
    <w:p w14:paraId="79C42629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0C2E67DE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</w:p>
    <w:p w14:paraId="64A2F003" w14:textId="2B2D5EE5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На этапе прототипирования был разработан пользовательский интерфейс приложения с учетом удобства использования и современного дизайна</w:t>
      </w:r>
      <w:r w:rsidR="00181107" w:rsidRPr="004E642A">
        <w:rPr>
          <w:sz w:val="28"/>
          <w:szCs w:val="28"/>
        </w:rPr>
        <w:t xml:space="preserve"> (рис. 4)</w:t>
      </w:r>
      <w:r w:rsidRPr="00644182">
        <w:rPr>
          <w:sz w:val="28"/>
          <w:szCs w:val="28"/>
        </w:rPr>
        <w:t>.</w:t>
      </w:r>
    </w:p>
    <w:p w14:paraId="59DE8FCF" w14:textId="36AF89F2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Были созданы макеты основных страниц</w:t>
      </w:r>
      <w:r w:rsidR="00181107" w:rsidRPr="004E642A">
        <w:rPr>
          <w:sz w:val="28"/>
          <w:szCs w:val="28"/>
        </w:rPr>
        <w:t xml:space="preserve"> (рис.5)</w:t>
      </w:r>
      <w:r w:rsidRPr="00644182">
        <w:rPr>
          <w:sz w:val="28"/>
          <w:szCs w:val="28"/>
        </w:rPr>
        <w:t>, включая страницы регистрации и авторизации, каталог книг и профиль пользователя. Интерфейс выполнен в спокойном стиле с использованием нейтральной цветовой гаммы. Особое внимание было уделено удобству навигации и расположению элементов на экране.</w:t>
      </w:r>
    </w:p>
    <w:p w14:paraId="4A3FE78B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Прототипирование позволило заранее определить внешний вид системы и упростить дальнейшую разработку интерфейса.</w:t>
      </w:r>
    </w:p>
    <w:p w14:paraId="016107B1" w14:textId="77777777" w:rsidR="00644182" w:rsidRDefault="00644182" w:rsidP="004E642A">
      <w:pPr>
        <w:ind w:firstLine="851"/>
        <w:jc w:val="both"/>
        <w:rPr>
          <w:sz w:val="28"/>
          <w:szCs w:val="28"/>
        </w:rPr>
      </w:pPr>
    </w:p>
    <w:p w14:paraId="09F84674" w14:textId="1761758D" w:rsidR="00AD7800" w:rsidRDefault="00AD7800" w:rsidP="00AD780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0E7601E" wp14:editId="2FEE8795">
            <wp:extent cx="5939790" cy="2171700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DFAA" w14:textId="77777777" w:rsidR="00AD7800" w:rsidRPr="00644182" w:rsidRDefault="00AD7800" w:rsidP="00AD7800">
      <w:pPr>
        <w:jc w:val="center"/>
        <w:rPr>
          <w:sz w:val="28"/>
          <w:szCs w:val="28"/>
        </w:rPr>
      </w:pPr>
    </w:p>
    <w:p w14:paraId="10A29631" w14:textId="77777777" w:rsidR="00644182" w:rsidRPr="00644182" w:rsidRDefault="00644182" w:rsidP="00AD7800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>Рисунок 4 – Прототип интерфейса приложения</w:t>
      </w:r>
    </w:p>
    <w:p w14:paraId="48688F58" w14:textId="7F9D4463" w:rsidR="00644182" w:rsidRDefault="00644182" w:rsidP="004E642A">
      <w:pPr>
        <w:ind w:firstLine="851"/>
        <w:jc w:val="both"/>
        <w:rPr>
          <w:sz w:val="28"/>
          <w:szCs w:val="28"/>
        </w:rPr>
      </w:pPr>
    </w:p>
    <w:p w14:paraId="0CD09714" w14:textId="5BCCE483" w:rsidR="00AD7800" w:rsidRDefault="00AD7800" w:rsidP="00AD780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E675499" wp14:editId="1A0FC296">
            <wp:extent cx="5939790" cy="2631440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4670" w14:textId="77777777" w:rsidR="00AD7800" w:rsidRPr="004E642A" w:rsidRDefault="00AD7800" w:rsidP="00AD7800">
      <w:pPr>
        <w:jc w:val="center"/>
        <w:rPr>
          <w:sz w:val="28"/>
          <w:szCs w:val="28"/>
        </w:rPr>
      </w:pPr>
    </w:p>
    <w:p w14:paraId="190BB8F0" w14:textId="3567AE9A" w:rsidR="00181107" w:rsidRPr="004E642A" w:rsidRDefault="00181107" w:rsidP="00AD7800">
      <w:pPr>
        <w:jc w:val="center"/>
        <w:rPr>
          <w:sz w:val="28"/>
          <w:szCs w:val="28"/>
        </w:rPr>
      </w:pPr>
      <w:r w:rsidRPr="004E642A">
        <w:rPr>
          <w:sz w:val="28"/>
          <w:szCs w:val="28"/>
        </w:rPr>
        <w:t>Рисунок 5 – Макет интерфейса приложения</w:t>
      </w:r>
    </w:p>
    <w:p w14:paraId="6E500FFD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lastRenderedPageBreak/>
        <w:t>1.5 Проектирование базы данных</w:t>
      </w:r>
    </w:p>
    <w:p w14:paraId="2FA3205A" w14:textId="77777777" w:rsidR="00644182" w:rsidRPr="00AD7800" w:rsidRDefault="00644182" w:rsidP="004E642A">
      <w:pPr>
        <w:ind w:firstLine="851"/>
        <w:jc w:val="both"/>
        <w:rPr>
          <w:sz w:val="28"/>
          <w:szCs w:val="28"/>
        </w:rPr>
      </w:pPr>
    </w:p>
    <w:p w14:paraId="7AD49A63" w14:textId="77777777" w:rsidR="00EB253C" w:rsidRPr="00AD7800" w:rsidRDefault="00EB253C" w:rsidP="004E642A">
      <w:pPr>
        <w:ind w:firstLine="851"/>
        <w:jc w:val="both"/>
        <w:rPr>
          <w:sz w:val="28"/>
          <w:szCs w:val="28"/>
        </w:rPr>
      </w:pPr>
    </w:p>
    <w:p w14:paraId="108241C4" w14:textId="3A6FA37F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Для хранения данных приложения была спроектирована база данных, включающая основные сущности системы</w:t>
      </w:r>
      <w:r w:rsidR="00181107" w:rsidRPr="004E642A">
        <w:rPr>
          <w:sz w:val="28"/>
          <w:szCs w:val="28"/>
        </w:rPr>
        <w:t xml:space="preserve"> (рис. 6)</w:t>
      </w:r>
      <w:r w:rsidRPr="00644182">
        <w:rPr>
          <w:sz w:val="28"/>
          <w:szCs w:val="28"/>
        </w:rPr>
        <w:t>.</w:t>
      </w:r>
    </w:p>
    <w:p w14:paraId="7021C28F" w14:textId="77777777" w:rsidR="00644182" w:rsidRPr="00644182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Ключевыми сущностями являются пользователь, книга, жанр, библиотека пользователя, заметки и оценки. Между сущностями определены связи, обеспечивающие целостность данных и корректную работу системы.</w:t>
      </w:r>
    </w:p>
    <w:p w14:paraId="5A31D74B" w14:textId="77777777" w:rsidR="00644182" w:rsidRPr="004E642A" w:rsidRDefault="00644182" w:rsidP="004E642A">
      <w:pPr>
        <w:ind w:firstLine="851"/>
        <w:jc w:val="both"/>
        <w:rPr>
          <w:sz w:val="28"/>
          <w:szCs w:val="28"/>
        </w:rPr>
      </w:pPr>
      <w:r w:rsidRPr="00644182">
        <w:rPr>
          <w:sz w:val="28"/>
          <w:szCs w:val="28"/>
        </w:rPr>
        <w:t>Проектирование базы данных позволило определить структуру хранения информации и обеспечить эффективное взаимодействие между компонентами приложения.</w:t>
      </w:r>
    </w:p>
    <w:p w14:paraId="758D1549" w14:textId="5FE1A53E" w:rsidR="00644182" w:rsidRPr="00261267" w:rsidRDefault="00644182" w:rsidP="004E642A">
      <w:pPr>
        <w:ind w:firstLine="851"/>
        <w:jc w:val="both"/>
        <w:rPr>
          <w:sz w:val="28"/>
          <w:szCs w:val="28"/>
        </w:rPr>
      </w:pPr>
    </w:p>
    <w:p w14:paraId="251539DD" w14:textId="1A5FE5C0" w:rsidR="00840F22" w:rsidRPr="00840F22" w:rsidRDefault="00840F22" w:rsidP="00840F22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C7BE94" wp14:editId="77DB1921">
            <wp:extent cx="5939790" cy="3790950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BB03D" w14:textId="77777777" w:rsidR="00840F22" w:rsidRPr="00840F22" w:rsidRDefault="00840F22" w:rsidP="00840F22">
      <w:pPr>
        <w:jc w:val="center"/>
        <w:rPr>
          <w:sz w:val="28"/>
          <w:szCs w:val="28"/>
          <w:lang w:val="en-US"/>
        </w:rPr>
      </w:pPr>
    </w:p>
    <w:p w14:paraId="451D2F17" w14:textId="05833513" w:rsidR="00644182" w:rsidRDefault="00644182" w:rsidP="00840F22">
      <w:pPr>
        <w:jc w:val="center"/>
        <w:rPr>
          <w:sz w:val="28"/>
          <w:szCs w:val="28"/>
        </w:rPr>
      </w:pPr>
      <w:r w:rsidRPr="00644182">
        <w:rPr>
          <w:sz w:val="28"/>
          <w:szCs w:val="28"/>
        </w:rPr>
        <w:t xml:space="preserve">Рисунок </w:t>
      </w:r>
      <w:r w:rsidR="00181107" w:rsidRPr="004E642A">
        <w:rPr>
          <w:sz w:val="28"/>
          <w:szCs w:val="28"/>
        </w:rPr>
        <w:t>6</w:t>
      </w:r>
      <w:r w:rsidRPr="00644182">
        <w:rPr>
          <w:sz w:val="28"/>
          <w:szCs w:val="28"/>
        </w:rPr>
        <w:t xml:space="preserve"> – Схема базы данных</w:t>
      </w:r>
    </w:p>
    <w:p w14:paraId="18837D6D" w14:textId="076F6E08" w:rsidR="00423689" w:rsidRDefault="00423689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C93367" w14:textId="6A7D3695" w:rsidR="00595398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lastRenderedPageBreak/>
        <w:t>2 Разработка программного продукта</w:t>
      </w:r>
    </w:p>
    <w:p w14:paraId="177A68BD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</w:p>
    <w:p w14:paraId="3FC5A985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рамках разработки веб-приложения «E-Book» был использован современный стек технологий, обеспечивающий удобство разработки, масштабируемость и стабильность работы системы.</w:t>
      </w:r>
    </w:p>
    <w:p w14:paraId="1D052883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Разработка включала создание серверной части, пользовательского интерфейса, а также использование инструментов для проектирования, управления задачами и контроля версий.</w:t>
      </w:r>
    </w:p>
    <w:p w14:paraId="69EFF138" w14:textId="60A3EE22" w:rsidR="00595398" w:rsidRPr="00595398" w:rsidRDefault="00595398" w:rsidP="00505BC3">
      <w:pPr>
        <w:ind w:firstLine="851"/>
        <w:jc w:val="both"/>
        <w:rPr>
          <w:sz w:val="28"/>
          <w:szCs w:val="28"/>
        </w:rPr>
      </w:pPr>
    </w:p>
    <w:p w14:paraId="3E0AF0CF" w14:textId="3E669518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2.1 Серверная часть</w:t>
      </w:r>
    </w:p>
    <w:p w14:paraId="46C1A48D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6353E419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44C51B7A" w14:textId="0DD29968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качестве основного языка программирования был выбран Python. Данный язык отличается простотой синтаксиса, высокой читаемостью кода и широкими возможностями для разработки веб-приложений.</w:t>
      </w:r>
    </w:p>
    <w:p w14:paraId="58BBEED6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 xml:space="preserve">Для реализации серверной логики использовался фреймворк </w:t>
      </w:r>
      <w:proofErr w:type="spellStart"/>
      <w:r w:rsidRPr="00595398">
        <w:rPr>
          <w:sz w:val="28"/>
          <w:szCs w:val="28"/>
        </w:rPr>
        <w:t>Flask</w:t>
      </w:r>
      <w:proofErr w:type="spellEnd"/>
      <w:r w:rsidRPr="00595398">
        <w:rPr>
          <w:sz w:val="28"/>
          <w:szCs w:val="28"/>
        </w:rPr>
        <w:t xml:space="preserve">. Он является легковесным и гибким инструментом, позволяющим быстро разрабатывать веб-приложения без избыточной сложности. </w:t>
      </w:r>
      <w:proofErr w:type="spellStart"/>
      <w:r w:rsidRPr="00595398">
        <w:rPr>
          <w:sz w:val="28"/>
          <w:szCs w:val="28"/>
        </w:rPr>
        <w:t>Flask</w:t>
      </w:r>
      <w:proofErr w:type="spellEnd"/>
      <w:r w:rsidRPr="00595398">
        <w:rPr>
          <w:sz w:val="28"/>
          <w:szCs w:val="28"/>
        </w:rPr>
        <w:t xml:space="preserve"> предоставляет базовые механизмы маршрутизации, обработки запросов и интеграции с шаблонами.</w:t>
      </w:r>
    </w:p>
    <w:p w14:paraId="4ACA0C47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 xml:space="preserve">Преимущества использования </w:t>
      </w:r>
      <w:proofErr w:type="spellStart"/>
      <w:r w:rsidRPr="00595398">
        <w:rPr>
          <w:sz w:val="28"/>
          <w:szCs w:val="28"/>
        </w:rPr>
        <w:t>Flask</w:t>
      </w:r>
      <w:proofErr w:type="spellEnd"/>
      <w:r w:rsidRPr="00595398">
        <w:rPr>
          <w:sz w:val="28"/>
          <w:szCs w:val="28"/>
        </w:rPr>
        <w:t>:</w:t>
      </w:r>
    </w:p>
    <w:p w14:paraId="631CA431" w14:textId="4C3F1FA9" w:rsidR="00595398" w:rsidRPr="00505BC3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простота и минимализм;</w:t>
      </w:r>
    </w:p>
    <w:p w14:paraId="10B9401C" w14:textId="1E80BF7F" w:rsidR="00595398" w:rsidRPr="00505BC3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высокая скорость разработки;</w:t>
      </w:r>
    </w:p>
    <w:p w14:paraId="10662172" w14:textId="3D19B6A5" w:rsidR="00595398" w:rsidRPr="00505BC3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гибкость архитектуры;</w:t>
      </w:r>
    </w:p>
    <w:p w14:paraId="3CC66793" w14:textId="27D1F7BC" w:rsidR="00595398" w:rsidRPr="00505BC3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удобная интеграция с другими библиотеками.</w:t>
      </w:r>
    </w:p>
    <w:p w14:paraId="22805875" w14:textId="24629190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06D1BB6E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</w:p>
    <w:p w14:paraId="30CE431E" w14:textId="4A38DA51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 xml:space="preserve">2.2 </w:t>
      </w:r>
      <w:r w:rsidRPr="00595398">
        <w:rPr>
          <w:sz w:val="28"/>
          <w:szCs w:val="28"/>
        </w:rPr>
        <w:t>База данных</w:t>
      </w:r>
    </w:p>
    <w:p w14:paraId="0D1A8337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29CDD93A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73F19BBB" w14:textId="4D289AF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 xml:space="preserve">В качестве системы управления базами данных использовалась </w:t>
      </w:r>
      <w:proofErr w:type="spellStart"/>
      <w:r w:rsidRPr="00595398">
        <w:rPr>
          <w:sz w:val="28"/>
          <w:szCs w:val="28"/>
        </w:rPr>
        <w:t>SQLite</w:t>
      </w:r>
      <w:proofErr w:type="spellEnd"/>
      <w:r w:rsidRPr="00595398">
        <w:rPr>
          <w:sz w:val="28"/>
          <w:szCs w:val="28"/>
        </w:rPr>
        <w:t>.</w:t>
      </w:r>
    </w:p>
    <w:p w14:paraId="0C8EF4FA" w14:textId="77777777" w:rsidR="00595398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Данная СУБД выбрана по следующим причинам:</w:t>
      </w:r>
    </w:p>
    <w:p w14:paraId="38C43AFB" w14:textId="26A52039" w:rsidR="00595398" w:rsidRPr="00DB2846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DB2846">
        <w:rPr>
          <w:sz w:val="28"/>
          <w:szCs w:val="28"/>
        </w:rPr>
        <w:t>не требует отдельного сервера;</w:t>
      </w:r>
    </w:p>
    <w:p w14:paraId="344BDF24" w14:textId="2B779BEA" w:rsidR="00595398" w:rsidRPr="00DB2846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DB2846">
        <w:rPr>
          <w:sz w:val="28"/>
          <w:szCs w:val="28"/>
        </w:rPr>
        <w:t>проста в настройке и использовании;</w:t>
      </w:r>
    </w:p>
    <w:p w14:paraId="315C97DE" w14:textId="1A3CD9AE" w:rsidR="00595398" w:rsidRPr="00DB2846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DB2846">
        <w:rPr>
          <w:sz w:val="28"/>
          <w:szCs w:val="28"/>
        </w:rPr>
        <w:t>подходит для небольших и средних проектов;</w:t>
      </w:r>
    </w:p>
    <w:p w14:paraId="16F039DD" w14:textId="483AFE5C" w:rsidR="00595398" w:rsidRPr="00DB2846" w:rsidRDefault="00595398">
      <w:pPr>
        <w:pStyle w:val="af3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DB2846">
        <w:rPr>
          <w:sz w:val="28"/>
          <w:szCs w:val="28"/>
        </w:rPr>
        <w:t>обеспечивает достаточную производительность.</w:t>
      </w:r>
    </w:p>
    <w:p w14:paraId="18E8A08A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proofErr w:type="spellStart"/>
      <w:r w:rsidRPr="00595398">
        <w:rPr>
          <w:sz w:val="28"/>
          <w:szCs w:val="28"/>
        </w:rPr>
        <w:t>SQLite</w:t>
      </w:r>
      <w:proofErr w:type="spellEnd"/>
      <w:r w:rsidRPr="00595398">
        <w:rPr>
          <w:sz w:val="28"/>
          <w:szCs w:val="28"/>
        </w:rPr>
        <w:t xml:space="preserve"> позволила быстро реализовать хранение данных пользователей, книг, жанров и других сущностей системы.</w:t>
      </w:r>
    </w:p>
    <w:p w14:paraId="2F638C06" w14:textId="02ADFC33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5B290A0B" w14:textId="77777777" w:rsidR="00553793" w:rsidRPr="00595398" w:rsidRDefault="00553793" w:rsidP="00505BC3">
      <w:pPr>
        <w:ind w:firstLine="851"/>
        <w:jc w:val="both"/>
        <w:rPr>
          <w:sz w:val="28"/>
          <w:szCs w:val="28"/>
        </w:rPr>
      </w:pPr>
    </w:p>
    <w:p w14:paraId="18FF9D5F" w14:textId="42F1C494" w:rsidR="00595398" w:rsidRPr="00595398" w:rsidRDefault="00553793" w:rsidP="00505BC3">
      <w:pPr>
        <w:ind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 xml:space="preserve">2.3 </w:t>
      </w:r>
      <w:r w:rsidR="00595398" w:rsidRPr="00595398">
        <w:rPr>
          <w:sz w:val="28"/>
          <w:szCs w:val="28"/>
        </w:rPr>
        <w:t>Клиентская часть</w:t>
      </w:r>
    </w:p>
    <w:p w14:paraId="46AC6D74" w14:textId="77777777" w:rsidR="00553793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Для разработки пользовательского интерфейса использовались:</w:t>
      </w:r>
    </w:p>
    <w:p w14:paraId="76BC64F4" w14:textId="70E9395B" w:rsidR="00553793" w:rsidRPr="00505BC3" w:rsidRDefault="00595398">
      <w:pPr>
        <w:pStyle w:val="af3"/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lastRenderedPageBreak/>
        <w:t>HTML5</w:t>
      </w:r>
      <w:r w:rsidR="00553793" w:rsidRPr="00505BC3">
        <w:rPr>
          <w:sz w:val="28"/>
          <w:szCs w:val="28"/>
        </w:rPr>
        <w:t>;</w:t>
      </w:r>
    </w:p>
    <w:p w14:paraId="1D1C2916" w14:textId="561EA693" w:rsidR="00553793" w:rsidRPr="00505BC3" w:rsidRDefault="00595398">
      <w:pPr>
        <w:pStyle w:val="af3"/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CSS3</w:t>
      </w:r>
      <w:r w:rsidR="00553793" w:rsidRPr="00505BC3">
        <w:rPr>
          <w:sz w:val="28"/>
          <w:szCs w:val="28"/>
        </w:rPr>
        <w:t>;</w:t>
      </w:r>
    </w:p>
    <w:p w14:paraId="2144FB2A" w14:textId="4EFCDFB3" w:rsidR="00595398" w:rsidRPr="00505BC3" w:rsidRDefault="00595398">
      <w:pPr>
        <w:pStyle w:val="af3"/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JavaScript</w:t>
      </w:r>
      <w:r w:rsidR="00553793" w:rsidRPr="00505BC3">
        <w:rPr>
          <w:sz w:val="28"/>
          <w:szCs w:val="28"/>
        </w:rPr>
        <w:t>.</w:t>
      </w:r>
    </w:p>
    <w:p w14:paraId="6E642FD4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HTML5 применялся для создания структуры страниц.</w:t>
      </w:r>
      <w:r w:rsidRPr="00595398">
        <w:rPr>
          <w:sz w:val="28"/>
          <w:szCs w:val="28"/>
        </w:rPr>
        <w:br/>
        <w:t>CSS3 использовался для стилизации интерфейса и реализации адаптивного дизайна.</w:t>
      </w:r>
      <w:r w:rsidRPr="00595398">
        <w:rPr>
          <w:sz w:val="28"/>
          <w:szCs w:val="28"/>
        </w:rPr>
        <w:br/>
        <w:t>JavaScript обеспечивал интерактивность, обработку пользовательских действий и динамическое обновление элементов страницы.</w:t>
      </w:r>
    </w:p>
    <w:p w14:paraId="2F4BD1FA" w14:textId="77777777" w:rsidR="00553793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Преимущества данного подхода:</w:t>
      </w:r>
    </w:p>
    <w:p w14:paraId="27633AD7" w14:textId="7EAC40DA" w:rsidR="00553793" w:rsidRPr="00505BC3" w:rsidRDefault="00553793">
      <w:pPr>
        <w:pStyle w:val="af3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505BC3">
        <w:rPr>
          <w:sz w:val="28"/>
          <w:szCs w:val="28"/>
        </w:rPr>
        <w:t>К</w:t>
      </w:r>
      <w:r w:rsidR="00595398" w:rsidRPr="00505BC3">
        <w:rPr>
          <w:sz w:val="28"/>
          <w:szCs w:val="28"/>
        </w:rPr>
        <w:t>россбраузерность</w:t>
      </w:r>
      <w:proofErr w:type="spellEnd"/>
      <w:r w:rsidRPr="00505BC3">
        <w:rPr>
          <w:sz w:val="28"/>
          <w:szCs w:val="28"/>
        </w:rPr>
        <w:t>;</w:t>
      </w:r>
    </w:p>
    <w:p w14:paraId="1A6ABF25" w14:textId="58318445" w:rsidR="00553793" w:rsidRPr="00505BC3" w:rsidRDefault="00595398">
      <w:pPr>
        <w:pStyle w:val="af3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простота реализации</w:t>
      </w:r>
      <w:r w:rsidR="00553793" w:rsidRPr="00505BC3">
        <w:rPr>
          <w:sz w:val="28"/>
          <w:szCs w:val="28"/>
        </w:rPr>
        <w:t>;</w:t>
      </w:r>
    </w:p>
    <w:p w14:paraId="786CDBB2" w14:textId="2991C4A4" w:rsidR="00553793" w:rsidRPr="00505BC3" w:rsidRDefault="00595398">
      <w:pPr>
        <w:pStyle w:val="af3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высокая скорость загрузки страниц</w:t>
      </w:r>
      <w:r w:rsidR="00553793" w:rsidRPr="00505BC3">
        <w:rPr>
          <w:sz w:val="28"/>
          <w:szCs w:val="28"/>
        </w:rPr>
        <w:t>;</w:t>
      </w:r>
    </w:p>
    <w:p w14:paraId="148BD35A" w14:textId="033529D0" w:rsidR="00595398" w:rsidRPr="00505BC3" w:rsidRDefault="00595398">
      <w:pPr>
        <w:pStyle w:val="af3"/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возможность гибкой настройки интерфейса</w:t>
      </w:r>
      <w:r w:rsidR="00553793" w:rsidRPr="00505BC3">
        <w:rPr>
          <w:sz w:val="28"/>
          <w:szCs w:val="28"/>
        </w:rPr>
        <w:t>.</w:t>
      </w:r>
    </w:p>
    <w:p w14:paraId="5337D692" w14:textId="38F9E089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0BAC90F3" w14:textId="77777777" w:rsidR="00553793" w:rsidRPr="00595398" w:rsidRDefault="00553793" w:rsidP="00505BC3">
      <w:pPr>
        <w:ind w:firstLine="851"/>
        <w:jc w:val="both"/>
        <w:rPr>
          <w:sz w:val="28"/>
          <w:szCs w:val="28"/>
        </w:rPr>
      </w:pPr>
    </w:p>
    <w:p w14:paraId="202F85B1" w14:textId="32378A50" w:rsidR="00595398" w:rsidRPr="00595398" w:rsidRDefault="00553793" w:rsidP="00505BC3">
      <w:pPr>
        <w:ind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 xml:space="preserve">2.4 </w:t>
      </w:r>
      <w:r w:rsidR="00595398" w:rsidRPr="00595398">
        <w:rPr>
          <w:sz w:val="28"/>
          <w:szCs w:val="28"/>
        </w:rPr>
        <w:t>Инструменты проектирования и разработки</w:t>
      </w:r>
    </w:p>
    <w:p w14:paraId="466A1ECE" w14:textId="77777777" w:rsidR="00553793" w:rsidRPr="00505BC3" w:rsidRDefault="00553793" w:rsidP="00505BC3">
      <w:pPr>
        <w:ind w:firstLine="851"/>
        <w:jc w:val="both"/>
        <w:rPr>
          <w:sz w:val="28"/>
          <w:szCs w:val="28"/>
        </w:rPr>
      </w:pPr>
    </w:p>
    <w:p w14:paraId="78CABBCC" w14:textId="77777777" w:rsidR="00553793" w:rsidRPr="00505BC3" w:rsidRDefault="00553793" w:rsidP="00505BC3">
      <w:pPr>
        <w:ind w:firstLine="851"/>
        <w:jc w:val="both"/>
        <w:rPr>
          <w:sz w:val="28"/>
          <w:szCs w:val="28"/>
        </w:rPr>
      </w:pPr>
    </w:p>
    <w:p w14:paraId="5A28AB4B" w14:textId="702C912F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процессе разработки были использованы следующие инструменты:</w:t>
      </w:r>
    </w:p>
    <w:p w14:paraId="65404DD6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proofErr w:type="spellStart"/>
      <w:r w:rsidRPr="00595398">
        <w:rPr>
          <w:sz w:val="28"/>
          <w:szCs w:val="28"/>
        </w:rPr>
        <w:t>Figma</w:t>
      </w:r>
      <w:proofErr w:type="spellEnd"/>
      <w:r w:rsidRPr="00595398">
        <w:rPr>
          <w:sz w:val="28"/>
          <w:szCs w:val="28"/>
        </w:rPr>
        <w:t xml:space="preserve"> — применялась для создания прототипов интерфейса и дизайна страниц. Позволяет быстро разрабатывать макеты и визуализировать внешний вид приложения.</w:t>
      </w:r>
    </w:p>
    <w:p w14:paraId="6EF6F2AA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proofErr w:type="spellStart"/>
      <w:r w:rsidRPr="00595398">
        <w:rPr>
          <w:sz w:val="28"/>
          <w:szCs w:val="28"/>
        </w:rPr>
        <w:t>YouGile</w:t>
      </w:r>
      <w:proofErr w:type="spellEnd"/>
      <w:r w:rsidRPr="00595398">
        <w:rPr>
          <w:sz w:val="28"/>
          <w:szCs w:val="28"/>
        </w:rPr>
        <w:t xml:space="preserve"> — использовалась для планирования задач и контроля выполнения проекта. Позволяет организовать командную работу и отслеживать прогресс.</w:t>
      </w:r>
    </w:p>
    <w:p w14:paraId="12C8617E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proofErr w:type="spellStart"/>
      <w:r w:rsidRPr="00595398">
        <w:rPr>
          <w:sz w:val="28"/>
          <w:szCs w:val="28"/>
        </w:rPr>
        <w:t>PlantUML</w:t>
      </w:r>
      <w:proofErr w:type="spellEnd"/>
      <w:r w:rsidRPr="00595398">
        <w:rPr>
          <w:sz w:val="28"/>
          <w:szCs w:val="28"/>
        </w:rPr>
        <w:t xml:space="preserve"> — применялась для создания UML-диаграмм, включая диаграмму сценариев использования.</w:t>
      </w:r>
    </w:p>
    <w:p w14:paraId="2C50CA75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Draw.io — использовался для построения диаграмм связей и схем базы данных.</w:t>
      </w:r>
    </w:p>
    <w:p w14:paraId="3273C05F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proofErr w:type="spellStart"/>
      <w:r w:rsidRPr="00595398">
        <w:rPr>
          <w:sz w:val="28"/>
          <w:szCs w:val="28"/>
        </w:rPr>
        <w:t>GitHub</w:t>
      </w:r>
      <w:proofErr w:type="spellEnd"/>
      <w:r w:rsidRPr="00595398">
        <w:rPr>
          <w:sz w:val="28"/>
          <w:szCs w:val="28"/>
        </w:rPr>
        <w:t xml:space="preserve"> — применялся для хранения исходного кода, контроля версий и совместной работы над проектом.</w:t>
      </w:r>
    </w:p>
    <w:p w14:paraId="73707812" w14:textId="77777777" w:rsidR="005D1B29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Преимущества использования данных инструментов:</w:t>
      </w:r>
    </w:p>
    <w:p w14:paraId="5F8CFB36" w14:textId="6BB786CA" w:rsidR="005D1B29" w:rsidRPr="00505BC3" w:rsidRDefault="00595398">
      <w:pPr>
        <w:pStyle w:val="af3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упрощение процесса разработки</w:t>
      </w:r>
      <w:r w:rsidR="005D1B29" w:rsidRPr="00505BC3">
        <w:rPr>
          <w:sz w:val="28"/>
          <w:szCs w:val="28"/>
        </w:rPr>
        <w:t>;</w:t>
      </w:r>
    </w:p>
    <w:p w14:paraId="7D6E7948" w14:textId="1AE8B013" w:rsidR="005D1B29" w:rsidRPr="00505BC3" w:rsidRDefault="00595398">
      <w:pPr>
        <w:pStyle w:val="af3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визуализация структуры проекта</w:t>
      </w:r>
      <w:r w:rsidR="005D1B29" w:rsidRPr="00505BC3">
        <w:rPr>
          <w:sz w:val="28"/>
          <w:szCs w:val="28"/>
        </w:rPr>
        <w:t>;</w:t>
      </w:r>
    </w:p>
    <w:p w14:paraId="4C94E0C0" w14:textId="54842E78" w:rsidR="005D1B29" w:rsidRPr="00505BC3" w:rsidRDefault="00595398">
      <w:pPr>
        <w:pStyle w:val="af3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удобство командной работы</w:t>
      </w:r>
      <w:r w:rsidR="005D1B29" w:rsidRPr="00505BC3">
        <w:rPr>
          <w:sz w:val="28"/>
          <w:szCs w:val="28"/>
        </w:rPr>
        <w:t>;</w:t>
      </w:r>
    </w:p>
    <w:p w14:paraId="1DA7DC7F" w14:textId="067F1639" w:rsidR="00595398" w:rsidRPr="00505BC3" w:rsidRDefault="00595398">
      <w:pPr>
        <w:pStyle w:val="af3"/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контроль изменений в коде</w:t>
      </w:r>
      <w:r w:rsidR="005D1B29" w:rsidRPr="00505BC3">
        <w:rPr>
          <w:sz w:val="28"/>
          <w:szCs w:val="28"/>
        </w:rPr>
        <w:t>.</w:t>
      </w:r>
    </w:p>
    <w:p w14:paraId="4BC2C1C3" w14:textId="6A9D8B67" w:rsidR="00595398" w:rsidRPr="00505BC3" w:rsidRDefault="00595398" w:rsidP="00505BC3">
      <w:pPr>
        <w:ind w:firstLine="851"/>
        <w:jc w:val="both"/>
        <w:rPr>
          <w:sz w:val="28"/>
          <w:szCs w:val="28"/>
        </w:rPr>
      </w:pPr>
    </w:p>
    <w:p w14:paraId="2939D65B" w14:textId="77777777" w:rsidR="005D1B29" w:rsidRPr="00595398" w:rsidRDefault="005D1B29" w:rsidP="00505BC3">
      <w:pPr>
        <w:ind w:firstLine="851"/>
        <w:jc w:val="both"/>
        <w:rPr>
          <w:sz w:val="28"/>
          <w:szCs w:val="28"/>
        </w:rPr>
      </w:pPr>
    </w:p>
    <w:p w14:paraId="09903693" w14:textId="29634D43" w:rsidR="00595398" w:rsidRPr="00595398" w:rsidRDefault="00505BC3" w:rsidP="00505BC3">
      <w:pPr>
        <w:ind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 xml:space="preserve">2.5 </w:t>
      </w:r>
      <w:r w:rsidR="00595398" w:rsidRPr="00595398">
        <w:rPr>
          <w:sz w:val="28"/>
          <w:szCs w:val="28"/>
        </w:rPr>
        <w:t>Дополнительные библиотеки и зависимости</w:t>
      </w:r>
    </w:p>
    <w:p w14:paraId="7C8A6BFB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В проекте использовались дополнительные библиотеки, расширяющие функциональность приложения.</w:t>
      </w:r>
    </w:p>
    <w:p w14:paraId="3337AAB5" w14:textId="77777777" w:rsidR="00505BC3" w:rsidRPr="00505BC3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Ключевые зависимости:</w:t>
      </w:r>
    </w:p>
    <w:p w14:paraId="07D2F24F" w14:textId="0E3D0448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505BC3">
        <w:rPr>
          <w:sz w:val="28"/>
          <w:szCs w:val="28"/>
        </w:rPr>
        <w:lastRenderedPageBreak/>
        <w:t>Flask</w:t>
      </w:r>
      <w:proofErr w:type="spellEnd"/>
      <w:r w:rsidRPr="00505BC3">
        <w:rPr>
          <w:sz w:val="28"/>
          <w:szCs w:val="28"/>
        </w:rPr>
        <w:t xml:space="preserve"> — основа серверной части</w:t>
      </w:r>
      <w:r w:rsidR="00505BC3" w:rsidRPr="00505BC3">
        <w:rPr>
          <w:sz w:val="28"/>
          <w:szCs w:val="28"/>
        </w:rPr>
        <w:t>;</w:t>
      </w:r>
    </w:p>
    <w:p w14:paraId="7ED6CA24" w14:textId="55D9E6B1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505BC3">
        <w:rPr>
          <w:sz w:val="28"/>
          <w:szCs w:val="28"/>
        </w:rPr>
        <w:t>Flask</w:t>
      </w:r>
      <w:proofErr w:type="spellEnd"/>
      <w:r w:rsidRPr="00505BC3">
        <w:rPr>
          <w:sz w:val="28"/>
          <w:szCs w:val="28"/>
        </w:rPr>
        <w:t xml:space="preserve">-Mail — отправка </w:t>
      </w:r>
      <w:proofErr w:type="spellStart"/>
      <w:r w:rsidRPr="00505BC3">
        <w:rPr>
          <w:sz w:val="28"/>
          <w:szCs w:val="28"/>
        </w:rPr>
        <w:t>email</w:t>
      </w:r>
      <w:proofErr w:type="spellEnd"/>
      <w:r w:rsidRPr="00505BC3">
        <w:rPr>
          <w:sz w:val="28"/>
          <w:szCs w:val="28"/>
        </w:rPr>
        <w:t>-уведомлений</w:t>
      </w:r>
      <w:r w:rsidR="00505BC3" w:rsidRPr="00505BC3">
        <w:rPr>
          <w:sz w:val="28"/>
          <w:szCs w:val="28"/>
        </w:rPr>
        <w:t>;</w:t>
      </w:r>
    </w:p>
    <w:p w14:paraId="195499F2" w14:textId="2373F868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</w:rPr>
        <w:t>Jinja2 — шаблонизация HTML</w:t>
      </w:r>
      <w:r w:rsidR="00505BC3" w:rsidRPr="00505BC3">
        <w:rPr>
          <w:sz w:val="28"/>
          <w:szCs w:val="28"/>
        </w:rPr>
        <w:t>;</w:t>
      </w:r>
    </w:p>
    <w:p w14:paraId="52D0AFAE" w14:textId="330D7B09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505BC3">
        <w:rPr>
          <w:sz w:val="28"/>
          <w:szCs w:val="28"/>
        </w:rPr>
        <w:t>PyMuPDF</w:t>
      </w:r>
      <w:proofErr w:type="spellEnd"/>
      <w:r w:rsidRPr="00505BC3">
        <w:rPr>
          <w:sz w:val="28"/>
          <w:szCs w:val="28"/>
        </w:rPr>
        <w:t>, PyPDF2 — работа с PDF-файлами</w:t>
      </w:r>
      <w:r w:rsidR="00505BC3" w:rsidRPr="00505BC3">
        <w:rPr>
          <w:sz w:val="28"/>
          <w:szCs w:val="28"/>
        </w:rPr>
        <w:t>;</w:t>
      </w:r>
    </w:p>
    <w:p w14:paraId="0C2C40B0" w14:textId="2735C62A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505BC3">
        <w:rPr>
          <w:sz w:val="28"/>
          <w:szCs w:val="28"/>
        </w:rPr>
        <w:t>python-docx</w:t>
      </w:r>
      <w:proofErr w:type="spellEnd"/>
      <w:r w:rsidRPr="00505BC3">
        <w:rPr>
          <w:sz w:val="28"/>
          <w:szCs w:val="28"/>
        </w:rPr>
        <w:t xml:space="preserve"> — работа с документами</w:t>
      </w:r>
      <w:r w:rsidR="00505BC3" w:rsidRPr="00505BC3">
        <w:rPr>
          <w:sz w:val="28"/>
          <w:szCs w:val="28"/>
        </w:rPr>
        <w:t>;</w:t>
      </w:r>
    </w:p>
    <w:p w14:paraId="5FE64BA8" w14:textId="54FFEE15" w:rsidR="00505BC3" w:rsidRPr="00505BC3" w:rsidRDefault="00595398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505BC3">
        <w:rPr>
          <w:sz w:val="28"/>
          <w:szCs w:val="28"/>
        </w:rPr>
        <w:t>requests</w:t>
      </w:r>
      <w:proofErr w:type="spellEnd"/>
      <w:r w:rsidRPr="00505BC3">
        <w:rPr>
          <w:sz w:val="28"/>
          <w:szCs w:val="28"/>
        </w:rPr>
        <w:t xml:space="preserve"> — выполнение HTTP-запросов</w:t>
      </w:r>
      <w:r w:rsidR="00505BC3" w:rsidRPr="00505BC3">
        <w:rPr>
          <w:sz w:val="28"/>
          <w:szCs w:val="28"/>
        </w:rPr>
        <w:t>;</w:t>
      </w:r>
    </w:p>
    <w:p w14:paraId="655D806E" w14:textId="795D77A3" w:rsidR="00595398" w:rsidRPr="00505BC3" w:rsidRDefault="00505BC3">
      <w:pPr>
        <w:pStyle w:val="af3"/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05BC3">
        <w:rPr>
          <w:sz w:val="28"/>
          <w:szCs w:val="28"/>
          <w:lang w:val="en-US"/>
        </w:rPr>
        <w:t>c</w:t>
      </w:r>
      <w:proofErr w:type="spellStart"/>
      <w:r w:rsidR="00595398" w:rsidRPr="00505BC3">
        <w:rPr>
          <w:sz w:val="28"/>
          <w:szCs w:val="28"/>
        </w:rPr>
        <w:t>loudinary</w:t>
      </w:r>
      <w:proofErr w:type="spellEnd"/>
      <w:r w:rsidR="00595398" w:rsidRPr="00505BC3">
        <w:rPr>
          <w:sz w:val="28"/>
          <w:szCs w:val="28"/>
        </w:rPr>
        <w:t xml:space="preserve"> — работа с медиафайлами</w:t>
      </w:r>
      <w:r w:rsidRPr="00505BC3">
        <w:rPr>
          <w:sz w:val="28"/>
          <w:szCs w:val="28"/>
        </w:rPr>
        <w:t>.</w:t>
      </w:r>
    </w:p>
    <w:p w14:paraId="4F14ECBA" w14:textId="77777777" w:rsidR="00595398" w:rsidRPr="00595398" w:rsidRDefault="00595398" w:rsidP="00505BC3">
      <w:pPr>
        <w:ind w:firstLine="851"/>
        <w:jc w:val="both"/>
        <w:rPr>
          <w:sz w:val="28"/>
          <w:szCs w:val="28"/>
        </w:rPr>
      </w:pPr>
      <w:r w:rsidRPr="00595398">
        <w:rPr>
          <w:sz w:val="28"/>
          <w:szCs w:val="28"/>
        </w:rPr>
        <w:t>Использование сторонних библиотек позволило ускорить разработку и реализовать необходимый функционал без создания сложных решений с нуля.</w:t>
      </w:r>
    </w:p>
    <w:p w14:paraId="58DCDB8E" w14:textId="566D3743" w:rsidR="00FA0D0B" w:rsidRDefault="00FA0D0B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8F78998" w14:textId="21DB7AAF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lastRenderedPageBreak/>
        <w:t>3 Тестирование программного продукта</w:t>
      </w:r>
    </w:p>
    <w:p w14:paraId="081E3C39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</w:p>
    <w:p w14:paraId="7B6688BF" w14:textId="1C47C35B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В рамках разработки веб-приложения «E-Book» было проведено тестирование с целью проверки корректности работы системы, выявления ошибок и обеспечения соответствия реализованного функционала требованиям технического задания.</w:t>
      </w:r>
    </w:p>
    <w:p w14:paraId="2799033F" w14:textId="77777777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Тестирование позволило оценить стабильность работы приложения, корректность обработки пользовательских данных и взаимодействие между компонентами системы.</w:t>
      </w:r>
    </w:p>
    <w:p w14:paraId="341E451B" w14:textId="1A838027" w:rsidR="00FA0D0B" w:rsidRPr="00FA0D0B" w:rsidRDefault="00FA0D0B" w:rsidP="00905333">
      <w:pPr>
        <w:ind w:firstLine="851"/>
        <w:jc w:val="both"/>
        <w:rPr>
          <w:sz w:val="28"/>
          <w:szCs w:val="28"/>
        </w:rPr>
      </w:pPr>
    </w:p>
    <w:p w14:paraId="084DDFA6" w14:textId="77777777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3.1 Описание используемых видов тестирования</w:t>
      </w:r>
    </w:p>
    <w:p w14:paraId="2169CC8B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</w:p>
    <w:p w14:paraId="7FE8AD28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</w:p>
    <w:p w14:paraId="2E8997AE" w14:textId="72D8BD72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В процессе разработки были применены следующие виды тестирования:</w:t>
      </w:r>
    </w:p>
    <w:p w14:paraId="6F8CC6C6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Функциональное тестирование – направлено на проверку соответствия реализованного функционала требованиям технического задания. Проверялась работа основных функций системы, таких как регистрация, авторизация, добавление и просмотр книг. </w:t>
      </w:r>
    </w:p>
    <w:p w14:paraId="06B28E99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Нефункциональное тестирование – направлено на проверку характеристик системы, не связанных напрямую с бизнес-логикой, включая производительность и удобство использования интерфейса. </w:t>
      </w:r>
    </w:p>
    <w:p w14:paraId="0B153005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Интеграционное тестирование – использовалось для проверки взаимодействия между различными модулями системы, включая клиентскую часть, серверную логику и базу данных. </w:t>
      </w:r>
    </w:p>
    <w:p w14:paraId="46DFD847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Регрессионное тестирование – направлено на проверку того, что внесённые изменения в систему не повлияли на уже реализованный функционал. </w:t>
      </w:r>
    </w:p>
    <w:p w14:paraId="1478F8EF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Ручное тестирование – осуществлялось с помощью пользовательского интерфейса приложения с применением заранее подготовленных тестовых сценариев и тестовых данных. Все тест-кейсы выполнялись без использования средств автоматизации. </w:t>
      </w:r>
    </w:p>
    <w:p w14:paraId="7FF293D4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Позитивное тестирование – направлено на проверку корректной работы системы при вводе корректных данных. </w:t>
      </w:r>
    </w:p>
    <w:p w14:paraId="181E3643" w14:textId="77777777" w:rsidR="00FA0D0B" w:rsidRPr="00FA0D0B" w:rsidRDefault="00FA0D0B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 xml:space="preserve">Негативное тестирование – использовалось для проверки поведения системы при вводе некорректных данных или ошибочных действиях пользователя. </w:t>
      </w:r>
    </w:p>
    <w:p w14:paraId="65D68F99" w14:textId="26304FF4" w:rsidR="00EC2283" w:rsidRPr="00C32956" w:rsidRDefault="00EC2283" w:rsidP="00905333">
      <w:pPr>
        <w:suppressAutoHyphens w:val="0"/>
        <w:ind w:firstLine="851"/>
        <w:jc w:val="both"/>
        <w:rPr>
          <w:sz w:val="28"/>
          <w:szCs w:val="28"/>
        </w:rPr>
      </w:pPr>
    </w:p>
    <w:p w14:paraId="644FE00F" w14:textId="77777777" w:rsidR="00394A46" w:rsidRPr="00C32956" w:rsidRDefault="00394A46" w:rsidP="00905333">
      <w:pPr>
        <w:suppressAutoHyphens w:val="0"/>
        <w:ind w:firstLine="851"/>
        <w:jc w:val="both"/>
        <w:rPr>
          <w:sz w:val="28"/>
          <w:szCs w:val="28"/>
        </w:rPr>
      </w:pPr>
    </w:p>
    <w:p w14:paraId="5AD0EA10" w14:textId="77777777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3.2 Тест-план</w:t>
      </w:r>
    </w:p>
    <w:p w14:paraId="55FD03E7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</w:p>
    <w:p w14:paraId="1BB03DC2" w14:textId="668BA323" w:rsidR="00FA0D0B" w:rsidRPr="00FA0D0B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lastRenderedPageBreak/>
        <w:t>Тестирование проводилось с целью проверки основных функций веб-приложения «E-Book» и выявления возможных ошибок в работе системы.</w:t>
      </w:r>
    </w:p>
    <w:p w14:paraId="533DFC10" w14:textId="7C2A542D" w:rsidR="00FA0D0B" w:rsidRPr="00905333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Объект тестирования</w:t>
      </w:r>
      <w:r w:rsidR="00EC2283" w:rsidRPr="00905333">
        <w:rPr>
          <w:sz w:val="28"/>
          <w:szCs w:val="28"/>
        </w:rPr>
        <w:t xml:space="preserve"> </w:t>
      </w:r>
      <w:r w:rsidR="00EC2283" w:rsidRPr="00FA0D0B">
        <w:rPr>
          <w:sz w:val="28"/>
          <w:szCs w:val="28"/>
        </w:rPr>
        <w:t>–</w:t>
      </w:r>
      <w:r w:rsidR="00EC2283" w:rsidRPr="00905333">
        <w:rPr>
          <w:sz w:val="28"/>
          <w:szCs w:val="28"/>
        </w:rPr>
        <w:t xml:space="preserve"> </w:t>
      </w:r>
      <w:r w:rsidRPr="00905333">
        <w:rPr>
          <w:sz w:val="28"/>
          <w:szCs w:val="28"/>
        </w:rPr>
        <w:t>веб-приложение «E-Book»</w:t>
      </w:r>
    </w:p>
    <w:p w14:paraId="1DEF02A1" w14:textId="77777777" w:rsidR="00FA0D0B" w:rsidRPr="00905333" w:rsidRDefault="00FA0D0B" w:rsidP="00905333">
      <w:pPr>
        <w:ind w:firstLine="851"/>
        <w:jc w:val="both"/>
        <w:rPr>
          <w:sz w:val="28"/>
          <w:szCs w:val="28"/>
        </w:rPr>
      </w:pPr>
      <w:r w:rsidRPr="00FA0D0B">
        <w:rPr>
          <w:sz w:val="28"/>
          <w:szCs w:val="28"/>
        </w:rPr>
        <w:t>Цели тестирования:</w:t>
      </w:r>
    </w:p>
    <w:p w14:paraId="1127F5D7" w14:textId="13C430ED" w:rsidR="00FA0D0B" w:rsidRPr="00B86E66" w:rsidRDefault="00FA0D0B">
      <w:pPr>
        <w:pStyle w:val="af3"/>
        <w:numPr>
          <w:ilvl w:val="0"/>
          <w:numId w:val="1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проверка корректности работы функционала;</w:t>
      </w:r>
    </w:p>
    <w:p w14:paraId="209F71CB" w14:textId="1519A463" w:rsidR="00FA0D0B" w:rsidRPr="00B86E66" w:rsidRDefault="00FA0D0B">
      <w:pPr>
        <w:pStyle w:val="af3"/>
        <w:numPr>
          <w:ilvl w:val="0"/>
          <w:numId w:val="1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выявление ошибок и сбоев;</w:t>
      </w:r>
    </w:p>
    <w:p w14:paraId="0BFBE1AF" w14:textId="1DB71E7F" w:rsidR="00FA0D0B" w:rsidRPr="00B86E66" w:rsidRDefault="00FA0D0B">
      <w:pPr>
        <w:pStyle w:val="af3"/>
        <w:numPr>
          <w:ilvl w:val="0"/>
          <w:numId w:val="1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проверка обработки пользовательских данных.</w:t>
      </w:r>
    </w:p>
    <w:p w14:paraId="491D88A4" w14:textId="77777777" w:rsidR="00FA0D0B" w:rsidRPr="00B86E66" w:rsidRDefault="00FA0D0B" w:rsidP="00905333">
      <w:pPr>
        <w:ind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Область тестирования:</w:t>
      </w:r>
    </w:p>
    <w:p w14:paraId="683B973D" w14:textId="5C8B3856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регистрация и авторизация пользователей;</w:t>
      </w:r>
    </w:p>
    <w:p w14:paraId="2439BCD1" w14:textId="3F1D9C95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работа с книгами (добавление, просмотр, скачивание);</w:t>
      </w:r>
    </w:p>
    <w:p w14:paraId="30CBF842" w14:textId="083046ED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работа с библиотекой пользователя;</w:t>
      </w:r>
    </w:p>
    <w:p w14:paraId="6F0D9837" w14:textId="6D6649F6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фильтрация и поиск;</w:t>
      </w:r>
    </w:p>
    <w:p w14:paraId="590DB151" w14:textId="2A606AD7" w:rsidR="00FA0D0B" w:rsidRPr="00B86E66" w:rsidRDefault="00FA0D0B">
      <w:pPr>
        <w:pStyle w:val="af3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работа с заметками и оценками.</w:t>
      </w:r>
    </w:p>
    <w:p w14:paraId="2C1D7E39" w14:textId="77777777" w:rsidR="00FA0D0B" w:rsidRPr="00B86E66" w:rsidRDefault="00FA0D0B" w:rsidP="00905333">
      <w:pPr>
        <w:ind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Методы тестирования:</w:t>
      </w:r>
    </w:p>
    <w:p w14:paraId="0D90F190" w14:textId="3AEB3BEA" w:rsidR="00FA0D0B" w:rsidRPr="00B86E66" w:rsidRDefault="00FA0D0B">
      <w:pPr>
        <w:pStyle w:val="af3"/>
        <w:numPr>
          <w:ilvl w:val="0"/>
          <w:numId w:val="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ручное тестирование;</w:t>
      </w:r>
    </w:p>
    <w:p w14:paraId="52C3D64A" w14:textId="30515309" w:rsidR="00FA0D0B" w:rsidRPr="00B86E66" w:rsidRDefault="00FA0D0B">
      <w:pPr>
        <w:pStyle w:val="af3"/>
        <w:numPr>
          <w:ilvl w:val="0"/>
          <w:numId w:val="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функциональное тестирование;</w:t>
      </w:r>
    </w:p>
    <w:p w14:paraId="7D5859D9" w14:textId="4FEF7466" w:rsidR="00FA0D0B" w:rsidRPr="00B86E66" w:rsidRDefault="00FA0D0B">
      <w:pPr>
        <w:pStyle w:val="af3"/>
        <w:numPr>
          <w:ilvl w:val="0"/>
          <w:numId w:val="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позитивное и негативное тестирование.</w:t>
      </w:r>
    </w:p>
    <w:p w14:paraId="0BD999B3" w14:textId="77777777" w:rsidR="00FA0D0B" w:rsidRPr="00B86E66" w:rsidRDefault="00FA0D0B" w:rsidP="00905333">
      <w:pPr>
        <w:ind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Критерии успешного прохождения тестирования:</w:t>
      </w:r>
    </w:p>
    <w:p w14:paraId="587AB4EF" w14:textId="36C7F677" w:rsidR="00FA0D0B" w:rsidRPr="00B86E66" w:rsidRDefault="00FA0D0B">
      <w:pPr>
        <w:pStyle w:val="af3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все основные функции работают корректно;</w:t>
      </w:r>
    </w:p>
    <w:p w14:paraId="184612C2" w14:textId="30470115" w:rsidR="00FA0D0B" w:rsidRPr="00B86E66" w:rsidRDefault="00FA0D0B">
      <w:pPr>
        <w:pStyle w:val="af3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86E66">
        <w:rPr>
          <w:sz w:val="28"/>
          <w:szCs w:val="28"/>
        </w:rPr>
        <w:t>отсутствуют критические ошибки;</w:t>
      </w:r>
    </w:p>
    <w:p w14:paraId="417BC97A" w14:textId="2F0151E8" w:rsidR="00FA0D0B" w:rsidRPr="00905333" w:rsidRDefault="00FA0D0B">
      <w:pPr>
        <w:pStyle w:val="af3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905333">
        <w:rPr>
          <w:sz w:val="28"/>
          <w:szCs w:val="28"/>
        </w:rPr>
        <w:t>система корректно обрабатывает пользовательские данные.</w:t>
      </w:r>
    </w:p>
    <w:p w14:paraId="36EDFB5A" w14:textId="321EC406" w:rsidR="00423689" w:rsidRPr="00905333" w:rsidRDefault="00FA0D0B" w:rsidP="00905333">
      <w:pPr>
        <w:ind w:firstLine="851"/>
        <w:jc w:val="both"/>
        <w:rPr>
          <w:sz w:val="28"/>
          <w:szCs w:val="28"/>
        </w:rPr>
      </w:pPr>
      <w:r w:rsidRPr="00905333">
        <w:rPr>
          <w:sz w:val="28"/>
          <w:szCs w:val="28"/>
        </w:rPr>
        <w:t>Тест план с указанием названий и методов тестирования показан в таблице 1.</w:t>
      </w:r>
    </w:p>
    <w:p w14:paraId="007516CA" w14:textId="77777777" w:rsidR="00FA0D0B" w:rsidRDefault="00FA0D0B" w:rsidP="004E642A">
      <w:pPr>
        <w:ind w:firstLine="851"/>
        <w:jc w:val="both"/>
        <w:rPr>
          <w:sz w:val="28"/>
          <w:szCs w:val="28"/>
        </w:rPr>
      </w:pPr>
    </w:p>
    <w:p w14:paraId="12757FB6" w14:textId="62A3B391" w:rsidR="00FA0D0B" w:rsidRDefault="00FA0D0B" w:rsidP="004E642A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</w:t>
      </w:r>
      <w:r>
        <w:rPr>
          <w:sz w:val="28"/>
          <w:szCs w:val="28"/>
        </w:rPr>
        <w:softHyphen/>
        <w:t>– Тест-план</w:t>
      </w:r>
    </w:p>
    <w:p w14:paraId="0EB3D6E3" w14:textId="77777777" w:rsidR="00FA0D0B" w:rsidRPr="00FA0D0B" w:rsidRDefault="00FA0D0B" w:rsidP="00FA0D0B">
      <w:pPr>
        <w:ind w:firstLine="851"/>
        <w:jc w:val="both"/>
        <w:rPr>
          <w:sz w:val="28"/>
          <w:szCs w:val="28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88"/>
        <w:gridCol w:w="2979"/>
        <w:gridCol w:w="2501"/>
        <w:gridCol w:w="2493"/>
      </w:tblGrid>
      <w:tr w:rsidR="00FA0D0B" w:rsidRPr="00FA0D0B" w14:paraId="0279740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7895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№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CEEB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Название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F35C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Описание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EF5D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Метод тестирования</w:t>
            </w:r>
          </w:p>
        </w:tc>
      </w:tr>
      <w:tr w:rsidR="00FA0D0B" w:rsidRPr="00FA0D0B" w14:paraId="7A2D6DA0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4D1E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4C4C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Регистрация (валидно)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E434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Создание аккаунта с корректной почтой и паролем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6E2F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позитивное, регрессионное</w:t>
            </w:r>
          </w:p>
        </w:tc>
      </w:tr>
      <w:tr w:rsidR="00FA0D0B" w:rsidRPr="00FA0D0B" w14:paraId="6EDA889D" w14:textId="77777777" w:rsidTr="00DB284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37BC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137D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Регистрация (</w:t>
            </w:r>
            <w:proofErr w:type="spellStart"/>
            <w:r w:rsidRPr="00FA0D0B">
              <w:rPr>
                <w:sz w:val="28"/>
                <w:szCs w:val="28"/>
              </w:rPr>
              <w:t>невалидно</w:t>
            </w:r>
            <w:proofErr w:type="spellEnd"/>
            <w:r w:rsidRPr="00FA0D0B">
              <w:rPr>
                <w:sz w:val="28"/>
                <w:szCs w:val="28"/>
              </w:rPr>
              <w:t>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93C0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Ввод </w:t>
            </w:r>
            <w:proofErr w:type="spellStart"/>
            <w:r w:rsidRPr="00FA0D0B">
              <w:rPr>
                <w:sz w:val="28"/>
                <w:szCs w:val="28"/>
              </w:rPr>
              <w:t>e-mail</w:t>
            </w:r>
            <w:proofErr w:type="spellEnd"/>
            <w:r w:rsidRPr="00FA0D0B">
              <w:rPr>
                <w:sz w:val="28"/>
                <w:szCs w:val="28"/>
              </w:rPr>
              <w:t xml:space="preserve"> без символа «@» или домена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0C67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2B938D6A" w14:textId="77777777" w:rsidTr="00DB2846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0B7D08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6C73DE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Регистрация (пустые поля)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9FB57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регистрации без заполнения формы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E01868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</w:tbl>
    <w:p w14:paraId="0AD6613C" w14:textId="77777777" w:rsidR="00394A46" w:rsidRDefault="00394A46" w:rsidP="00FA0D0B">
      <w:pPr>
        <w:ind w:firstLine="851"/>
        <w:rPr>
          <w:sz w:val="28"/>
          <w:szCs w:val="28"/>
          <w:lang w:val="en-US"/>
        </w:rPr>
      </w:pPr>
    </w:p>
    <w:p w14:paraId="53D70673" w14:textId="77777777" w:rsidR="00394A46" w:rsidRDefault="00394A46" w:rsidP="00FA0D0B">
      <w:pPr>
        <w:ind w:firstLine="851"/>
        <w:rPr>
          <w:sz w:val="28"/>
          <w:szCs w:val="28"/>
          <w:lang w:val="en-US"/>
        </w:rPr>
      </w:pPr>
    </w:p>
    <w:p w14:paraId="7C7CD305" w14:textId="77777777" w:rsidR="00394A46" w:rsidRDefault="00394A46" w:rsidP="00FA0D0B">
      <w:pPr>
        <w:ind w:firstLine="851"/>
        <w:rPr>
          <w:sz w:val="28"/>
          <w:szCs w:val="28"/>
          <w:lang w:val="en-US"/>
        </w:rPr>
      </w:pPr>
    </w:p>
    <w:p w14:paraId="5EE84C9F" w14:textId="7B1F57EB" w:rsidR="00FA0D0B" w:rsidRDefault="00FA0D0B" w:rsidP="00FA0D0B">
      <w:pPr>
        <w:ind w:firstLine="851"/>
        <w:rPr>
          <w:sz w:val="28"/>
          <w:szCs w:val="28"/>
        </w:rPr>
      </w:pPr>
      <w:r w:rsidRPr="00FA0D0B">
        <w:rPr>
          <w:sz w:val="28"/>
          <w:szCs w:val="28"/>
        </w:rPr>
        <w:lastRenderedPageBreak/>
        <w:t>Продолжение таблицы 1</w:t>
      </w:r>
    </w:p>
    <w:p w14:paraId="5A60D5AC" w14:textId="77777777" w:rsidR="00FA0D0B" w:rsidRPr="00FA0D0B" w:rsidRDefault="00FA0D0B">
      <w:pPr>
        <w:rPr>
          <w:sz w:val="28"/>
          <w:szCs w:val="28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88"/>
        <w:gridCol w:w="2979"/>
        <w:gridCol w:w="2501"/>
        <w:gridCol w:w="2493"/>
      </w:tblGrid>
      <w:tr w:rsidR="00B86E66" w:rsidRPr="00FA0D0B" w14:paraId="59EC49ED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B8CB" w14:textId="04394B8B" w:rsidR="00B86E66" w:rsidRPr="00FA0D0B" w:rsidRDefault="00B86E66" w:rsidP="00B86E66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№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0F221" w14:textId="2513BA3C" w:rsidR="00B86E66" w:rsidRPr="00FA0D0B" w:rsidRDefault="00B86E66" w:rsidP="00B86E66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Название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5A02C" w14:textId="00DC661E" w:rsidR="00B86E66" w:rsidRPr="00FA0D0B" w:rsidRDefault="00B86E66" w:rsidP="00B86E66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Описание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9D10" w14:textId="224649F8" w:rsidR="00B86E66" w:rsidRPr="00FA0D0B" w:rsidRDefault="00B86E66" w:rsidP="00B86E66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Метод тестирования</w:t>
            </w:r>
          </w:p>
        </w:tc>
      </w:tr>
      <w:tr w:rsidR="00FA0D0B" w:rsidRPr="00FA0D0B" w14:paraId="42B0C85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4EC3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678C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Авторизация (валидно)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46E1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Успешный вход под существующим пользователем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0559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позитивное, регрессионное</w:t>
            </w:r>
          </w:p>
        </w:tc>
      </w:tr>
      <w:tr w:rsidR="00FA0D0B" w:rsidRPr="00FA0D0B" w14:paraId="362A872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291D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0BB1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Авторизация (</w:t>
            </w:r>
            <w:proofErr w:type="spellStart"/>
            <w:r w:rsidRPr="00FA0D0B">
              <w:rPr>
                <w:sz w:val="28"/>
                <w:szCs w:val="28"/>
              </w:rPr>
              <w:t>невалидно</w:t>
            </w:r>
            <w:proofErr w:type="spellEnd"/>
            <w:r w:rsidRPr="00FA0D0B">
              <w:rPr>
                <w:sz w:val="28"/>
                <w:szCs w:val="28"/>
              </w:rPr>
              <w:t>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65C1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Вход с неверным паролем или логином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7A61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5688FFC0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EFC9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D138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Авторизация (пустые поля)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2363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входа без ввода учетных данных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6F3E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2241A9CD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8401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90C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Просмотр каталога (Гость)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FAA0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Доступность ленты книг для неавторизованного лица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B29D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24D824B8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BDEE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273E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Просмотр каталога (Юзер)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4F25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Отображение книг в профиле авторизованного юзера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6E1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352733C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5769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27CB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Отказоустойчивость при обрыве связи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6F20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Поведение системы при обрыве интернет-соединения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02BA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нефункциональное (устойчивость)</w:t>
            </w:r>
          </w:p>
        </w:tc>
      </w:tr>
      <w:tr w:rsidR="00FA0D0B" w:rsidRPr="00FA0D0B" w14:paraId="55123DF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952A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4747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Пустой каталог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58C2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Проверка интерфейса при отсутствии книг в базе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E2BC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7B467BF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F3FC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ED7D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(Загрузка файла)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A1F9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Загрузка файла (.fb2) со всеми метаданными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A428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позитивное, регрессионное</w:t>
            </w:r>
          </w:p>
        </w:tc>
      </w:tr>
      <w:tr w:rsidR="00FA0D0B" w:rsidRPr="00FA0D0B" w14:paraId="18A480E8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DE36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8F2C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(неверный формат)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7984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загрузить текстовый файл .</w:t>
            </w:r>
            <w:proofErr w:type="spellStart"/>
            <w:r w:rsidRPr="00FA0D0B">
              <w:rPr>
                <w:sz w:val="28"/>
                <w:szCs w:val="28"/>
              </w:rPr>
              <w:t>txt</w:t>
            </w:r>
            <w:proofErr w:type="spellEnd"/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90A8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76EB9C6C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204C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EDFA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(превышение веса)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6BF8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Загрузка файла, размер которого больше лимита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F01F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нефункциональное (нагрузочное)</w:t>
            </w:r>
          </w:p>
        </w:tc>
      </w:tr>
      <w:tr w:rsidR="00FA0D0B" w:rsidRPr="00FA0D0B" w14:paraId="6F1779B8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CDBD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lastRenderedPageBreak/>
              <w:t>14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988B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(пустые поля)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E994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Сохранение книги без указания автора и названия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A95F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0158E209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57E2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5972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Добавление в «Хотелки»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580A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Присвоение книге статуса «в хотелках»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632D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5E35D596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41FC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3EB1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из «Хотелок»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E8F7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Отмена статуса «в хотелках»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2DEB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4F80B8F5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FB88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7E9F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Смена статуса на «Читаю»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876E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Перевод книги из общего списка в активное чтение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6A6F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</w:p>
        </w:tc>
      </w:tr>
      <w:tr w:rsidR="00FA0D0B" w:rsidRPr="00FA0D0B" w14:paraId="7006AF9F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47DA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6143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Смена статуса на «Прочитана»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1541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Завершение чтения и обновление статуса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3203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</w:p>
        </w:tc>
      </w:tr>
      <w:tr w:rsidR="00FA0D0B" w:rsidRPr="00FA0D0B" w14:paraId="51BDD26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C4CF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19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1704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Ошибка добавления в список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D37B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добавить в избранное удаленную книгу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0801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47C5349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CDB1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D9A8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Пустой список избранного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E2E7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Отображение заглушки в разделе «Хотелки»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8997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нефункциональное (UI)</w:t>
            </w:r>
          </w:p>
        </w:tc>
      </w:tr>
      <w:tr w:rsidR="00FA0D0B" w:rsidRPr="00FA0D0B" w14:paraId="7586C39D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F591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90E0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Скачивание книги (валидно)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C4AE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Успешная выгрузка книги на устройство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285D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Ручное, функциональное, позитивное, </w:t>
            </w:r>
          </w:p>
          <w:p w14:paraId="06D46D1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интеграционное,</w:t>
            </w:r>
          </w:p>
          <w:p w14:paraId="1E6A77E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регрессионное</w:t>
            </w:r>
          </w:p>
        </w:tc>
      </w:tr>
      <w:tr w:rsidR="00FA0D0B" w:rsidRPr="00FA0D0B" w14:paraId="7D5F08C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B510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132A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Ошибка скачивания (Гость)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1A6E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скачивания без авторизации в системе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C00F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4D8B32CA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FD75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3F40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Скачивание битого файла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478F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Реакция системы на попытку загрузки пустого файла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19B2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32F5C4D3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84B9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9DD3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книги (своей)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95C4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Безвозвратное удаление файла из библиотеки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5F7F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регрессионное</w:t>
            </w:r>
          </w:p>
        </w:tc>
      </w:tr>
      <w:tr w:rsidR="00FA0D0B" w:rsidRPr="00FA0D0B" w14:paraId="36B0ADF0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C984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A125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(чужой книги)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535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удаления через прямой URL (хакинг)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C735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 (безопасность)</w:t>
            </w:r>
          </w:p>
        </w:tc>
      </w:tr>
      <w:tr w:rsidR="00FA0D0B" w:rsidRPr="00FA0D0B" w14:paraId="3251B5D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9CE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lastRenderedPageBreak/>
              <w:t>26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996D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без подтверждения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CD48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Отмена операции удаления в модальном окне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1324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180ABAE6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9C4D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1F7E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Редактирование профиля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0137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Смена аватара или ника в личном кабинете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6843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регрессионное</w:t>
            </w:r>
          </w:p>
        </w:tc>
      </w:tr>
      <w:tr w:rsidR="00FA0D0B" w:rsidRPr="00FA0D0B" w14:paraId="15DC455B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0D4A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A24D8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Ошибка ред. профиля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42BC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Ввод запрещенных символов в имя пользователя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0BC7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4283A84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D792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29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D460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Сохранение пустых данных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530B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стереть никнейм и сохранить профиль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BE8E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7EB48178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AD5D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AD8E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Редактирование данных книги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0AF9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Изменение жанра у уже загруженной книги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C6C1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</w:t>
            </w:r>
          </w:p>
          <w:p w14:paraId="1C9AEE4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позитивное</w:t>
            </w:r>
            <w:r w:rsidRPr="00FA0D0B">
              <w:rPr>
                <w:sz w:val="28"/>
                <w:szCs w:val="28"/>
                <w:lang w:val="en-US"/>
              </w:rPr>
              <w:t>,</w:t>
            </w:r>
            <w:r w:rsidRPr="00FA0D0B">
              <w:rPr>
                <w:sz w:val="28"/>
                <w:szCs w:val="28"/>
              </w:rPr>
              <w:t xml:space="preserve"> регрессионное</w:t>
            </w:r>
          </w:p>
        </w:tc>
      </w:tr>
      <w:tr w:rsidR="00FA0D0B" w:rsidRPr="00FA0D0B" w14:paraId="58BAF1F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CAB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8742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Ошибка ред. данных книги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D7D8C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автора из описания книги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63B3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5D02B9A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17F0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2F16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Сохранение пустой правки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3EFA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Попытка сохранить правки книги без изменений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DE7C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</w:t>
            </w:r>
          </w:p>
        </w:tc>
      </w:tr>
      <w:tr w:rsidR="00FA0D0B" w:rsidRPr="00FA0D0B" w14:paraId="72A11BC0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82FA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7FAA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аккаунта (валидно)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8616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Полное удаление данных пользователя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D090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регрессионное</w:t>
            </w:r>
          </w:p>
        </w:tc>
      </w:tr>
      <w:tr w:rsidR="00FA0D0B" w:rsidRPr="00FA0D0B" w14:paraId="34FF8A4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28CD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2B45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Удаление без авторизации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DD82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Проверка защиты ссылки удаления профиля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9585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негативное, функциональное (безопасность)</w:t>
            </w:r>
          </w:p>
        </w:tc>
      </w:tr>
      <w:tr w:rsidR="00FA0D0B" w:rsidRPr="00FA0D0B" w14:paraId="7BE09244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7A85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3064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Поиск по названию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57DE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Нахождение книги по точному названию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B0CA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00F9B039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83EB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B418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Поиск по описанию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CED4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Нахождение книги по ключевым словам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7501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</w:t>
            </w:r>
          </w:p>
        </w:tc>
      </w:tr>
      <w:tr w:rsidR="00FA0D0B" w:rsidRPr="00FA0D0B" w14:paraId="06ACFBB3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A310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7CDD6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Фильтрация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0461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Выбор конкретной категории в каталоге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ED06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</w:p>
        </w:tc>
      </w:tr>
      <w:tr w:rsidR="00FA0D0B" w:rsidRPr="00FA0D0B" w14:paraId="5F83BCC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0A91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lastRenderedPageBreak/>
              <w:t>38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2BD0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Сортировка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9A24F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Проверка порядка книг по дате выхода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48D7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</w:p>
        </w:tc>
      </w:tr>
      <w:tr w:rsidR="00FA0D0B" w:rsidRPr="00FA0D0B" w14:paraId="7929BBB5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D570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39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0D81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Скачивание отчета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E28A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Генерация данных для PDF отчета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A1050" w14:textId="77777777" w:rsidR="00FA0D0B" w:rsidRPr="00FA0D0B" w:rsidRDefault="00FA0D0B" w:rsidP="00FA0D0B">
            <w:pPr>
              <w:jc w:val="both"/>
              <w:rPr>
                <w:sz w:val="28"/>
                <w:szCs w:val="28"/>
                <w:lang w:val="en-US"/>
              </w:rPr>
            </w:pPr>
            <w:r w:rsidRPr="00FA0D0B">
              <w:rPr>
                <w:sz w:val="28"/>
                <w:szCs w:val="28"/>
              </w:rPr>
              <w:t>Ручное, функциональное, интеграционное</w:t>
            </w:r>
            <w:r w:rsidRPr="00FA0D0B">
              <w:rPr>
                <w:sz w:val="28"/>
                <w:szCs w:val="28"/>
                <w:lang w:val="en-US"/>
              </w:rPr>
              <w:t>,</w:t>
            </w:r>
          </w:p>
          <w:p w14:paraId="06E0CD1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позитивное</w:t>
            </w:r>
          </w:p>
        </w:tc>
      </w:tr>
      <w:tr w:rsidR="00FA0D0B" w:rsidRPr="00FA0D0B" w14:paraId="251F167C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2F75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276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Подписка на автора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CE0AD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Оформление подписки на обновления автора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43E84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5F20808D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E664B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71D8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Оценить книгу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43BB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Выставление рейтинга книге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42230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75A96791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0776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10CD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Добавить заметку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5B7DE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Создание текстовой заметки к книге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BA8D9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01287F6B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7249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41CC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Получать уведомления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01F3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Поступление оповещений о событиях системы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A213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471C5E42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CCFD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E25C7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Управлять библиотекой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C0AE3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 xml:space="preserve">Доступ к интерфейсу управления своими книгами 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A827A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  <w:tr w:rsidR="00FA0D0B" w:rsidRPr="00FA0D0B" w14:paraId="7E58B457" w14:textId="77777777" w:rsidTr="00FA0D0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8DEF2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45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DC30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Читать книгу</w:t>
            </w: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ED615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Открытие читалки и корректный вывод текста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79981" w14:textId="77777777" w:rsidR="00FA0D0B" w:rsidRPr="00FA0D0B" w:rsidRDefault="00FA0D0B" w:rsidP="00FA0D0B">
            <w:pPr>
              <w:jc w:val="both"/>
              <w:rPr>
                <w:sz w:val="28"/>
                <w:szCs w:val="28"/>
              </w:rPr>
            </w:pPr>
            <w:r w:rsidRPr="00FA0D0B">
              <w:rPr>
                <w:sz w:val="28"/>
                <w:szCs w:val="28"/>
              </w:rPr>
              <w:t>Ручное, функциональное, позитивное</w:t>
            </w:r>
          </w:p>
        </w:tc>
      </w:tr>
    </w:tbl>
    <w:p w14:paraId="54367D9F" w14:textId="7C62F1D1" w:rsidR="00394A46" w:rsidRDefault="00394A46" w:rsidP="004E642A">
      <w:pPr>
        <w:ind w:firstLine="851"/>
        <w:jc w:val="both"/>
        <w:rPr>
          <w:sz w:val="28"/>
          <w:szCs w:val="28"/>
        </w:rPr>
      </w:pPr>
    </w:p>
    <w:p w14:paraId="7173A068" w14:textId="77777777" w:rsidR="00394A46" w:rsidRDefault="00394A46" w:rsidP="00394A46">
      <w:pPr>
        <w:suppressAutoHyphens w:val="0"/>
        <w:rPr>
          <w:sz w:val="28"/>
          <w:szCs w:val="28"/>
          <w:lang w:val="en-US"/>
        </w:rPr>
      </w:pPr>
    </w:p>
    <w:p w14:paraId="225836BF" w14:textId="2A434325" w:rsidR="00394A46" w:rsidRPr="00E43412" w:rsidRDefault="00394A46" w:rsidP="00E43412">
      <w:pPr>
        <w:suppressAutoHyphens w:val="0"/>
        <w:ind w:firstLine="851"/>
        <w:jc w:val="both"/>
        <w:rPr>
          <w:sz w:val="28"/>
          <w:szCs w:val="28"/>
        </w:rPr>
      </w:pPr>
      <w:r w:rsidRPr="00394A46">
        <w:rPr>
          <w:sz w:val="28"/>
          <w:szCs w:val="28"/>
        </w:rPr>
        <w:t xml:space="preserve">3.3 Тест-кейсы </w:t>
      </w:r>
    </w:p>
    <w:p w14:paraId="7DA252C3" w14:textId="77777777" w:rsidR="00394A46" w:rsidRPr="00E43412" w:rsidRDefault="00394A46" w:rsidP="00E43412">
      <w:pPr>
        <w:ind w:firstLine="851"/>
        <w:jc w:val="both"/>
        <w:rPr>
          <w:sz w:val="28"/>
          <w:szCs w:val="28"/>
        </w:rPr>
      </w:pPr>
    </w:p>
    <w:p w14:paraId="5AF28DA1" w14:textId="77777777" w:rsidR="00394A46" w:rsidRPr="00E43412" w:rsidRDefault="00394A46" w:rsidP="00E43412">
      <w:pPr>
        <w:ind w:firstLine="851"/>
        <w:jc w:val="both"/>
        <w:rPr>
          <w:sz w:val="28"/>
          <w:szCs w:val="28"/>
        </w:rPr>
      </w:pPr>
    </w:p>
    <w:p w14:paraId="0F2793EF" w14:textId="4C041A52" w:rsidR="00FA0D0B" w:rsidRPr="00C32956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Для проверки работы системы были разработаны тест-кейсы</w:t>
      </w:r>
      <w:r>
        <w:rPr>
          <w:sz w:val="28"/>
          <w:szCs w:val="28"/>
        </w:rPr>
        <w:t>, н</w:t>
      </w:r>
      <w:r w:rsidR="00394A46" w:rsidRPr="00394A46">
        <w:rPr>
          <w:sz w:val="28"/>
          <w:szCs w:val="28"/>
        </w:rPr>
        <w:t>а основе разработанного тест-плана были составлены детальные тест</w:t>
      </w:r>
      <w:r>
        <w:rPr>
          <w:sz w:val="28"/>
          <w:szCs w:val="28"/>
        </w:rPr>
        <w:t>-</w:t>
      </w:r>
      <w:r w:rsidR="00394A46" w:rsidRPr="00394A46">
        <w:rPr>
          <w:sz w:val="28"/>
          <w:szCs w:val="28"/>
        </w:rPr>
        <w:t xml:space="preserve">кейсы, </w:t>
      </w:r>
      <w:r>
        <w:rPr>
          <w:sz w:val="28"/>
          <w:szCs w:val="28"/>
        </w:rPr>
        <w:t>основные сценарии взаимодействия пользователя с приложением</w:t>
      </w:r>
      <w:r w:rsidR="00394A46" w:rsidRPr="00394A46">
        <w:rPr>
          <w:sz w:val="28"/>
          <w:szCs w:val="28"/>
        </w:rPr>
        <w:t>, представленные в таблицах 2-15 вместе с баг-репортами и обновлёнными тест-кейсами.</w:t>
      </w:r>
    </w:p>
    <w:p w14:paraId="6CE4B674" w14:textId="77777777" w:rsidR="00394A46" w:rsidRPr="00C32956" w:rsidRDefault="00394A46" w:rsidP="004E642A">
      <w:pPr>
        <w:ind w:firstLine="851"/>
        <w:jc w:val="both"/>
        <w:rPr>
          <w:sz w:val="28"/>
          <w:szCs w:val="28"/>
        </w:rPr>
      </w:pPr>
    </w:p>
    <w:p w14:paraId="343B70DF" w14:textId="5B97932E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2 – Тест-кейс 1 «Регистрация с валидными данными»</w:t>
      </w:r>
    </w:p>
    <w:p w14:paraId="6765E51D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4270"/>
        <w:gridCol w:w="2210"/>
      </w:tblGrid>
      <w:tr w:rsidR="00E43412" w:rsidRPr="00E43412" w14:paraId="55898947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137C0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Название</w:t>
            </w:r>
            <w:proofErr w:type="spellEnd"/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89E10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Регистрация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с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валидными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данными</w:t>
            </w:r>
            <w:proofErr w:type="spellEnd"/>
          </w:p>
        </w:tc>
      </w:tr>
      <w:tr w:rsidR="00E43412" w:rsidRPr="00E43412" w14:paraId="11F5711A" w14:textId="77777777" w:rsidTr="00E43412">
        <w:trPr>
          <w:trHeight w:val="90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643F3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Тип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тестирования</w:t>
            </w:r>
            <w:proofErr w:type="spellEnd"/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D8D87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Ручное</w:t>
            </w:r>
            <w:proofErr w:type="spellEnd"/>
          </w:p>
        </w:tc>
      </w:tr>
      <w:tr w:rsidR="00E43412" w:rsidRPr="00E43412" w14:paraId="44F4F17A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00AF7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Действие</w:t>
            </w:r>
            <w:proofErr w:type="spellEnd"/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572FF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Ожидаемый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результат</w:t>
            </w:r>
            <w:proofErr w:type="spellEnd"/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D8974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  <w:p w14:paraId="1C30A2F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Провален</w:t>
            </w:r>
            <w:proofErr w:type="spellEnd"/>
          </w:p>
          <w:p w14:paraId="10E8904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lastRenderedPageBreak/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Заблокирован</w:t>
            </w:r>
            <w:proofErr w:type="spellEnd"/>
          </w:p>
        </w:tc>
      </w:tr>
      <w:tr w:rsidR="00E43412" w:rsidRPr="00E43412" w14:paraId="6A35158A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E0B9C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lastRenderedPageBreak/>
              <w:t>Предусловие</w:t>
            </w:r>
            <w:proofErr w:type="spellEnd"/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44B73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Аккаунт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не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зарегистрирован</w:t>
            </w:r>
            <w:proofErr w:type="spellEnd"/>
          </w:p>
        </w:tc>
      </w:tr>
      <w:tr w:rsidR="00E43412" w:rsidRPr="00E43412" w14:paraId="149756AE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882C3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Шаги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теста</w:t>
            </w:r>
            <w:proofErr w:type="spellEnd"/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14449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65429F34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E5093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Запустить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</w:t>
            </w:r>
            <w:proofErr w:type="spellEnd"/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9E1DD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Успешный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запуск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сайта</w:t>
            </w:r>
            <w:proofErr w:type="spellEnd"/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BFC8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34D8673B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E26C8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Открыть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окно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регистрации</w:t>
            </w:r>
            <w:proofErr w:type="spellEnd"/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6A3A5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Открыта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форма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регистрации</w:t>
            </w:r>
            <w:proofErr w:type="spellEnd"/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4C86B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31F65F91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FD12FB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Ввести корректные данные во все поля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CE0B23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Данные вводятся и корректно отображаются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8E238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74A1DC7E" w14:textId="77777777" w:rsidTr="00E43412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BD0FD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Нажать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на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кнопку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«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Регистрация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>»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16C1D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Отображается оповещение о регистрации пользователя с введенным логином, произошел переход на главное окно.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1646A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</w:tbl>
    <w:p w14:paraId="5CD9B5EA" w14:textId="77777777" w:rsidR="00E43412" w:rsidRPr="00E43412" w:rsidRDefault="00E43412" w:rsidP="00DB2846">
      <w:pPr>
        <w:jc w:val="both"/>
        <w:rPr>
          <w:sz w:val="28"/>
          <w:szCs w:val="28"/>
        </w:rPr>
      </w:pPr>
    </w:p>
    <w:p w14:paraId="67A901D3" w14:textId="2BD35B3C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bookmarkStart w:id="0" w:name="_heading=h.tedewcnwb3o9"/>
      <w:bookmarkEnd w:id="0"/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3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2</w:t>
      </w:r>
      <w:r w:rsidRPr="00E43412">
        <w:rPr>
          <w:sz w:val="28"/>
          <w:szCs w:val="28"/>
        </w:rPr>
        <w:t xml:space="preserve"> «Регистрация с </w:t>
      </w:r>
      <w:proofErr w:type="spellStart"/>
      <w:r w:rsidRPr="00E43412">
        <w:rPr>
          <w:sz w:val="28"/>
          <w:szCs w:val="28"/>
        </w:rPr>
        <w:t>невалидными</w:t>
      </w:r>
      <w:proofErr w:type="spellEnd"/>
      <w:r w:rsidRPr="00E43412">
        <w:rPr>
          <w:sz w:val="28"/>
          <w:szCs w:val="28"/>
        </w:rPr>
        <w:t xml:space="preserve"> данными»</w:t>
      </w:r>
    </w:p>
    <w:p w14:paraId="59B7E441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4"/>
        <w:gridCol w:w="3197"/>
        <w:gridCol w:w="2244"/>
      </w:tblGrid>
      <w:tr w:rsidR="00E43412" w:rsidRPr="00E43412" w14:paraId="0637D85B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BC666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Название</w:t>
            </w:r>
            <w:proofErr w:type="spellEnd"/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B27B7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Регистрация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с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невалидными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данными</w:t>
            </w:r>
            <w:proofErr w:type="spellEnd"/>
          </w:p>
        </w:tc>
      </w:tr>
      <w:tr w:rsidR="00E43412" w:rsidRPr="00E43412" w14:paraId="1E156CDE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73D72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Тип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тестирования</w:t>
            </w:r>
            <w:proofErr w:type="spellEnd"/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11C09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Ручное</w:t>
            </w:r>
            <w:proofErr w:type="spellEnd"/>
          </w:p>
        </w:tc>
      </w:tr>
      <w:tr w:rsidR="00E43412" w:rsidRPr="00E43412" w14:paraId="4A7F7B56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FE539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Действие</w:t>
            </w:r>
            <w:proofErr w:type="spellEnd"/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D9CAF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Ожидаемый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результат</w:t>
            </w:r>
            <w:proofErr w:type="spellEnd"/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4CD41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  <w:p w14:paraId="6170D56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Провален</w:t>
            </w:r>
            <w:proofErr w:type="spellEnd"/>
          </w:p>
          <w:p w14:paraId="40B713C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Заблокирован</w:t>
            </w:r>
            <w:proofErr w:type="spellEnd"/>
          </w:p>
        </w:tc>
      </w:tr>
      <w:tr w:rsidR="00E43412" w:rsidRPr="00E43412" w14:paraId="599F12B1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AB603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Предусловие</w:t>
            </w:r>
            <w:proofErr w:type="spellEnd"/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807B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Регистрация нового аккаунта с некорректными </w:t>
            </w:r>
          </w:p>
          <w:p w14:paraId="776D8FA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данными</w:t>
            </w:r>
          </w:p>
          <w:p w14:paraId="412C3FF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</w:tr>
      <w:tr w:rsidR="00E43412" w:rsidRPr="00E43412" w14:paraId="4BC66CAF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9CE4F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Шаги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теста</w:t>
            </w:r>
            <w:proofErr w:type="spellEnd"/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8E1A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377F5B1B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44505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Запустить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</w:t>
            </w:r>
            <w:proofErr w:type="spellEnd"/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C9E5A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Успешный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запуск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сайта</w:t>
            </w:r>
            <w:proofErr w:type="spellEnd"/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7B1FC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75C88240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D6E2A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Открыть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окно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регистрации</w:t>
            </w:r>
            <w:proofErr w:type="spellEnd"/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C2750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Открыта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форма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регистрации</w:t>
            </w:r>
            <w:proofErr w:type="spellEnd"/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0FEB7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77AB843F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39CB8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Ввести некорректные </w:t>
            </w:r>
          </w:p>
          <w:p w14:paraId="4C420B07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данные во все поля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ADF79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Данные вводятся и корректно отображаются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0032D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4A10DE3D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FD67C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Нажать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на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кнопку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«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Регистрация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>»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83707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Система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не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дает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зарегистрироваться</w:t>
            </w:r>
            <w:proofErr w:type="spellEnd"/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7DAAD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Провален</w:t>
            </w:r>
            <w:proofErr w:type="spellEnd"/>
          </w:p>
        </w:tc>
      </w:tr>
    </w:tbl>
    <w:p w14:paraId="48738C61" w14:textId="77777777" w:rsidR="00E43412" w:rsidRPr="00E43412" w:rsidRDefault="00E43412" w:rsidP="00DB2846">
      <w:pPr>
        <w:jc w:val="both"/>
        <w:rPr>
          <w:sz w:val="28"/>
          <w:szCs w:val="28"/>
        </w:rPr>
      </w:pPr>
    </w:p>
    <w:p w14:paraId="74D3AF4C" w14:textId="054B6D7B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4</w:t>
      </w:r>
      <w:r w:rsidRPr="00E43412">
        <w:rPr>
          <w:sz w:val="28"/>
          <w:szCs w:val="28"/>
        </w:rPr>
        <w:t xml:space="preserve"> – Баг-репорт по тест-кейсу №2</w:t>
      </w:r>
    </w:p>
    <w:p w14:paraId="77F8DFF5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26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6875"/>
      </w:tblGrid>
      <w:tr w:rsidR="00E43412" w:rsidRPr="00E43412" w14:paraId="29D77D5A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B4A2D5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Баг-репорт по тест-кейсу №2 «Регистрация с </w:t>
            </w:r>
            <w:proofErr w:type="spellStart"/>
            <w:r w:rsidRPr="00E43412">
              <w:rPr>
                <w:sz w:val="28"/>
                <w:szCs w:val="28"/>
              </w:rPr>
              <w:t>невалидными</w:t>
            </w:r>
            <w:proofErr w:type="spellEnd"/>
            <w:r w:rsidRPr="00E43412">
              <w:rPr>
                <w:sz w:val="28"/>
                <w:szCs w:val="28"/>
              </w:rPr>
              <w:t xml:space="preserve"> данными»</w:t>
            </w:r>
          </w:p>
        </w:tc>
      </w:tr>
      <w:tr w:rsidR="00E43412" w:rsidRPr="00E43412" w14:paraId="24317C0C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F0B37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Название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ошибки</w:t>
            </w:r>
            <w:proofErr w:type="spellEnd"/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21F14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Ошибка ограничения по кол-ву символов</w:t>
            </w:r>
          </w:p>
        </w:tc>
      </w:tr>
      <w:tr w:rsidR="00E43412" w:rsidRPr="00E43412" w14:paraId="5F1533C1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7090A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Описание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проблемы</w:t>
            </w:r>
            <w:proofErr w:type="spellEnd"/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695A2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Нет ограничения по кол-ву символов</w:t>
            </w:r>
          </w:p>
          <w:p w14:paraId="7AB3CEE5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И нет проверки домена вводимой почты</w:t>
            </w:r>
          </w:p>
        </w:tc>
      </w:tr>
      <w:tr w:rsidR="00E43412" w:rsidRPr="00E43412" w14:paraId="0C434C23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6F6A0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Шаги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воспроизведения</w:t>
            </w:r>
            <w:proofErr w:type="spellEnd"/>
          </w:p>
        </w:tc>
      </w:tr>
      <w:tr w:rsidR="00E43412" w:rsidRPr="00E43412" w14:paraId="026EB913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C9A0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3DEB0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Перейти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на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страницу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регистрации</w:t>
            </w:r>
            <w:proofErr w:type="spellEnd"/>
          </w:p>
        </w:tc>
      </w:tr>
      <w:tr w:rsidR="00E43412" w:rsidRPr="00E43412" w14:paraId="3492F697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BECA9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6F080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Ввести логин длинной в 100 символов</w:t>
            </w:r>
          </w:p>
        </w:tc>
      </w:tr>
      <w:tr w:rsidR="00E43412" w:rsidRPr="00E43412" w14:paraId="5CD2F570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0ACBD0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398C9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Ввести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некорректный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e-mail</w:t>
            </w:r>
          </w:p>
        </w:tc>
      </w:tr>
      <w:tr w:rsidR="00E43412" w:rsidRPr="00E43412" w14:paraId="55D055E3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1EA43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8E228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Нажать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на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кнопку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«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Регистрация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>»</w:t>
            </w:r>
          </w:p>
        </w:tc>
      </w:tr>
      <w:tr w:rsidR="00E43412" w:rsidRPr="00E43412" w14:paraId="462AD725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7BB71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Ожидаемый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результат</w:t>
            </w:r>
            <w:proofErr w:type="spellEnd"/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2AB33D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Вывод сообщения «Введите корректный </w:t>
            </w:r>
            <w:r w:rsidRPr="00E43412">
              <w:rPr>
                <w:sz w:val="28"/>
                <w:szCs w:val="28"/>
                <w:lang w:val="en"/>
              </w:rPr>
              <w:t>e</w:t>
            </w:r>
            <w:r w:rsidRPr="00E43412">
              <w:rPr>
                <w:sz w:val="28"/>
                <w:szCs w:val="28"/>
              </w:rPr>
              <w:t>-</w:t>
            </w:r>
            <w:r w:rsidRPr="00E43412">
              <w:rPr>
                <w:sz w:val="28"/>
                <w:szCs w:val="28"/>
                <w:lang w:val="en"/>
              </w:rPr>
              <w:t>mail</w:t>
            </w:r>
            <w:r w:rsidRPr="00E43412">
              <w:rPr>
                <w:sz w:val="28"/>
                <w:szCs w:val="28"/>
              </w:rPr>
              <w:t>» и Система не дает пользователю вести большое кол-во символов</w:t>
            </w:r>
          </w:p>
        </w:tc>
      </w:tr>
      <w:tr w:rsidR="00E43412" w:rsidRPr="00E43412" w14:paraId="7FF665BD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8C71D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Фактический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результат</w:t>
            </w:r>
            <w:proofErr w:type="spellEnd"/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F754CA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В логине можно вписать неограниченное кол-во </w:t>
            </w:r>
          </w:p>
          <w:p w14:paraId="0D7C9896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символов и система позволяет ввести некорректный </w:t>
            </w:r>
            <w:r w:rsidRPr="00E43412">
              <w:rPr>
                <w:sz w:val="28"/>
                <w:szCs w:val="28"/>
                <w:lang w:val="en"/>
              </w:rPr>
              <w:t>email</w:t>
            </w:r>
          </w:p>
        </w:tc>
      </w:tr>
      <w:tr w:rsidR="00E43412" w:rsidRPr="00E43412" w14:paraId="772CE8B4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AA0D2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Серьезность</w:t>
            </w:r>
            <w:proofErr w:type="spellEnd"/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C776F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Незначительный</w:t>
            </w:r>
            <w:proofErr w:type="spellEnd"/>
          </w:p>
        </w:tc>
      </w:tr>
      <w:tr w:rsidR="00E43412" w:rsidRPr="00E43412" w14:paraId="0CF9F43E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E839F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Приоритет</w:t>
            </w:r>
            <w:proofErr w:type="spellEnd"/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4032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Высокий</w:t>
            </w:r>
            <w:proofErr w:type="spellEnd"/>
          </w:p>
        </w:tc>
      </w:tr>
      <w:tr w:rsidR="00E43412" w:rsidRPr="00E43412" w14:paraId="7E8C845A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1BB8C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Исправление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ошибки</w:t>
            </w:r>
            <w:proofErr w:type="spellEnd"/>
          </w:p>
        </w:tc>
      </w:tr>
      <w:tr w:rsidR="00E43412" w:rsidRPr="00E43412" w14:paraId="7CA10499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BE7DC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EC630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Добавление ограничения по вводу кол-ва символов</w:t>
            </w:r>
          </w:p>
        </w:tc>
      </w:tr>
      <w:tr w:rsidR="00E43412" w:rsidRPr="00E43412" w14:paraId="6AD2C72C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3A4CC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A151F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Проверка домена почты при регистрации </w:t>
            </w:r>
          </w:p>
        </w:tc>
      </w:tr>
      <w:tr w:rsidR="00E43412" w:rsidRPr="00E43412" w14:paraId="4E5C837F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2FDDC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Повторное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тестирование</w:t>
            </w:r>
            <w:proofErr w:type="spellEnd"/>
          </w:p>
        </w:tc>
      </w:tr>
      <w:tr w:rsidR="00E43412" w:rsidRPr="00E43412" w14:paraId="52E4D685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2D754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FA06D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Повторить шаги тест-кейса с теми же данными</w:t>
            </w:r>
          </w:p>
        </w:tc>
      </w:tr>
      <w:tr w:rsidR="00E43412" w:rsidRPr="00E43412" w14:paraId="7AA5BE08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068E8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976FB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Убедиться, что оповещение об ошибке выводится пользователю</w:t>
            </w:r>
            <w:r w:rsidRPr="00E43412">
              <w:rPr>
                <w:sz w:val="28"/>
                <w:szCs w:val="28"/>
                <w:lang w:val="en"/>
              </w:rPr>
              <w:t> </w:t>
            </w:r>
          </w:p>
        </w:tc>
      </w:tr>
      <w:tr w:rsidR="00E43412" w:rsidRPr="00E43412" w14:paraId="21D8CD8F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83117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0026A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Убедиться, что переход на главное окно не происходит</w:t>
            </w:r>
          </w:p>
        </w:tc>
      </w:tr>
      <w:tr w:rsidR="00E43412" w:rsidRPr="00E43412" w14:paraId="247040B8" w14:textId="77777777" w:rsidTr="00E43412"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52B39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Результат</w:t>
            </w:r>
            <w:proofErr w:type="spellEnd"/>
          </w:p>
        </w:tc>
        <w:tc>
          <w:tcPr>
            <w:tcW w:w="6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C0EDD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Отображается сообщение «Введите корректный </w:t>
            </w:r>
            <w:r w:rsidRPr="00E43412">
              <w:rPr>
                <w:sz w:val="28"/>
                <w:szCs w:val="28"/>
                <w:lang w:val="en"/>
              </w:rPr>
              <w:t>e</w:t>
            </w:r>
            <w:r w:rsidRPr="00E43412">
              <w:rPr>
                <w:sz w:val="28"/>
                <w:szCs w:val="28"/>
              </w:rPr>
              <w:t>-</w:t>
            </w:r>
            <w:r w:rsidRPr="00E43412">
              <w:rPr>
                <w:sz w:val="28"/>
                <w:szCs w:val="28"/>
                <w:lang w:val="en"/>
              </w:rPr>
              <w:t>mail</w:t>
            </w:r>
            <w:r w:rsidRPr="00E43412">
              <w:rPr>
                <w:sz w:val="28"/>
                <w:szCs w:val="28"/>
              </w:rPr>
              <w:t>» и появилось ограничение кол-во вводимых символов</w:t>
            </w:r>
          </w:p>
        </w:tc>
      </w:tr>
    </w:tbl>
    <w:p w14:paraId="3420E8AB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p w14:paraId="492AADC5" w14:textId="5D287F1C" w:rsidR="00E43412" w:rsidRPr="00993AFC" w:rsidRDefault="00E43412" w:rsidP="00993AFC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5</w:t>
      </w:r>
      <w:r w:rsidRPr="00E43412">
        <w:rPr>
          <w:sz w:val="28"/>
          <w:szCs w:val="28"/>
        </w:rPr>
        <w:t xml:space="preserve"> – Повторный тест-кейс 2 «Регистрация с </w:t>
      </w:r>
      <w:proofErr w:type="spellStart"/>
      <w:r w:rsidRPr="00E43412">
        <w:rPr>
          <w:sz w:val="28"/>
          <w:szCs w:val="28"/>
        </w:rPr>
        <w:t>невалидными</w:t>
      </w:r>
      <w:proofErr w:type="spellEnd"/>
      <w:r w:rsidRPr="00E43412">
        <w:rPr>
          <w:sz w:val="28"/>
          <w:szCs w:val="28"/>
        </w:rPr>
        <w:t xml:space="preserve"> </w:t>
      </w:r>
      <w:r w:rsidRPr="00993AFC">
        <w:rPr>
          <w:sz w:val="28"/>
          <w:szCs w:val="28"/>
        </w:rPr>
        <w:t>данными»</w:t>
      </w:r>
    </w:p>
    <w:p w14:paraId="05594513" w14:textId="77777777" w:rsidR="00E43412" w:rsidRPr="00993AFC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4"/>
        <w:gridCol w:w="3197"/>
        <w:gridCol w:w="2244"/>
      </w:tblGrid>
      <w:tr w:rsidR="00E43412" w:rsidRPr="00E43412" w14:paraId="64E4F2E8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BB97F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Название</w:t>
            </w:r>
            <w:proofErr w:type="spellEnd"/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C26D3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Регистрация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с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невалидными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данными</w:t>
            </w:r>
            <w:proofErr w:type="spellEnd"/>
          </w:p>
        </w:tc>
      </w:tr>
      <w:tr w:rsidR="00E43412" w:rsidRPr="00E43412" w14:paraId="6ACB128A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4787E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Тип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тестирования</w:t>
            </w:r>
            <w:proofErr w:type="spellEnd"/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353F5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Ручное</w:t>
            </w:r>
            <w:proofErr w:type="spellEnd"/>
          </w:p>
        </w:tc>
      </w:tr>
      <w:tr w:rsidR="00E43412" w:rsidRPr="00E43412" w14:paraId="4532ADE5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932B9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Действие</w:t>
            </w:r>
            <w:proofErr w:type="spellEnd"/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FC62F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Ожидаемый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результат</w:t>
            </w:r>
            <w:proofErr w:type="spellEnd"/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6DD4D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  <w:p w14:paraId="488BACB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Провален</w:t>
            </w:r>
            <w:proofErr w:type="spellEnd"/>
          </w:p>
          <w:p w14:paraId="316D326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Заблокирован</w:t>
            </w:r>
            <w:proofErr w:type="spellEnd"/>
          </w:p>
        </w:tc>
      </w:tr>
      <w:tr w:rsidR="00E43412" w:rsidRPr="00E43412" w14:paraId="6351B98A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46114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Предусловие</w:t>
            </w:r>
            <w:proofErr w:type="spellEnd"/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1241B0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Регистрация нового аккаунта с некорректными </w:t>
            </w:r>
          </w:p>
          <w:p w14:paraId="0A6ED5C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данными</w:t>
            </w:r>
          </w:p>
          <w:p w14:paraId="590D03A5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</w:tr>
      <w:tr w:rsidR="00E43412" w:rsidRPr="00E43412" w14:paraId="40C38974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47D2D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Шаги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теста</w:t>
            </w:r>
            <w:proofErr w:type="spellEnd"/>
          </w:p>
        </w:tc>
        <w:tc>
          <w:tcPr>
            <w:tcW w:w="5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70C85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6266F9A9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7CEFA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Запустить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</w:t>
            </w:r>
            <w:proofErr w:type="spellEnd"/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036CB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Успешный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запуск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сайта</w:t>
            </w:r>
            <w:proofErr w:type="spellEnd"/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6F143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34D9ADC3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84C26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Открыть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окно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регистрации</w:t>
            </w:r>
            <w:proofErr w:type="spellEnd"/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21D1F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Открыта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форма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регистрации</w:t>
            </w:r>
            <w:proofErr w:type="spellEnd"/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81AD1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2BE6432C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EBCEF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Ввести некорректные </w:t>
            </w:r>
          </w:p>
          <w:p w14:paraId="7A70556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данные во все поля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89A25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Данные вводятся и корректно отображаются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26C87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6D938619" w14:textId="77777777" w:rsidTr="00E43412"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ABA7B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lastRenderedPageBreak/>
              <w:t>Нажать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на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кнопку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«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Регистрация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>»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4D917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Система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не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дает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зарегистрироваться</w:t>
            </w:r>
            <w:proofErr w:type="spellEnd"/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D32DD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</w:tbl>
    <w:p w14:paraId="4F8C4EDD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0A933075" w14:textId="18ED15C0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6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3</w:t>
      </w:r>
      <w:r w:rsidRPr="00E43412">
        <w:rPr>
          <w:sz w:val="28"/>
          <w:szCs w:val="28"/>
        </w:rPr>
        <w:t xml:space="preserve"> «Просмотр каталога (Гость)»</w:t>
      </w:r>
    </w:p>
    <w:p w14:paraId="4BB69D98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1"/>
        <w:gridCol w:w="3367"/>
        <w:gridCol w:w="2367"/>
      </w:tblGrid>
      <w:tr w:rsidR="00E43412" w:rsidRPr="00E43412" w14:paraId="11BF8893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C8A6B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Название</w:t>
            </w:r>
            <w:proofErr w:type="spellEnd"/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AF78F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Просмотр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каталога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(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Гость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>)</w:t>
            </w:r>
          </w:p>
        </w:tc>
      </w:tr>
      <w:tr w:rsidR="00E43412" w:rsidRPr="00E43412" w14:paraId="0A3CA641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E72CC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Тип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тестирования</w:t>
            </w:r>
            <w:proofErr w:type="spellEnd"/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AD525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Ручное</w:t>
            </w:r>
            <w:proofErr w:type="spellEnd"/>
          </w:p>
        </w:tc>
      </w:tr>
      <w:tr w:rsidR="00E43412" w:rsidRPr="00E43412" w14:paraId="7BCE1637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C2CC9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Действие</w:t>
            </w:r>
            <w:proofErr w:type="spellEnd"/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2F0FB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Ожидаемый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результат</w:t>
            </w:r>
            <w:proofErr w:type="spellEnd"/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7C054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  <w:p w14:paraId="03E253A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Провален</w:t>
            </w:r>
            <w:proofErr w:type="spellEnd"/>
          </w:p>
          <w:p w14:paraId="1CAEDFD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Заблокирован</w:t>
            </w:r>
            <w:proofErr w:type="spellEnd"/>
          </w:p>
        </w:tc>
      </w:tr>
      <w:tr w:rsidR="00E43412" w:rsidRPr="00E43412" w14:paraId="151AE7A6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37376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Предусловие</w:t>
            </w:r>
            <w:proofErr w:type="spellEnd"/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54B11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Доступность ленты книг для неавторизованного лица</w:t>
            </w:r>
          </w:p>
        </w:tc>
      </w:tr>
      <w:tr w:rsidR="00E43412" w:rsidRPr="00E43412" w14:paraId="20B34DE0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357D6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Шаги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теста</w:t>
            </w:r>
            <w:proofErr w:type="spellEnd"/>
          </w:p>
        </w:tc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19D2A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628166FF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BF51D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Запустить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</w:t>
            </w:r>
            <w:proofErr w:type="spellEnd"/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B4235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Успешный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запуск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сайта</w:t>
            </w:r>
            <w:proofErr w:type="spellEnd"/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BC7FD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1B0FE0C3" w14:textId="77777777" w:rsidTr="00E43412"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59233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Переход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на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страницу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каталога</w:t>
            </w:r>
            <w:proofErr w:type="spellEnd"/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A817D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Успешное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открытие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страницы</w:t>
            </w:r>
            <w:proofErr w:type="spellEnd"/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A79BC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</w:tbl>
    <w:p w14:paraId="49553B0E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2E82E192" w14:textId="6A2CCD6D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7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4</w:t>
      </w:r>
      <w:r w:rsidRPr="00E43412">
        <w:rPr>
          <w:sz w:val="28"/>
          <w:szCs w:val="28"/>
        </w:rPr>
        <w:t xml:space="preserve"> «Смена статуса на «Читаю»</w:t>
      </w:r>
    </w:p>
    <w:p w14:paraId="6E146C69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2"/>
        <w:gridCol w:w="3078"/>
        <w:gridCol w:w="2645"/>
      </w:tblGrid>
      <w:tr w:rsidR="00E43412" w:rsidRPr="00E43412" w14:paraId="5C154BD7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8FF83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Название</w:t>
            </w:r>
            <w:proofErr w:type="spellEnd"/>
          </w:p>
        </w:tc>
        <w:tc>
          <w:tcPr>
            <w:tcW w:w="5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31805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Смена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статуса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на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«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Читаю</w:t>
            </w:r>
            <w:proofErr w:type="spellEnd"/>
          </w:p>
        </w:tc>
      </w:tr>
      <w:tr w:rsidR="00E43412" w:rsidRPr="00E43412" w14:paraId="18588CF5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B66D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Тип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тестирования</w:t>
            </w:r>
            <w:proofErr w:type="spellEnd"/>
          </w:p>
        </w:tc>
        <w:tc>
          <w:tcPr>
            <w:tcW w:w="5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747FD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Ручное</w:t>
            </w:r>
            <w:proofErr w:type="spellEnd"/>
          </w:p>
        </w:tc>
      </w:tr>
      <w:tr w:rsidR="00E43412" w:rsidRPr="00E43412" w14:paraId="758CF995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245B8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Действие</w:t>
            </w:r>
            <w:proofErr w:type="spellEnd"/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D86A0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Ожидаемый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результат</w:t>
            </w:r>
            <w:proofErr w:type="spellEnd"/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67EDB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  <w:p w14:paraId="2017BCF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Провален</w:t>
            </w:r>
            <w:proofErr w:type="spellEnd"/>
          </w:p>
          <w:p w14:paraId="49B9BCC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Заблокирован</w:t>
            </w:r>
            <w:proofErr w:type="spellEnd"/>
          </w:p>
        </w:tc>
      </w:tr>
      <w:tr w:rsidR="00E43412" w:rsidRPr="00E43412" w14:paraId="5C13DCB6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4FC5A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Предусловие</w:t>
            </w:r>
            <w:proofErr w:type="spellEnd"/>
          </w:p>
        </w:tc>
        <w:tc>
          <w:tcPr>
            <w:tcW w:w="5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5EBA0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Перевод книги из общего списка в активное чтение</w:t>
            </w:r>
          </w:p>
        </w:tc>
      </w:tr>
      <w:tr w:rsidR="00E43412" w:rsidRPr="00E43412" w14:paraId="6988A504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070C1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Шаги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теста</w:t>
            </w:r>
            <w:proofErr w:type="spellEnd"/>
          </w:p>
        </w:tc>
        <w:tc>
          <w:tcPr>
            <w:tcW w:w="5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68476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5C3016AF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2F8B4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Открыть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модальное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окно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книги</w:t>
            </w:r>
            <w:proofErr w:type="spellEnd"/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FF61A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Успешное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открытие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окна</w:t>
            </w:r>
            <w:proofErr w:type="spellEnd"/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51763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52B7747A" w14:textId="77777777" w:rsidTr="00E43412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E30C2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Выбрать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статус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книги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«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Читаю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>»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56AA3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Успешно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выбран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статус</w:t>
            </w:r>
            <w:proofErr w:type="spellEnd"/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CD86C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</w:tbl>
    <w:p w14:paraId="62FC4868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5F8B50C9" w14:textId="2F204C60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8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5</w:t>
      </w:r>
      <w:r w:rsidRPr="00E43412">
        <w:rPr>
          <w:sz w:val="28"/>
          <w:szCs w:val="28"/>
        </w:rPr>
        <w:t xml:space="preserve"> «Добавление книги  (Загрузка файла)»</w:t>
      </w:r>
    </w:p>
    <w:p w14:paraId="68FD523D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4270"/>
        <w:gridCol w:w="2210"/>
      </w:tblGrid>
      <w:tr w:rsidR="00E43412" w:rsidRPr="00E43412" w14:paraId="31E5435B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48DC3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Название</w:t>
            </w:r>
            <w:proofErr w:type="spellEnd"/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3596C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Добавление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книги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 (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Загрузка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файла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>)</w:t>
            </w:r>
          </w:p>
        </w:tc>
      </w:tr>
      <w:tr w:rsidR="00E43412" w:rsidRPr="00E43412" w14:paraId="4477ADBE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55BA5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Тип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тестирования</w:t>
            </w:r>
            <w:proofErr w:type="spellEnd"/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DABC5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Ручное</w:t>
            </w:r>
            <w:proofErr w:type="spellEnd"/>
          </w:p>
        </w:tc>
      </w:tr>
      <w:tr w:rsidR="00E43412" w:rsidRPr="00E43412" w14:paraId="4306FF03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5139F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Действие</w:t>
            </w:r>
            <w:proofErr w:type="spellEnd"/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28F6A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Ожидаемый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результат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8AE9D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  <w:p w14:paraId="6739A50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Провален</w:t>
            </w:r>
            <w:proofErr w:type="spellEnd"/>
          </w:p>
          <w:p w14:paraId="297D327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Заблокирован</w:t>
            </w:r>
            <w:proofErr w:type="spellEnd"/>
          </w:p>
        </w:tc>
      </w:tr>
      <w:tr w:rsidR="00E43412" w:rsidRPr="00E43412" w14:paraId="03279469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71FDD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Предусловие</w:t>
            </w:r>
            <w:proofErr w:type="spellEnd"/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24F713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Загрузка файла (.</w:t>
            </w:r>
            <w:r w:rsidRPr="00E43412">
              <w:rPr>
                <w:sz w:val="28"/>
                <w:szCs w:val="28"/>
                <w:lang w:val="en"/>
              </w:rPr>
              <w:t>fb</w:t>
            </w:r>
            <w:r w:rsidRPr="00E43412">
              <w:rPr>
                <w:sz w:val="28"/>
                <w:szCs w:val="28"/>
              </w:rPr>
              <w:t>2) со всеми метаданными</w:t>
            </w:r>
          </w:p>
        </w:tc>
      </w:tr>
      <w:tr w:rsidR="00E43412" w:rsidRPr="00E43412" w14:paraId="2360F9D6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75210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Шаги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теста</w:t>
            </w:r>
            <w:proofErr w:type="spellEnd"/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814C8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4D9962C0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5D3BB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Запустить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</w:t>
            </w:r>
            <w:proofErr w:type="spellEnd"/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C8C56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Успешный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запуск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сайта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4AE0A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79C6BE89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6E31C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lastRenderedPageBreak/>
              <w:t>Открыть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окна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личного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кабинета</w:t>
            </w:r>
            <w:proofErr w:type="spellEnd"/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7934F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Успешно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открыт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личный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кабинет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F23AC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751C4C52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88757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Нажать на кнопку</w:t>
            </w:r>
          </w:p>
          <w:p w14:paraId="060F656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«Добавить книгу» 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B2982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Запуск модального окна с загрузкой книги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3172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Провален</w:t>
            </w:r>
            <w:proofErr w:type="spellEnd"/>
          </w:p>
        </w:tc>
      </w:tr>
    </w:tbl>
    <w:p w14:paraId="59A8CA1E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25E40806" w14:textId="6E2F92C9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9</w:t>
      </w:r>
      <w:r w:rsidRPr="00E43412">
        <w:rPr>
          <w:sz w:val="28"/>
          <w:szCs w:val="28"/>
        </w:rPr>
        <w:t xml:space="preserve"> – Баг-репорт по тест-кейсу №</w:t>
      </w:r>
      <w:r>
        <w:rPr>
          <w:sz w:val="28"/>
          <w:szCs w:val="28"/>
        </w:rPr>
        <w:t>5</w:t>
      </w:r>
    </w:p>
    <w:p w14:paraId="3814A001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26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5"/>
        <w:gridCol w:w="6711"/>
      </w:tblGrid>
      <w:tr w:rsidR="00E43412" w:rsidRPr="00E43412" w14:paraId="7B64E77F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4B075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Баг-репорт по тест-кейсу №5 «Добавление книги  (Загрузка файла)»</w:t>
            </w:r>
          </w:p>
        </w:tc>
      </w:tr>
      <w:tr w:rsidR="00E43412" w:rsidRPr="00E43412" w14:paraId="298A1684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11E60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Название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ошибки</w:t>
            </w:r>
            <w:proofErr w:type="spellEnd"/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B1795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Нет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ответа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от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кнопки</w:t>
            </w:r>
            <w:proofErr w:type="spellEnd"/>
          </w:p>
        </w:tc>
      </w:tr>
      <w:tr w:rsidR="00E43412" w:rsidRPr="00E43412" w14:paraId="7D567291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8E9A1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Описание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проблемы</w:t>
            </w:r>
            <w:proofErr w:type="spellEnd"/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BA8A3F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При нажатии на кнопку , сайт не дает никакой реакции</w:t>
            </w:r>
          </w:p>
        </w:tc>
      </w:tr>
      <w:tr w:rsidR="00E43412" w:rsidRPr="00E43412" w14:paraId="672F8062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76232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Шаги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воспроизведения</w:t>
            </w:r>
            <w:proofErr w:type="spellEnd"/>
          </w:p>
        </w:tc>
      </w:tr>
      <w:tr w:rsidR="00E43412" w:rsidRPr="00E43412" w14:paraId="7C1201CA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D1B2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E6673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Запустить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</w:t>
            </w:r>
            <w:proofErr w:type="spellEnd"/>
          </w:p>
        </w:tc>
      </w:tr>
      <w:tr w:rsidR="00E43412" w:rsidRPr="00E43412" w14:paraId="34805C8A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DBA2A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FC060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Открыть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окна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личного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кабинета</w:t>
            </w:r>
            <w:proofErr w:type="spellEnd"/>
          </w:p>
        </w:tc>
      </w:tr>
      <w:tr w:rsidR="00E43412" w:rsidRPr="00E43412" w14:paraId="3971E4C7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6AE8B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6F3C8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Нажать на кнопку «Добавить книгу» </w:t>
            </w:r>
          </w:p>
        </w:tc>
      </w:tr>
      <w:tr w:rsidR="00E43412" w:rsidRPr="00E43412" w14:paraId="0ADD7A90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62890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Ожидаемый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результат</w:t>
            </w:r>
            <w:proofErr w:type="spellEnd"/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307AA3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модального окна добавления книги с требованием ввести метаданные</w:t>
            </w:r>
          </w:p>
        </w:tc>
      </w:tr>
      <w:tr w:rsidR="00E43412" w:rsidRPr="00E43412" w14:paraId="3C4AA680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B3946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Фактический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результат</w:t>
            </w:r>
            <w:proofErr w:type="spellEnd"/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50B55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Нет никакой реакции на взаимодействие с кнопкой</w:t>
            </w:r>
          </w:p>
        </w:tc>
      </w:tr>
      <w:tr w:rsidR="00E43412" w:rsidRPr="00E43412" w14:paraId="4CB37C27" w14:textId="77777777" w:rsidTr="00E43412">
        <w:trPr>
          <w:trHeight w:val="304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E23DB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Серьезность</w:t>
            </w:r>
            <w:proofErr w:type="spellEnd"/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6563D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Значительный</w:t>
            </w:r>
            <w:proofErr w:type="spellEnd"/>
          </w:p>
        </w:tc>
      </w:tr>
      <w:tr w:rsidR="00E43412" w:rsidRPr="00E43412" w14:paraId="012BB281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AED09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Приоритет</w:t>
            </w:r>
            <w:proofErr w:type="spellEnd"/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8512B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Высокий</w:t>
            </w:r>
            <w:proofErr w:type="spellEnd"/>
          </w:p>
        </w:tc>
      </w:tr>
      <w:tr w:rsidR="00E43412" w:rsidRPr="00E43412" w14:paraId="2FBFE6A5" w14:textId="77777777" w:rsidTr="00E43412"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6B9F0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Исправление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ошибки</w:t>
            </w:r>
            <w:proofErr w:type="spellEnd"/>
          </w:p>
        </w:tc>
      </w:tr>
      <w:tr w:rsidR="00E43412" w:rsidRPr="00E43412" w14:paraId="199C6930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021E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20E92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Настроить код для модального окна</w:t>
            </w:r>
          </w:p>
        </w:tc>
      </w:tr>
      <w:tr w:rsidR="00E43412" w:rsidRPr="00E43412" w14:paraId="5313767A" w14:textId="77777777" w:rsidTr="00E43412">
        <w:trPr>
          <w:trHeight w:val="90"/>
        </w:trPr>
        <w:tc>
          <w:tcPr>
            <w:tcW w:w="9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7C13E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Повторное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тестирование</w:t>
            </w:r>
            <w:proofErr w:type="spellEnd"/>
          </w:p>
        </w:tc>
      </w:tr>
      <w:tr w:rsidR="00E43412" w:rsidRPr="00E43412" w14:paraId="216570D1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51B0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BE82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Повторить шаги тест-кейса с теми же данными</w:t>
            </w:r>
          </w:p>
        </w:tc>
      </w:tr>
      <w:tr w:rsidR="00E43412" w:rsidRPr="00E43412" w14:paraId="39510A60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A5BD3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57F4A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Убедиться, что происходит открытие модального окна</w:t>
            </w:r>
          </w:p>
        </w:tc>
      </w:tr>
      <w:tr w:rsidR="00E43412" w:rsidRPr="00E43412" w14:paraId="7389B7B4" w14:textId="77777777" w:rsidTr="00E43412"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07D3B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Результат</w:t>
            </w:r>
            <w:proofErr w:type="spellEnd"/>
          </w:p>
        </w:tc>
        <w:tc>
          <w:tcPr>
            <w:tcW w:w="6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51572A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Корректная работа кнопки и дальнейшее открытие модального окна добавления книги</w:t>
            </w:r>
          </w:p>
        </w:tc>
      </w:tr>
    </w:tbl>
    <w:p w14:paraId="05595F3E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p w14:paraId="452F2D1F" w14:textId="6D866398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10</w:t>
      </w:r>
      <w:r w:rsidRPr="00E43412">
        <w:rPr>
          <w:sz w:val="28"/>
          <w:szCs w:val="28"/>
        </w:rPr>
        <w:t xml:space="preserve"> – Обновлённый тест-кейс </w:t>
      </w:r>
      <w:r>
        <w:rPr>
          <w:sz w:val="28"/>
          <w:szCs w:val="28"/>
        </w:rPr>
        <w:t>5</w:t>
      </w:r>
      <w:r w:rsidRPr="00E43412">
        <w:rPr>
          <w:sz w:val="28"/>
          <w:szCs w:val="28"/>
        </w:rPr>
        <w:t xml:space="preserve"> «Добавление книги  (Загрузка файла)»</w:t>
      </w:r>
    </w:p>
    <w:p w14:paraId="3DE2CC90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4270"/>
        <w:gridCol w:w="2210"/>
      </w:tblGrid>
      <w:tr w:rsidR="00E43412" w:rsidRPr="00E43412" w14:paraId="1DF584E2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CE830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Название</w:t>
            </w:r>
            <w:proofErr w:type="spellEnd"/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85B82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Добавление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книги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 (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Загрузка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файла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>)</w:t>
            </w:r>
          </w:p>
        </w:tc>
      </w:tr>
      <w:tr w:rsidR="00E43412" w:rsidRPr="00E43412" w14:paraId="7995AAFF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F7A31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Тип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тестирования</w:t>
            </w:r>
            <w:proofErr w:type="spellEnd"/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38DD7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Ручное</w:t>
            </w:r>
            <w:proofErr w:type="spellEnd"/>
          </w:p>
        </w:tc>
      </w:tr>
      <w:tr w:rsidR="00E43412" w:rsidRPr="00E43412" w14:paraId="7C6651C9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CDE76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Действие</w:t>
            </w:r>
            <w:proofErr w:type="spellEnd"/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32600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Ожидаемый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результат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9C07F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  <w:p w14:paraId="3EEAC43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Провален</w:t>
            </w:r>
            <w:proofErr w:type="spellEnd"/>
          </w:p>
          <w:p w14:paraId="4F75FC8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Заблокирован</w:t>
            </w:r>
            <w:proofErr w:type="spellEnd"/>
          </w:p>
        </w:tc>
      </w:tr>
      <w:tr w:rsidR="00E43412" w:rsidRPr="00E43412" w14:paraId="46F27EB1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5C7E6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Предусловие</w:t>
            </w:r>
            <w:proofErr w:type="spellEnd"/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6B504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Загрузка файла (.</w:t>
            </w:r>
            <w:r w:rsidRPr="00E43412">
              <w:rPr>
                <w:sz w:val="28"/>
                <w:szCs w:val="28"/>
                <w:lang w:val="en"/>
              </w:rPr>
              <w:t>fb</w:t>
            </w:r>
            <w:r w:rsidRPr="00E43412">
              <w:rPr>
                <w:sz w:val="28"/>
                <w:szCs w:val="28"/>
              </w:rPr>
              <w:t>2) со всеми метаданными</w:t>
            </w:r>
          </w:p>
        </w:tc>
      </w:tr>
      <w:tr w:rsidR="00E43412" w:rsidRPr="00E43412" w14:paraId="3E2EB290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F3252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Шаги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теста</w:t>
            </w:r>
            <w:proofErr w:type="spellEnd"/>
          </w:p>
        </w:tc>
        <w:tc>
          <w:tcPr>
            <w:tcW w:w="6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E5A66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5A353FC1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8507A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Запустить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</w:t>
            </w:r>
            <w:proofErr w:type="spellEnd"/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83FE4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Успешный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запуск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сайта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BF4E8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68569685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DBA25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lastRenderedPageBreak/>
              <w:t>Открыть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окна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личного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кабинета</w:t>
            </w:r>
            <w:proofErr w:type="spellEnd"/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F075B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Успешно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открыт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личный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кабинет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DFF21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5EA2E7AB" w14:textId="77777777" w:rsidTr="00E43412"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D9616E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Нажать на кнопку</w:t>
            </w:r>
          </w:p>
          <w:p w14:paraId="1A7B8F2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«Добавить книгу» 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2EBA7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Работа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кнопки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стала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корректной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B4E43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</w:tbl>
    <w:p w14:paraId="2A9E69FB" w14:textId="77777777" w:rsidR="00E43412" w:rsidRDefault="00E43412" w:rsidP="00E43412">
      <w:pPr>
        <w:ind w:firstLine="851"/>
        <w:jc w:val="both"/>
        <w:rPr>
          <w:sz w:val="28"/>
          <w:szCs w:val="28"/>
        </w:rPr>
      </w:pPr>
    </w:p>
    <w:p w14:paraId="1A549A60" w14:textId="5DF1A69F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1</w:t>
      </w:r>
      <w:r>
        <w:rPr>
          <w:sz w:val="28"/>
          <w:szCs w:val="28"/>
        </w:rPr>
        <w:t>1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6</w:t>
      </w:r>
      <w:r w:rsidRPr="00E43412">
        <w:rPr>
          <w:sz w:val="28"/>
          <w:szCs w:val="28"/>
        </w:rPr>
        <w:t xml:space="preserve"> «Удаление книги (своей)»</w:t>
      </w:r>
    </w:p>
    <w:p w14:paraId="3AB326B3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2"/>
        <w:gridCol w:w="3653"/>
        <w:gridCol w:w="2210"/>
      </w:tblGrid>
      <w:tr w:rsidR="00E43412" w:rsidRPr="00E43412" w14:paraId="2C1B977B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E061F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Название</w:t>
            </w:r>
            <w:proofErr w:type="spellEnd"/>
          </w:p>
        </w:tc>
        <w:tc>
          <w:tcPr>
            <w:tcW w:w="5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1C134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Удаление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книги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(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своей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>)</w:t>
            </w:r>
          </w:p>
        </w:tc>
      </w:tr>
      <w:tr w:rsidR="00E43412" w:rsidRPr="00E43412" w14:paraId="24ADF797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F0E9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Тип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тестирования</w:t>
            </w:r>
            <w:proofErr w:type="spellEnd"/>
          </w:p>
        </w:tc>
        <w:tc>
          <w:tcPr>
            <w:tcW w:w="5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30A16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Ручное</w:t>
            </w:r>
            <w:proofErr w:type="spellEnd"/>
          </w:p>
        </w:tc>
      </w:tr>
      <w:tr w:rsidR="00E43412" w:rsidRPr="00E43412" w14:paraId="6D60BA1A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0034A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Действие</w:t>
            </w:r>
            <w:proofErr w:type="spellEnd"/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F0812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Ожидаемый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результат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97552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  <w:p w14:paraId="30AAF53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Провален</w:t>
            </w:r>
            <w:proofErr w:type="spellEnd"/>
          </w:p>
          <w:p w14:paraId="298EFBD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Заблокирован</w:t>
            </w:r>
            <w:proofErr w:type="spellEnd"/>
          </w:p>
        </w:tc>
      </w:tr>
      <w:tr w:rsidR="00E43412" w:rsidRPr="00E43412" w14:paraId="604B0812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D0647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Предусловие</w:t>
            </w:r>
            <w:proofErr w:type="spellEnd"/>
          </w:p>
        </w:tc>
        <w:tc>
          <w:tcPr>
            <w:tcW w:w="5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AB0E2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Безвозвратное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удаление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файла</w:t>
            </w:r>
            <w:proofErr w:type="spellEnd"/>
          </w:p>
        </w:tc>
      </w:tr>
      <w:tr w:rsidR="00E43412" w:rsidRPr="00E43412" w14:paraId="75F764C8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8177F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Шаги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теста</w:t>
            </w:r>
            <w:proofErr w:type="spellEnd"/>
          </w:p>
        </w:tc>
        <w:tc>
          <w:tcPr>
            <w:tcW w:w="5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478B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4E4F3D22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E2533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Запустить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</w:t>
            </w:r>
            <w:proofErr w:type="spellEnd"/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9FBA9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Успешный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запуск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сайта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C67A5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21B91A1F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E914B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Открыть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страницу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личного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кабинета</w:t>
            </w:r>
            <w:proofErr w:type="spellEnd"/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CDC39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Открыта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страница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личного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кабинета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D580C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26AF700A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2BDEF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Выбрать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фильтр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«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Мои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книги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» 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15A36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Успешное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применение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фильтра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2AF2B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28208326" w14:textId="77777777" w:rsidTr="00E43412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6A03A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Нажать на кнопку «подробнее» у своей книги 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1A02B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открытие модального окна информации о книге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70E6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0948B256" w14:textId="77777777" w:rsidTr="00E43412">
        <w:trPr>
          <w:trHeight w:val="1296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541AB5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 меню «подробнее» нажать на кнопку удаление книги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91335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Уведомление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подтверждении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удаления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книги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6AB90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1F6C9C60" w14:textId="77777777" w:rsidTr="00E43412">
        <w:trPr>
          <w:trHeight w:val="1296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EE4597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Подтвердить нажатием кнопки удаление книги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F07C1D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удаление книги с последующим уведомлением об успешном удалении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D6183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</w:tbl>
    <w:p w14:paraId="44A0C2BD" w14:textId="77777777" w:rsidR="00993AFC" w:rsidRDefault="00993AFC" w:rsidP="00E43412">
      <w:pPr>
        <w:ind w:firstLine="851"/>
        <w:jc w:val="both"/>
        <w:rPr>
          <w:sz w:val="28"/>
          <w:szCs w:val="28"/>
        </w:rPr>
      </w:pPr>
    </w:p>
    <w:p w14:paraId="27A95390" w14:textId="75A135FB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1</w:t>
      </w:r>
      <w:r>
        <w:rPr>
          <w:sz w:val="28"/>
          <w:szCs w:val="28"/>
        </w:rPr>
        <w:t>2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7</w:t>
      </w:r>
      <w:r w:rsidRPr="00E43412">
        <w:rPr>
          <w:sz w:val="28"/>
          <w:szCs w:val="28"/>
        </w:rPr>
        <w:t xml:space="preserve"> «Поиск по названию»</w:t>
      </w:r>
    </w:p>
    <w:p w14:paraId="25F77622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8"/>
        <w:gridCol w:w="2947"/>
        <w:gridCol w:w="2210"/>
      </w:tblGrid>
      <w:tr w:rsidR="00E43412" w:rsidRPr="00E43412" w14:paraId="6E44E96A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7BC06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Название</w:t>
            </w:r>
            <w:proofErr w:type="spellEnd"/>
          </w:p>
        </w:tc>
        <w:tc>
          <w:tcPr>
            <w:tcW w:w="5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9034C3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Поиск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по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названию</w:t>
            </w:r>
            <w:proofErr w:type="spellEnd"/>
          </w:p>
        </w:tc>
      </w:tr>
      <w:tr w:rsidR="00E43412" w:rsidRPr="00E43412" w14:paraId="0FE768FC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BB79C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Тип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тестирования</w:t>
            </w:r>
            <w:proofErr w:type="spellEnd"/>
          </w:p>
        </w:tc>
        <w:tc>
          <w:tcPr>
            <w:tcW w:w="5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3B7AE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Ручное</w:t>
            </w:r>
            <w:proofErr w:type="spellEnd"/>
          </w:p>
        </w:tc>
      </w:tr>
      <w:tr w:rsidR="00E43412" w:rsidRPr="00E43412" w14:paraId="52536469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B3365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Действие</w:t>
            </w:r>
            <w:proofErr w:type="spellEnd"/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3829D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Ожидаемый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результат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AA7B4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  <w:p w14:paraId="4547CF3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Провален</w:t>
            </w:r>
            <w:proofErr w:type="spellEnd"/>
          </w:p>
          <w:p w14:paraId="6EE495C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Заблокирован</w:t>
            </w:r>
            <w:proofErr w:type="spellEnd"/>
          </w:p>
        </w:tc>
      </w:tr>
      <w:tr w:rsidR="00E43412" w:rsidRPr="00E43412" w14:paraId="2C7D2A6F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3FFE1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Предусловие</w:t>
            </w:r>
            <w:proofErr w:type="spellEnd"/>
          </w:p>
        </w:tc>
        <w:tc>
          <w:tcPr>
            <w:tcW w:w="5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029790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Нахождение книги по точному названию</w:t>
            </w:r>
          </w:p>
        </w:tc>
      </w:tr>
      <w:tr w:rsidR="00E43412" w:rsidRPr="00E43412" w14:paraId="6CB2AE3A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D1A3D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Шаги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теста</w:t>
            </w:r>
            <w:proofErr w:type="spellEnd"/>
          </w:p>
        </w:tc>
        <w:tc>
          <w:tcPr>
            <w:tcW w:w="5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88305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3A0E4E6E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2CB6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Запустить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</w:t>
            </w:r>
            <w:proofErr w:type="spellEnd"/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1EA4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Успешный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запуск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сайта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15D16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22E938E9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3A3C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lastRenderedPageBreak/>
              <w:t>Открыть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страницу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каталога</w:t>
            </w:r>
            <w:proofErr w:type="spellEnd"/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0F16F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Успешно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открыта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страница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каталога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F1878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2F94419A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39079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Ввести точное название книги в поисковую строку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E496CC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отображение ввода в строке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7A0EB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5F9600C5" w14:textId="77777777" w:rsidTr="00E43412"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A57BB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Нажать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на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кнопку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поиска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884CB0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нахождение книги в поиске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F2C5A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</w:tbl>
    <w:p w14:paraId="18A862A1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3CE306D4" w14:textId="1CDDD642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  <w:proofErr w:type="spellStart"/>
      <w:r w:rsidRPr="00E43412">
        <w:rPr>
          <w:sz w:val="28"/>
          <w:szCs w:val="28"/>
          <w:lang w:val="en"/>
        </w:rPr>
        <w:t>Таблица</w:t>
      </w:r>
      <w:proofErr w:type="spellEnd"/>
      <w:r w:rsidRPr="00E43412">
        <w:rPr>
          <w:sz w:val="28"/>
          <w:szCs w:val="28"/>
          <w:lang w:val="en"/>
        </w:rPr>
        <w:t xml:space="preserve"> 1</w:t>
      </w:r>
      <w:r>
        <w:rPr>
          <w:sz w:val="28"/>
          <w:szCs w:val="28"/>
        </w:rPr>
        <w:t>3</w:t>
      </w:r>
      <w:r w:rsidRPr="00E43412">
        <w:rPr>
          <w:sz w:val="28"/>
          <w:szCs w:val="28"/>
          <w:lang w:val="en"/>
        </w:rPr>
        <w:t xml:space="preserve"> – </w:t>
      </w:r>
      <w:proofErr w:type="spellStart"/>
      <w:r w:rsidRPr="00E43412">
        <w:rPr>
          <w:sz w:val="28"/>
          <w:szCs w:val="28"/>
          <w:lang w:val="en"/>
        </w:rPr>
        <w:t>Тест-кейс</w:t>
      </w:r>
      <w:proofErr w:type="spellEnd"/>
      <w:r w:rsidRPr="00E43412">
        <w:rPr>
          <w:sz w:val="28"/>
          <w:szCs w:val="28"/>
          <w:lang w:val="en"/>
        </w:rPr>
        <w:t xml:space="preserve"> </w:t>
      </w:r>
      <w:r>
        <w:rPr>
          <w:sz w:val="28"/>
          <w:szCs w:val="28"/>
        </w:rPr>
        <w:t>8</w:t>
      </w:r>
      <w:r w:rsidRPr="00E43412">
        <w:rPr>
          <w:sz w:val="28"/>
          <w:szCs w:val="28"/>
          <w:lang w:val="en"/>
        </w:rPr>
        <w:t xml:space="preserve"> «</w:t>
      </w:r>
      <w:proofErr w:type="spellStart"/>
      <w:r w:rsidRPr="00E43412">
        <w:rPr>
          <w:sz w:val="28"/>
          <w:szCs w:val="28"/>
          <w:lang w:val="en"/>
        </w:rPr>
        <w:t>Фильтрация</w:t>
      </w:r>
      <w:proofErr w:type="spellEnd"/>
      <w:r w:rsidRPr="00E43412">
        <w:rPr>
          <w:sz w:val="28"/>
          <w:szCs w:val="28"/>
          <w:lang w:val="en"/>
        </w:rPr>
        <w:t>»</w:t>
      </w:r>
    </w:p>
    <w:p w14:paraId="6C89D159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8"/>
        <w:gridCol w:w="3747"/>
        <w:gridCol w:w="2210"/>
      </w:tblGrid>
      <w:tr w:rsidR="00E43412" w:rsidRPr="00E43412" w14:paraId="7F52DFDB" w14:textId="77777777" w:rsidTr="00E43412">
        <w:trPr>
          <w:trHeight w:val="328"/>
        </w:trPr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31377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Название</w:t>
            </w:r>
            <w:proofErr w:type="spellEnd"/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29E56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Фильтрация</w:t>
            </w:r>
            <w:proofErr w:type="spellEnd"/>
          </w:p>
        </w:tc>
      </w:tr>
      <w:tr w:rsidR="00E43412" w:rsidRPr="00E43412" w14:paraId="16F1C196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62D84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Тип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тестирования</w:t>
            </w:r>
            <w:proofErr w:type="spellEnd"/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10289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Ручное</w:t>
            </w:r>
            <w:proofErr w:type="spellEnd"/>
          </w:p>
        </w:tc>
      </w:tr>
      <w:tr w:rsidR="00E43412" w:rsidRPr="00E43412" w14:paraId="7CAFA567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9C48B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Действие</w:t>
            </w:r>
            <w:proofErr w:type="spellEnd"/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9EA1A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Ожидаемый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результат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AC18E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  <w:p w14:paraId="1A430C5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Провален</w:t>
            </w:r>
            <w:proofErr w:type="spellEnd"/>
          </w:p>
          <w:p w14:paraId="193E0E1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Заблокирован</w:t>
            </w:r>
            <w:proofErr w:type="spellEnd"/>
          </w:p>
        </w:tc>
      </w:tr>
      <w:tr w:rsidR="00E43412" w:rsidRPr="00E43412" w14:paraId="1FEF1C68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6955D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Предусловие</w:t>
            </w:r>
            <w:proofErr w:type="spellEnd"/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0E982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Выбор конкретной категории в каталоге(год)</w:t>
            </w:r>
          </w:p>
        </w:tc>
      </w:tr>
      <w:tr w:rsidR="00E43412" w:rsidRPr="00E43412" w14:paraId="0258B141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21834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Шаги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теста</w:t>
            </w:r>
            <w:proofErr w:type="spellEnd"/>
          </w:p>
        </w:tc>
        <w:tc>
          <w:tcPr>
            <w:tcW w:w="5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5BE7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4841F0DF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94ABC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Запустить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</w:t>
            </w:r>
            <w:proofErr w:type="spellEnd"/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8FE99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Успешный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запуск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сайта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00F19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59FE4955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C276E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Открыть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страницу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каталога</w:t>
            </w:r>
            <w:proofErr w:type="spellEnd"/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573D6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Успешно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открыта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страница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каталога</w:t>
            </w:r>
            <w:proofErr w:type="spellEnd"/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DA691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219A4637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5021A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В поисковой строке фильтрации ввести год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27494D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отображение ввода в строке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33D5B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7DE6986C" w14:textId="77777777" w:rsidTr="00E43412"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846E1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Нажать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на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кнопку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поиска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</w:p>
        </w:tc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7F63F6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Успешное нахождение книги в поиске по году с помощью фильтра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2A896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</w:tbl>
    <w:p w14:paraId="57DE2FFD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1CEBD2D6" w14:textId="354A5803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1</w:t>
      </w:r>
      <w:r>
        <w:rPr>
          <w:sz w:val="28"/>
          <w:szCs w:val="28"/>
        </w:rPr>
        <w:t>4</w:t>
      </w:r>
      <w:r w:rsidRPr="00E43412">
        <w:rPr>
          <w:sz w:val="28"/>
          <w:szCs w:val="28"/>
        </w:rPr>
        <w:t xml:space="preserve"> – Тест-кейс </w:t>
      </w:r>
      <w:r>
        <w:rPr>
          <w:sz w:val="28"/>
          <w:szCs w:val="28"/>
        </w:rPr>
        <w:t>9</w:t>
      </w:r>
      <w:r w:rsidRPr="00E43412">
        <w:rPr>
          <w:sz w:val="28"/>
          <w:szCs w:val="28"/>
        </w:rPr>
        <w:t xml:space="preserve"> «Добавить заметку»</w:t>
      </w:r>
    </w:p>
    <w:p w14:paraId="1E042F71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3"/>
        <w:gridCol w:w="3132"/>
        <w:gridCol w:w="2210"/>
      </w:tblGrid>
      <w:tr w:rsidR="00E43412" w:rsidRPr="00E43412" w14:paraId="0BECFB52" w14:textId="77777777" w:rsidTr="00DE0027">
        <w:trPr>
          <w:trHeight w:val="328"/>
        </w:trPr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9CC86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Название</w:t>
            </w:r>
            <w:proofErr w:type="spellEnd"/>
          </w:p>
        </w:tc>
        <w:tc>
          <w:tcPr>
            <w:tcW w:w="5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C12D2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Добавить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заметку</w:t>
            </w:r>
            <w:proofErr w:type="spellEnd"/>
          </w:p>
        </w:tc>
      </w:tr>
      <w:tr w:rsidR="00E43412" w:rsidRPr="00E43412" w14:paraId="7E2B0368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72325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Тип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тестирования</w:t>
            </w:r>
            <w:proofErr w:type="spellEnd"/>
          </w:p>
        </w:tc>
        <w:tc>
          <w:tcPr>
            <w:tcW w:w="5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01D3E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Ручное</w:t>
            </w:r>
            <w:proofErr w:type="spellEnd"/>
          </w:p>
        </w:tc>
      </w:tr>
      <w:tr w:rsidR="00E43412" w:rsidRPr="00E43412" w14:paraId="23DB882F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2E995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Действие</w:t>
            </w:r>
            <w:proofErr w:type="spellEnd"/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BDF32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Ожидаемый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результат</w:t>
            </w:r>
            <w:proofErr w:type="spellEnd"/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26EB4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  <w:p w14:paraId="5F1BD149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Провален</w:t>
            </w:r>
            <w:proofErr w:type="spellEnd"/>
          </w:p>
          <w:p w14:paraId="4938D1F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Заблокирован</w:t>
            </w:r>
            <w:proofErr w:type="spellEnd"/>
          </w:p>
        </w:tc>
      </w:tr>
      <w:tr w:rsidR="00E43412" w:rsidRPr="00E43412" w14:paraId="23F2ACCD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4474B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Предусловие</w:t>
            </w:r>
            <w:proofErr w:type="spellEnd"/>
          </w:p>
        </w:tc>
        <w:tc>
          <w:tcPr>
            <w:tcW w:w="5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2FE86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Создание текстовой заметки к книге </w:t>
            </w:r>
          </w:p>
        </w:tc>
      </w:tr>
      <w:tr w:rsidR="00E43412" w:rsidRPr="00E43412" w14:paraId="5CE967A7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DC0CF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Шаги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теста</w:t>
            </w:r>
            <w:proofErr w:type="spellEnd"/>
          </w:p>
        </w:tc>
        <w:tc>
          <w:tcPr>
            <w:tcW w:w="5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EA271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2C0BF6BE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3A5F8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Запустить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</w:t>
            </w:r>
            <w:proofErr w:type="spellEnd"/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6F095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Успешный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запуск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сайта</w:t>
            </w:r>
            <w:proofErr w:type="spellEnd"/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C740C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437F8EFF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05AD90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Открыть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страницу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личного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кабинета</w:t>
            </w:r>
            <w:proofErr w:type="spellEnd"/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E065A7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 открыта страница личного кабинета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A8603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12CA29EC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9D99E4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Открыть модальное окно желаемой книги любого автора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257DB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модального окна выбранной книги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54D70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4CFAC013" w14:textId="77777777" w:rsidTr="00DE0027"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B6F84E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lastRenderedPageBreak/>
              <w:t>Нажать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на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кнопку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«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Заметка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>»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60C3AB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Появление выпадающего окна с полем для заметки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3F505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16707980" w14:textId="77777777" w:rsidTr="00DE0027">
        <w:trPr>
          <w:trHeight w:val="1284"/>
        </w:trPr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A76CE6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Ввести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в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поле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заметку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097EC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Успешный ввод в поле заметки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51A69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144E88FE" w14:textId="77777777" w:rsidTr="00DE0027">
        <w:trPr>
          <w:trHeight w:val="1284"/>
        </w:trPr>
        <w:tc>
          <w:tcPr>
            <w:tcW w:w="3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F1CF0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Нажать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кнопку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сохранить</w:t>
            </w:r>
            <w:proofErr w:type="spellEnd"/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A0543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Заметка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успешно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создана</w:t>
            </w:r>
            <w:proofErr w:type="spellEnd"/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CB10C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</w:tbl>
    <w:p w14:paraId="23EA39B0" w14:textId="77777777" w:rsidR="00E43412" w:rsidRPr="00E43412" w:rsidRDefault="00E43412" w:rsidP="00E43412">
      <w:pPr>
        <w:ind w:firstLine="851"/>
        <w:jc w:val="both"/>
        <w:rPr>
          <w:sz w:val="28"/>
          <w:szCs w:val="28"/>
          <w:lang w:val="en"/>
        </w:rPr>
      </w:pPr>
    </w:p>
    <w:p w14:paraId="6E669649" w14:textId="478AD3D4" w:rsidR="00E43412" w:rsidRPr="00E43412" w:rsidRDefault="00E43412" w:rsidP="00E43412">
      <w:pPr>
        <w:ind w:firstLine="851"/>
        <w:jc w:val="both"/>
        <w:rPr>
          <w:sz w:val="28"/>
          <w:szCs w:val="28"/>
        </w:rPr>
      </w:pPr>
      <w:r w:rsidRPr="00E43412">
        <w:rPr>
          <w:sz w:val="28"/>
          <w:szCs w:val="28"/>
        </w:rPr>
        <w:t>Таблица 1</w:t>
      </w:r>
      <w:r>
        <w:rPr>
          <w:sz w:val="28"/>
          <w:szCs w:val="28"/>
        </w:rPr>
        <w:t>5</w:t>
      </w:r>
      <w:r w:rsidRPr="00E43412">
        <w:rPr>
          <w:sz w:val="28"/>
          <w:szCs w:val="28"/>
        </w:rPr>
        <w:t xml:space="preserve"> – Тест-кейс 1</w:t>
      </w:r>
      <w:r>
        <w:rPr>
          <w:sz w:val="28"/>
          <w:szCs w:val="28"/>
        </w:rPr>
        <w:t>0</w:t>
      </w:r>
      <w:r w:rsidRPr="00E43412">
        <w:rPr>
          <w:sz w:val="28"/>
          <w:szCs w:val="28"/>
        </w:rPr>
        <w:t xml:space="preserve"> «Читать книгу»</w:t>
      </w:r>
    </w:p>
    <w:p w14:paraId="70A05C23" w14:textId="77777777" w:rsidR="00E43412" w:rsidRPr="00E43412" w:rsidRDefault="00E43412" w:rsidP="00E43412">
      <w:pPr>
        <w:ind w:firstLine="851"/>
        <w:jc w:val="both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8"/>
        <w:gridCol w:w="3577"/>
        <w:gridCol w:w="2210"/>
      </w:tblGrid>
      <w:tr w:rsidR="00E43412" w:rsidRPr="00E43412" w14:paraId="0AA684B1" w14:textId="77777777" w:rsidTr="00DE0027">
        <w:trPr>
          <w:trHeight w:val="328"/>
        </w:trPr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FBA10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Название</w:t>
            </w:r>
            <w:proofErr w:type="spellEnd"/>
          </w:p>
        </w:tc>
        <w:tc>
          <w:tcPr>
            <w:tcW w:w="5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5D5C3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Читать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книгу</w:t>
            </w:r>
            <w:proofErr w:type="spellEnd"/>
          </w:p>
        </w:tc>
      </w:tr>
      <w:tr w:rsidR="00E43412" w:rsidRPr="00E43412" w14:paraId="0A7E1C49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3D3951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Тип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тестирования</w:t>
            </w:r>
            <w:proofErr w:type="spellEnd"/>
          </w:p>
        </w:tc>
        <w:tc>
          <w:tcPr>
            <w:tcW w:w="5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CCA90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Ручное</w:t>
            </w:r>
            <w:proofErr w:type="spellEnd"/>
          </w:p>
        </w:tc>
      </w:tr>
      <w:tr w:rsidR="00E43412" w:rsidRPr="00E43412" w14:paraId="2F35B372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0FD7B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Действие</w:t>
            </w:r>
            <w:proofErr w:type="spellEnd"/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D34DFD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Ожидаемый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результат</w:t>
            </w:r>
            <w:proofErr w:type="spellEnd"/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63B9D5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  <w:p w14:paraId="16DCC87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Провален</w:t>
            </w:r>
            <w:proofErr w:type="spellEnd"/>
          </w:p>
          <w:p w14:paraId="2F035DE4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r w:rsidRPr="00E43412">
              <w:rPr>
                <w:sz w:val="28"/>
                <w:szCs w:val="28"/>
                <w:lang w:val="en"/>
              </w:rPr>
              <w:t xml:space="preserve">-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Заблокирован</w:t>
            </w:r>
            <w:proofErr w:type="spellEnd"/>
          </w:p>
        </w:tc>
      </w:tr>
      <w:tr w:rsidR="00E43412" w:rsidRPr="00E43412" w14:paraId="508330F9" w14:textId="77777777" w:rsidTr="00DE0027">
        <w:trPr>
          <w:trHeight w:val="90"/>
        </w:trPr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31D80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Предусловие</w:t>
            </w:r>
            <w:proofErr w:type="spellEnd"/>
          </w:p>
        </w:tc>
        <w:tc>
          <w:tcPr>
            <w:tcW w:w="5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3A816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читалки и корректный вывод текста</w:t>
            </w:r>
          </w:p>
        </w:tc>
      </w:tr>
      <w:tr w:rsidR="00E43412" w:rsidRPr="00E43412" w14:paraId="56A757E2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FA912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Шаги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теста</w:t>
            </w:r>
            <w:proofErr w:type="spellEnd"/>
          </w:p>
        </w:tc>
        <w:tc>
          <w:tcPr>
            <w:tcW w:w="5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F770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</w:p>
        </w:tc>
      </w:tr>
      <w:tr w:rsidR="00E43412" w:rsidRPr="00E43412" w14:paraId="0E4526C6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E3665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Запустить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</w:t>
            </w:r>
            <w:proofErr w:type="spellEnd"/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DA37B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Успешный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запуск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сайта</w:t>
            </w:r>
            <w:proofErr w:type="spellEnd"/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98BADA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40916789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ED2AC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Открыть страницу личного кабинета или каталога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8F24FA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Успешно открыта страница личного кабинета/каталога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8A815C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</w:tbl>
    <w:p w14:paraId="1C918D82" w14:textId="77777777" w:rsidR="00DE0027" w:rsidRDefault="00DE0027">
      <w:pPr>
        <w:rPr>
          <w:sz w:val="28"/>
          <w:szCs w:val="28"/>
        </w:rPr>
      </w:pPr>
    </w:p>
    <w:p w14:paraId="570C8805" w14:textId="30EB6943" w:rsidR="00DE0027" w:rsidRDefault="00DE0027" w:rsidP="00DE0027">
      <w:pPr>
        <w:ind w:firstLine="851"/>
        <w:rPr>
          <w:sz w:val="28"/>
          <w:szCs w:val="28"/>
        </w:rPr>
      </w:pPr>
      <w:r>
        <w:rPr>
          <w:sz w:val="28"/>
          <w:szCs w:val="28"/>
        </w:rPr>
        <w:t>Продолжение таблицы 15</w:t>
      </w:r>
    </w:p>
    <w:p w14:paraId="7584E77B" w14:textId="77777777" w:rsidR="00DE0027" w:rsidRPr="00DE0027" w:rsidRDefault="00DE0027" w:rsidP="00DE0027">
      <w:pPr>
        <w:ind w:firstLine="851"/>
        <w:rPr>
          <w:sz w:val="28"/>
          <w:szCs w:val="28"/>
        </w:rPr>
      </w:pPr>
    </w:p>
    <w:tbl>
      <w:tblPr>
        <w:tblW w:w="9015" w:type="dxa"/>
        <w:tblInd w:w="-1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8"/>
        <w:gridCol w:w="3577"/>
        <w:gridCol w:w="2210"/>
      </w:tblGrid>
      <w:tr w:rsidR="00E43412" w:rsidRPr="00E43412" w14:paraId="48435AA1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3DC6B1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 xml:space="preserve">Открыть модальное окно желаемой книги любого автора 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FC388F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модального окна выбранной книги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12B1FF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1A4FBD48" w14:textId="77777777" w:rsidTr="00DE0027"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F8A7E8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Нажать на кнопку «Читать книгу»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4E4BD2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Открытие страницы с выбранной книгой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BF7748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  <w:tr w:rsidR="00E43412" w:rsidRPr="00E43412" w14:paraId="5EE77038" w14:textId="77777777" w:rsidTr="00DE0027">
        <w:trPr>
          <w:trHeight w:val="1284"/>
        </w:trPr>
        <w:tc>
          <w:tcPr>
            <w:tcW w:w="3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1D2882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Вывод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текст</w:t>
            </w:r>
            <w:proofErr w:type="spellEnd"/>
            <w:r w:rsidRPr="00E43412">
              <w:rPr>
                <w:sz w:val="28"/>
                <w:szCs w:val="28"/>
                <w:lang w:val="en"/>
              </w:rPr>
              <w:t xml:space="preserve"> </w:t>
            </w:r>
            <w:proofErr w:type="spellStart"/>
            <w:r w:rsidRPr="00E43412">
              <w:rPr>
                <w:sz w:val="28"/>
                <w:szCs w:val="28"/>
                <w:lang w:val="en"/>
              </w:rPr>
              <w:t>книги</w:t>
            </w:r>
            <w:proofErr w:type="spellEnd"/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A7C349" w14:textId="77777777" w:rsidR="00E43412" w:rsidRPr="00E43412" w:rsidRDefault="00E43412" w:rsidP="00E43412">
            <w:pPr>
              <w:jc w:val="both"/>
              <w:rPr>
                <w:sz w:val="28"/>
                <w:szCs w:val="28"/>
              </w:rPr>
            </w:pPr>
            <w:r w:rsidRPr="00E43412">
              <w:rPr>
                <w:sz w:val="28"/>
                <w:szCs w:val="28"/>
              </w:rPr>
              <w:t>Корректный вывод книги вместе с текстом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FBD357" w14:textId="77777777" w:rsidR="00E43412" w:rsidRPr="00E43412" w:rsidRDefault="00E43412" w:rsidP="00E43412">
            <w:pPr>
              <w:jc w:val="both"/>
              <w:rPr>
                <w:sz w:val="28"/>
                <w:szCs w:val="28"/>
                <w:lang w:val="en"/>
              </w:rPr>
            </w:pPr>
            <w:proofErr w:type="spellStart"/>
            <w:r w:rsidRPr="00E43412">
              <w:rPr>
                <w:sz w:val="28"/>
                <w:szCs w:val="28"/>
                <w:lang w:val="en"/>
              </w:rPr>
              <w:t>Пройден</w:t>
            </w:r>
            <w:proofErr w:type="spellEnd"/>
          </w:p>
        </w:tc>
      </w:tr>
    </w:tbl>
    <w:p w14:paraId="17CF2DB0" w14:textId="5466E618" w:rsidR="008732E1" w:rsidRDefault="008732E1" w:rsidP="004E642A">
      <w:pPr>
        <w:ind w:firstLine="851"/>
        <w:jc w:val="both"/>
        <w:rPr>
          <w:sz w:val="28"/>
          <w:szCs w:val="28"/>
          <w:lang w:val="en-US"/>
        </w:rPr>
      </w:pPr>
    </w:p>
    <w:p w14:paraId="0A960150" w14:textId="77777777" w:rsidR="008732E1" w:rsidRDefault="008732E1">
      <w:pPr>
        <w:suppressAutoHyphens w:val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061D64B" w14:textId="2C9ABC8D" w:rsidR="00394A46" w:rsidRDefault="008732E1" w:rsidP="008732E1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Заключение</w:t>
      </w:r>
    </w:p>
    <w:p w14:paraId="695045B2" w14:textId="77777777" w:rsidR="008732E1" w:rsidRDefault="008732E1" w:rsidP="008732E1">
      <w:pPr>
        <w:jc w:val="center"/>
        <w:rPr>
          <w:sz w:val="28"/>
          <w:szCs w:val="28"/>
        </w:rPr>
      </w:pPr>
    </w:p>
    <w:p w14:paraId="44EF5AAE" w14:textId="77777777" w:rsidR="008732E1" w:rsidRDefault="008732E1" w:rsidP="008732E1">
      <w:pPr>
        <w:jc w:val="center"/>
        <w:rPr>
          <w:sz w:val="28"/>
          <w:szCs w:val="28"/>
        </w:rPr>
      </w:pPr>
    </w:p>
    <w:p w14:paraId="59CE119C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В ходе выполнения учебной практики был разработан веб-проект «E-Book», предназначенный для чтения и управления электронной библиотекой пользователя.</w:t>
      </w:r>
    </w:p>
    <w:p w14:paraId="5186706D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В процессе работы были выполнены основные этапы разработки программного продукта: проведено проектирование системы с использованием диаграмм, разработан пользовательский интерфейс, реализована серверная часть и спроектирована база данных. Также было проведено тестирование приложения, в результате которого проверена корректность работы основных функций и выявлены возможные ошибки.</w:t>
      </w:r>
    </w:p>
    <w:p w14:paraId="2D93EEE0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 xml:space="preserve">В рамках практики были применены современные технологии разработки, включая язык программирования Python, фреймворк </w:t>
      </w:r>
      <w:proofErr w:type="spellStart"/>
      <w:r w:rsidRPr="008732E1">
        <w:rPr>
          <w:sz w:val="28"/>
          <w:szCs w:val="28"/>
        </w:rPr>
        <w:t>Flask</w:t>
      </w:r>
      <w:proofErr w:type="spellEnd"/>
      <w:r w:rsidRPr="008732E1">
        <w:rPr>
          <w:sz w:val="28"/>
          <w:szCs w:val="28"/>
        </w:rPr>
        <w:t>, а также средства разработки пользовательского интерфейса. Использование данных инструментов позволило эффективно реализовать поставленные задачи.</w:t>
      </w:r>
    </w:p>
    <w:p w14:paraId="1F3FC2B8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В результате выполнения работы были получены практические навыки проектирования, разработки и тестирования программных продуктов, а также опыт работы с инструментами визуализации и управления проектами.</w:t>
      </w:r>
    </w:p>
    <w:p w14:paraId="6C1DE149" w14:textId="77777777" w:rsidR="008732E1" w:rsidRPr="008732E1" w:rsidRDefault="008732E1" w:rsidP="008732E1">
      <w:pPr>
        <w:ind w:firstLine="851"/>
        <w:jc w:val="both"/>
        <w:rPr>
          <w:sz w:val="28"/>
          <w:szCs w:val="28"/>
        </w:rPr>
      </w:pPr>
      <w:r w:rsidRPr="008732E1">
        <w:rPr>
          <w:sz w:val="28"/>
          <w:szCs w:val="28"/>
        </w:rPr>
        <w:t>Разработанное приложение может быть доработано и расширено в дальнейшем за счет добавления нового функционала и улучшения пользовательского интерфейса.</w:t>
      </w:r>
    </w:p>
    <w:p w14:paraId="3C7293DE" w14:textId="7A13CA65" w:rsidR="00C32956" w:rsidRDefault="00C32956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CAC2CA" w14:textId="5DD2A4E8" w:rsidR="00C32956" w:rsidRPr="00FE5DE6" w:rsidRDefault="00C32956" w:rsidP="00C32956">
      <w:pPr>
        <w:ind w:firstLine="851"/>
        <w:jc w:val="right"/>
        <w:rPr>
          <w:sz w:val="28"/>
          <w:szCs w:val="28"/>
        </w:rPr>
      </w:pPr>
      <w:r w:rsidRPr="00C32956">
        <w:rPr>
          <w:sz w:val="28"/>
          <w:szCs w:val="28"/>
        </w:rPr>
        <w:lastRenderedPageBreak/>
        <w:t>Приложение А</w:t>
      </w:r>
    </w:p>
    <w:p w14:paraId="54146DD3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032BF753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95BA38A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73B04332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E955A7B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5B5EA4E6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7C8984C5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134E91BF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7804C5D2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4D6439D5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8202ABB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1C7CA6F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5469BDD0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5E4F4C9D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2AAD5BE9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70A189FB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680B3E9B" w14:textId="77777777" w:rsidR="00C32956" w:rsidRPr="00FE5DE6" w:rsidRDefault="00C32956" w:rsidP="008732E1">
      <w:pPr>
        <w:ind w:firstLine="851"/>
        <w:jc w:val="both"/>
        <w:rPr>
          <w:sz w:val="28"/>
          <w:szCs w:val="28"/>
        </w:rPr>
      </w:pPr>
    </w:p>
    <w:p w14:paraId="5D2FB650" w14:textId="00376430" w:rsidR="00C32956" w:rsidRPr="00C32956" w:rsidRDefault="00C32956" w:rsidP="00C32956">
      <w:pPr>
        <w:jc w:val="center"/>
        <w:rPr>
          <w:sz w:val="28"/>
          <w:szCs w:val="28"/>
        </w:rPr>
      </w:pPr>
      <w:r w:rsidRPr="00C32956">
        <w:rPr>
          <w:sz w:val="28"/>
          <w:szCs w:val="28"/>
        </w:rPr>
        <w:t>ТЕХНИЧЕСКОЕ ЗАДАНИЕ</w:t>
      </w:r>
    </w:p>
    <w:p w14:paraId="31A3443E" w14:textId="79BCDB23" w:rsidR="00C32956" w:rsidRPr="00C32956" w:rsidRDefault="00C32956" w:rsidP="00C32956">
      <w:pPr>
        <w:jc w:val="center"/>
        <w:rPr>
          <w:sz w:val="28"/>
          <w:szCs w:val="28"/>
        </w:rPr>
      </w:pPr>
      <w:r w:rsidRPr="00C32956">
        <w:rPr>
          <w:sz w:val="28"/>
          <w:szCs w:val="28"/>
        </w:rPr>
        <w:t>на разработку веб-приложения</w:t>
      </w:r>
    </w:p>
    <w:p w14:paraId="538EF618" w14:textId="1F6A35C2" w:rsidR="00C32956" w:rsidRPr="00C32956" w:rsidRDefault="00C32956" w:rsidP="00C32956">
      <w:pPr>
        <w:jc w:val="center"/>
        <w:rPr>
          <w:sz w:val="28"/>
          <w:szCs w:val="28"/>
        </w:rPr>
      </w:pPr>
      <w:r w:rsidRPr="00C32956">
        <w:rPr>
          <w:sz w:val="28"/>
          <w:szCs w:val="28"/>
        </w:rPr>
        <w:t>«</w:t>
      </w:r>
      <w:r w:rsidRPr="00C10639">
        <w:rPr>
          <w:color w:val="000000" w:themeColor="text1"/>
          <w:sz w:val="28"/>
          <w:szCs w:val="28"/>
        </w:rPr>
        <w:t>Сервис</w:t>
      </w:r>
      <w:r w:rsidR="00C10639" w:rsidRPr="00C10639">
        <w:rPr>
          <w:color w:val="000000" w:themeColor="text1"/>
          <w:sz w:val="28"/>
          <w:szCs w:val="28"/>
        </w:rPr>
        <w:t xml:space="preserve"> чтения книг</w:t>
      </w:r>
      <w:r w:rsidRPr="00C32956">
        <w:rPr>
          <w:color w:val="FF0000"/>
          <w:sz w:val="28"/>
          <w:szCs w:val="28"/>
        </w:rPr>
        <w:t xml:space="preserve"> </w:t>
      </w:r>
      <w:r w:rsidRPr="00C32956">
        <w:rPr>
          <w:sz w:val="28"/>
          <w:szCs w:val="28"/>
        </w:rPr>
        <w:t xml:space="preserve">" </w:t>
      </w:r>
      <w:r>
        <w:rPr>
          <w:sz w:val="28"/>
          <w:szCs w:val="28"/>
          <w:lang w:val="en-US"/>
        </w:rPr>
        <w:t>E</w:t>
      </w:r>
      <w:r w:rsidRPr="00C10639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Book</w:t>
      </w:r>
      <w:r w:rsidRPr="00C32956">
        <w:rPr>
          <w:sz w:val="28"/>
          <w:szCs w:val="28"/>
        </w:rPr>
        <w:t xml:space="preserve"> "»</w:t>
      </w:r>
    </w:p>
    <w:p w14:paraId="64486DE4" w14:textId="76EC083C" w:rsidR="008732E1" w:rsidRPr="00C10639" w:rsidRDefault="00C32956" w:rsidP="00C32956">
      <w:pPr>
        <w:jc w:val="center"/>
        <w:rPr>
          <w:sz w:val="28"/>
          <w:szCs w:val="28"/>
        </w:rPr>
      </w:pPr>
      <w:r w:rsidRPr="00C32956">
        <w:rPr>
          <w:sz w:val="28"/>
          <w:szCs w:val="28"/>
        </w:rPr>
        <w:t xml:space="preserve">Дата составления: </w:t>
      </w:r>
      <w:r>
        <w:rPr>
          <w:sz w:val="28"/>
          <w:szCs w:val="28"/>
        </w:rPr>
        <w:t>14</w:t>
      </w:r>
      <w:r w:rsidRPr="00C32956">
        <w:rPr>
          <w:sz w:val="28"/>
          <w:szCs w:val="28"/>
        </w:rPr>
        <w:t xml:space="preserve"> марта 2026 г.</w:t>
      </w:r>
    </w:p>
    <w:p w14:paraId="16157AFF" w14:textId="1D2354DE" w:rsidR="00C10639" w:rsidRPr="00C10639" w:rsidRDefault="00C10639">
      <w:pPr>
        <w:suppressAutoHyphens w:val="0"/>
        <w:rPr>
          <w:sz w:val="28"/>
          <w:szCs w:val="28"/>
        </w:rPr>
      </w:pPr>
      <w:r w:rsidRPr="00C10639">
        <w:rPr>
          <w:sz w:val="28"/>
          <w:szCs w:val="28"/>
        </w:rPr>
        <w:br w:type="page"/>
      </w:r>
    </w:p>
    <w:p w14:paraId="45F8E1E8" w14:textId="77777777" w:rsidR="00C10639" w:rsidRPr="00C10639" w:rsidRDefault="00C10639">
      <w:pPr>
        <w:numPr>
          <w:ilvl w:val="0"/>
          <w:numId w:val="12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lastRenderedPageBreak/>
        <w:t>Введение</w:t>
      </w:r>
    </w:p>
    <w:p w14:paraId="77FF5BDE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41BCE00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1A7444A5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Настоящее техническое задание описывает требования к разработке веб-сервиса «E-Book».</w:t>
      </w:r>
    </w:p>
    <w:p w14:paraId="797A1E1E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Цель проекта — создание системы для чтения, хранения, сортировки и фильтрации книг, а также отслеживания пользовательского прогресса чтения.</w:t>
      </w:r>
    </w:p>
    <w:p w14:paraId="5CE25D3B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18F028AE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731F95D8" w14:textId="77777777" w:rsidR="00C10639" w:rsidRPr="00C10639" w:rsidRDefault="00C10639">
      <w:pPr>
        <w:numPr>
          <w:ilvl w:val="0"/>
          <w:numId w:val="12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Общие сведения</w:t>
      </w:r>
    </w:p>
    <w:p w14:paraId="1DC47183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72FAD024" w14:textId="77777777" w:rsidR="003C657E" w:rsidRPr="003C657E" w:rsidRDefault="003C657E" w:rsidP="003C657E">
      <w:pPr>
        <w:ind w:firstLine="851"/>
        <w:jc w:val="both"/>
        <w:rPr>
          <w:sz w:val="28"/>
          <w:szCs w:val="28"/>
        </w:rPr>
      </w:pPr>
    </w:p>
    <w:p w14:paraId="2B8C9798" w14:textId="5489B07F" w:rsidR="00C10639" w:rsidRDefault="00C10639" w:rsidP="003C657E">
      <w:pPr>
        <w:ind w:firstLine="851"/>
        <w:jc w:val="both"/>
        <w:rPr>
          <w:sz w:val="28"/>
          <w:szCs w:val="28"/>
          <w:lang w:val="en-US"/>
        </w:rPr>
      </w:pPr>
      <w:r w:rsidRPr="003C657E">
        <w:rPr>
          <w:sz w:val="28"/>
          <w:szCs w:val="28"/>
        </w:rPr>
        <w:t>Заказчик – Кошкина А.А.</w:t>
      </w:r>
    </w:p>
    <w:p w14:paraId="2D99C880" w14:textId="77777777" w:rsidR="003C657E" w:rsidRP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0697A312" w14:textId="005AAED2" w:rsidR="00C10639" w:rsidRPr="003C657E" w:rsidRDefault="00C10639" w:rsidP="003C657E">
      <w:pPr>
        <w:ind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Команда разработки:</w:t>
      </w:r>
    </w:p>
    <w:p w14:paraId="11F04885" w14:textId="50B21A5F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Проект-менеджер – Куликов Андрей;</w:t>
      </w:r>
    </w:p>
    <w:p w14:paraId="1C38609D" w14:textId="5BAA7D43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Технический лидер – Чимбай Роман;</w:t>
      </w:r>
    </w:p>
    <w:p w14:paraId="06F16351" w14:textId="36944982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Фронтенд-разработчик – Коротких Татьяна;</w:t>
      </w:r>
    </w:p>
    <w:p w14:paraId="09BD7A75" w14:textId="2EEB9AF3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Бэкенд-разработчик – Чимбай Роман;</w:t>
      </w:r>
    </w:p>
    <w:p w14:paraId="7A81A1C7" w14:textId="1FA42243" w:rsidR="00C10639" w:rsidRPr="003C657E" w:rsidRDefault="00C10639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Тестировщик – Рулёв Илья.</w:t>
      </w:r>
    </w:p>
    <w:p w14:paraId="40EBFDF9" w14:textId="77777777" w:rsidR="003C657E" w:rsidRPr="003C657E" w:rsidRDefault="003C657E">
      <w:pPr>
        <w:pStyle w:val="af3"/>
        <w:numPr>
          <w:ilvl w:val="0"/>
          <w:numId w:val="15"/>
        </w:numPr>
        <w:ind w:left="0" w:firstLine="851"/>
        <w:jc w:val="both"/>
        <w:rPr>
          <w:sz w:val="28"/>
          <w:szCs w:val="28"/>
        </w:rPr>
      </w:pPr>
    </w:p>
    <w:p w14:paraId="144373C0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Тип системы: веб-приложение</w:t>
      </w:r>
    </w:p>
    <w:p w14:paraId="7ABC5953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Назначение системы:</w:t>
      </w:r>
    </w:p>
    <w:p w14:paraId="26BBB76B" w14:textId="20795DE7" w:rsidR="00C10639" w:rsidRPr="00C10639" w:rsidRDefault="00C10639">
      <w:pPr>
        <w:numPr>
          <w:ilvl w:val="0"/>
          <w:numId w:val="16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чтение книг внутри сервиса</w:t>
      </w:r>
      <w:r w:rsidRPr="003C657E">
        <w:rPr>
          <w:sz w:val="28"/>
          <w:szCs w:val="28"/>
        </w:rPr>
        <w:t>;</w:t>
      </w:r>
    </w:p>
    <w:p w14:paraId="0A785DDD" w14:textId="1FA88EC2" w:rsidR="00C10639" w:rsidRPr="00C10639" w:rsidRDefault="00C10639">
      <w:pPr>
        <w:numPr>
          <w:ilvl w:val="0"/>
          <w:numId w:val="16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ведение личной библиотеки</w:t>
      </w:r>
      <w:r w:rsidRPr="003C657E">
        <w:rPr>
          <w:sz w:val="28"/>
          <w:szCs w:val="28"/>
        </w:rPr>
        <w:t>;</w:t>
      </w:r>
    </w:p>
    <w:p w14:paraId="46B5A088" w14:textId="3EFA33F8" w:rsidR="00C10639" w:rsidRPr="00C10639" w:rsidRDefault="00C10639">
      <w:pPr>
        <w:numPr>
          <w:ilvl w:val="0"/>
          <w:numId w:val="16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сортировка и фильтрация книг</w:t>
      </w:r>
      <w:r w:rsidRPr="003C657E">
        <w:rPr>
          <w:sz w:val="28"/>
          <w:szCs w:val="28"/>
        </w:rPr>
        <w:t>;</w:t>
      </w:r>
    </w:p>
    <w:p w14:paraId="40DC528E" w14:textId="2D2D53F2" w:rsidR="00C10639" w:rsidRPr="003C657E" w:rsidRDefault="00C10639">
      <w:pPr>
        <w:numPr>
          <w:ilvl w:val="0"/>
          <w:numId w:val="16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отслеживание прогресса чтения</w:t>
      </w:r>
      <w:r w:rsidRPr="003C657E">
        <w:rPr>
          <w:sz w:val="28"/>
          <w:szCs w:val="28"/>
        </w:rPr>
        <w:t>.</w:t>
      </w:r>
    </w:p>
    <w:p w14:paraId="6535958E" w14:textId="77777777" w:rsidR="003C657E" w:rsidRPr="00C10639" w:rsidRDefault="003C657E" w:rsidP="003C657E">
      <w:pPr>
        <w:ind w:left="851"/>
        <w:jc w:val="both"/>
        <w:rPr>
          <w:sz w:val="28"/>
          <w:szCs w:val="28"/>
        </w:rPr>
      </w:pPr>
    </w:p>
    <w:p w14:paraId="5F57E08F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Целевая аудитория: широкая (без ограничений по возрасту и опыту)</w:t>
      </w:r>
    </w:p>
    <w:p w14:paraId="6C1CE44F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Роли пользователей:</w:t>
      </w:r>
    </w:p>
    <w:p w14:paraId="2B6F8F54" w14:textId="5C8D90B6" w:rsidR="00C10639" w:rsidRPr="00C10639" w:rsidRDefault="00C10639">
      <w:pPr>
        <w:numPr>
          <w:ilvl w:val="0"/>
          <w:numId w:val="17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Гость (неавторизованный пользователь)</w:t>
      </w:r>
      <w:r w:rsidRPr="003C657E">
        <w:rPr>
          <w:sz w:val="28"/>
          <w:szCs w:val="28"/>
        </w:rPr>
        <w:t>;</w:t>
      </w:r>
    </w:p>
    <w:p w14:paraId="71DA6141" w14:textId="3DF58EFA" w:rsidR="00C10639" w:rsidRPr="00C10639" w:rsidRDefault="00C10639">
      <w:pPr>
        <w:numPr>
          <w:ilvl w:val="0"/>
          <w:numId w:val="17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Пользователь (авторизованный пользователь)</w:t>
      </w:r>
      <w:r w:rsidRPr="003C657E">
        <w:rPr>
          <w:sz w:val="28"/>
          <w:szCs w:val="28"/>
        </w:rPr>
        <w:t>.</w:t>
      </w:r>
    </w:p>
    <w:p w14:paraId="4DD82989" w14:textId="53B751DC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Возможности ролей:</w:t>
      </w:r>
    </w:p>
    <w:p w14:paraId="78BE3E70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Гость:</w:t>
      </w:r>
    </w:p>
    <w:p w14:paraId="356E4E71" w14:textId="107AE623" w:rsidR="00C10639" w:rsidRPr="00C10639" w:rsidRDefault="00C10639">
      <w:pPr>
        <w:numPr>
          <w:ilvl w:val="0"/>
          <w:numId w:val="13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Просмотр контента</w:t>
      </w:r>
      <w:r w:rsidRPr="003C657E">
        <w:rPr>
          <w:sz w:val="28"/>
          <w:szCs w:val="28"/>
        </w:rPr>
        <w:t>.</w:t>
      </w:r>
    </w:p>
    <w:p w14:paraId="63C41359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Пользователь:</w:t>
      </w:r>
    </w:p>
    <w:p w14:paraId="7427366A" w14:textId="5AB2BA16" w:rsidR="00C10639" w:rsidRPr="00C10639" w:rsidRDefault="00C10639">
      <w:pPr>
        <w:numPr>
          <w:ilvl w:val="0"/>
          <w:numId w:val="18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Доступ к личному кабинету</w:t>
      </w:r>
      <w:r w:rsidRPr="003C657E">
        <w:rPr>
          <w:sz w:val="28"/>
          <w:szCs w:val="28"/>
        </w:rPr>
        <w:t>;</w:t>
      </w:r>
    </w:p>
    <w:p w14:paraId="1F5F6EBB" w14:textId="1EFC937C" w:rsidR="00C10639" w:rsidRPr="00C10639" w:rsidRDefault="00C10639">
      <w:pPr>
        <w:numPr>
          <w:ilvl w:val="0"/>
          <w:numId w:val="18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Управление библиотекой</w:t>
      </w:r>
      <w:r w:rsidRPr="003C657E">
        <w:rPr>
          <w:sz w:val="28"/>
          <w:szCs w:val="28"/>
        </w:rPr>
        <w:t>;</w:t>
      </w:r>
    </w:p>
    <w:p w14:paraId="2B27B6E7" w14:textId="63C88754" w:rsidR="00C10639" w:rsidRPr="00C10639" w:rsidRDefault="00C10639">
      <w:pPr>
        <w:numPr>
          <w:ilvl w:val="0"/>
          <w:numId w:val="18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Чтение книг</w:t>
      </w:r>
      <w:r w:rsidRPr="003C657E">
        <w:rPr>
          <w:sz w:val="28"/>
          <w:szCs w:val="28"/>
        </w:rPr>
        <w:t>;</w:t>
      </w:r>
    </w:p>
    <w:p w14:paraId="2DA093E3" w14:textId="55DB93F8" w:rsidR="00C10639" w:rsidRPr="00C10639" w:rsidRDefault="00C10639">
      <w:pPr>
        <w:numPr>
          <w:ilvl w:val="0"/>
          <w:numId w:val="18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Работа с заметками, оценками и статусами</w:t>
      </w:r>
      <w:r w:rsidRPr="003C657E">
        <w:rPr>
          <w:sz w:val="28"/>
          <w:szCs w:val="28"/>
        </w:rPr>
        <w:t>.</w:t>
      </w:r>
    </w:p>
    <w:p w14:paraId="04562863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4EB497BB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785804ED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3. Требования к функциональности</w:t>
      </w:r>
    </w:p>
    <w:p w14:paraId="63C1E351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1A83802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203A97EF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Работа с книгами:</w:t>
      </w:r>
    </w:p>
    <w:p w14:paraId="02E368D2" w14:textId="028BA653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Чтение книг внутри сервиса</w:t>
      </w:r>
      <w:r w:rsidRPr="003C657E">
        <w:rPr>
          <w:sz w:val="28"/>
          <w:szCs w:val="28"/>
        </w:rPr>
        <w:t>;</w:t>
      </w:r>
    </w:p>
    <w:p w14:paraId="6938EE38" w14:textId="55A6FED9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Добавление книг пользователем</w:t>
      </w:r>
      <w:r w:rsidRPr="003C657E">
        <w:rPr>
          <w:sz w:val="28"/>
          <w:szCs w:val="28"/>
        </w:rPr>
        <w:t>;</w:t>
      </w:r>
    </w:p>
    <w:p w14:paraId="4817C172" w14:textId="52B06F34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Скачивание книг</w:t>
      </w:r>
      <w:r w:rsidRPr="003C657E">
        <w:rPr>
          <w:sz w:val="28"/>
          <w:szCs w:val="28"/>
        </w:rPr>
        <w:t>;</w:t>
      </w:r>
    </w:p>
    <w:p w14:paraId="526520DC" w14:textId="6AA83970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Подсчет количества скачиваний</w:t>
      </w:r>
      <w:r w:rsidRPr="003C657E">
        <w:rPr>
          <w:sz w:val="28"/>
          <w:szCs w:val="28"/>
        </w:rPr>
        <w:t>;</w:t>
      </w:r>
    </w:p>
    <w:p w14:paraId="0CAA67B9" w14:textId="52538F2B" w:rsidR="00C10639" w:rsidRPr="00C10639" w:rsidRDefault="00C10639">
      <w:pPr>
        <w:numPr>
          <w:ilvl w:val="0"/>
          <w:numId w:val="19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Закладки (место остановки чтения)</w:t>
      </w:r>
      <w:r w:rsidRPr="003C657E">
        <w:rPr>
          <w:sz w:val="28"/>
          <w:szCs w:val="28"/>
        </w:rPr>
        <w:t>.</w:t>
      </w:r>
    </w:p>
    <w:p w14:paraId="27E63980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144668A2" w14:textId="49BE62EF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Поиск:</w:t>
      </w:r>
    </w:p>
    <w:p w14:paraId="6C28D13D" w14:textId="42786950" w:rsidR="00C10639" w:rsidRPr="00C10639" w:rsidRDefault="00C10639">
      <w:pPr>
        <w:numPr>
          <w:ilvl w:val="0"/>
          <w:numId w:val="20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Поиск по ключевым словам</w:t>
      </w:r>
      <w:r w:rsidRPr="003C657E">
        <w:rPr>
          <w:sz w:val="28"/>
          <w:szCs w:val="28"/>
        </w:rPr>
        <w:t>;</w:t>
      </w:r>
    </w:p>
    <w:p w14:paraId="74EFF6D1" w14:textId="55B4749D" w:rsidR="00C10639" w:rsidRPr="00C10639" w:rsidRDefault="00C10639">
      <w:pPr>
        <w:numPr>
          <w:ilvl w:val="0"/>
          <w:numId w:val="20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Поиск по описанию</w:t>
      </w:r>
      <w:r w:rsidRPr="003C657E">
        <w:rPr>
          <w:sz w:val="28"/>
          <w:szCs w:val="28"/>
        </w:rPr>
        <w:t>.</w:t>
      </w:r>
    </w:p>
    <w:p w14:paraId="0F97882C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Фильтрация:</w:t>
      </w:r>
    </w:p>
    <w:p w14:paraId="434FB8EE" w14:textId="206CED85" w:rsidR="00C10639" w:rsidRPr="00C10639" w:rsidRDefault="00C10639">
      <w:pPr>
        <w:numPr>
          <w:ilvl w:val="0"/>
          <w:numId w:val="21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жанрам</w:t>
      </w:r>
      <w:r w:rsidRPr="003C657E">
        <w:rPr>
          <w:sz w:val="28"/>
          <w:szCs w:val="28"/>
        </w:rPr>
        <w:t>;</w:t>
      </w:r>
    </w:p>
    <w:p w14:paraId="64765E19" w14:textId="0DE0CE6D" w:rsidR="00C10639" w:rsidRPr="00C10639" w:rsidRDefault="00C10639">
      <w:pPr>
        <w:numPr>
          <w:ilvl w:val="0"/>
          <w:numId w:val="21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автору</w:t>
      </w:r>
      <w:r w:rsidRPr="003C657E">
        <w:rPr>
          <w:sz w:val="28"/>
          <w:szCs w:val="28"/>
        </w:rPr>
        <w:t>;</w:t>
      </w:r>
    </w:p>
    <w:p w14:paraId="2C04C48B" w14:textId="045BED8A" w:rsidR="00C10639" w:rsidRPr="00C10639" w:rsidRDefault="00C10639">
      <w:pPr>
        <w:numPr>
          <w:ilvl w:val="0"/>
          <w:numId w:val="21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статусу</w:t>
      </w:r>
      <w:r w:rsidRPr="003C657E">
        <w:rPr>
          <w:sz w:val="28"/>
          <w:szCs w:val="28"/>
        </w:rPr>
        <w:t>.</w:t>
      </w:r>
    </w:p>
    <w:p w14:paraId="4337B5F8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Сортировка:</w:t>
      </w:r>
    </w:p>
    <w:p w14:paraId="4B4CD56B" w14:textId="0F970650" w:rsidR="00C10639" w:rsidRPr="00C10639" w:rsidRDefault="00C10639">
      <w:pPr>
        <w:numPr>
          <w:ilvl w:val="0"/>
          <w:numId w:val="22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дате прочтения</w:t>
      </w:r>
      <w:r w:rsidRPr="003C657E">
        <w:rPr>
          <w:sz w:val="28"/>
          <w:szCs w:val="28"/>
        </w:rPr>
        <w:t>;</w:t>
      </w:r>
    </w:p>
    <w:p w14:paraId="5DA43A0B" w14:textId="06EA8EB2" w:rsidR="00C10639" w:rsidRPr="00C10639" w:rsidRDefault="00C10639">
      <w:pPr>
        <w:numPr>
          <w:ilvl w:val="0"/>
          <w:numId w:val="22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 году</w:t>
      </w:r>
      <w:r w:rsidRPr="00C10639">
        <w:rPr>
          <w:sz w:val="28"/>
          <w:szCs w:val="28"/>
          <w:lang w:val="en-US"/>
        </w:rPr>
        <w:t xml:space="preserve"> </w:t>
      </w:r>
      <w:r w:rsidRPr="00C10639">
        <w:rPr>
          <w:sz w:val="28"/>
          <w:szCs w:val="28"/>
        </w:rPr>
        <w:t>выхода</w:t>
      </w:r>
      <w:r w:rsidRPr="003C657E">
        <w:rPr>
          <w:sz w:val="28"/>
          <w:szCs w:val="28"/>
        </w:rPr>
        <w:t>.</w:t>
      </w:r>
    </w:p>
    <w:p w14:paraId="082C56A5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2319B8E1" w14:textId="4638B2B3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Личный кабинет:</w:t>
      </w:r>
    </w:p>
    <w:p w14:paraId="2CD65400" w14:textId="6F70E61A" w:rsidR="00C10639" w:rsidRPr="00C10639" w:rsidRDefault="00C10639">
      <w:pPr>
        <w:numPr>
          <w:ilvl w:val="0"/>
          <w:numId w:val="23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Коллекция книг пользователя</w:t>
      </w:r>
      <w:r w:rsidRPr="003C657E">
        <w:rPr>
          <w:sz w:val="28"/>
          <w:szCs w:val="28"/>
        </w:rPr>
        <w:t>.</w:t>
      </w:r>
    </w:p>
    <w:p w14:paraId="727C7CBC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Статусы книг:</w:t>
      </w:r>
    </w:p>
    <w:p w14:paraId="2CCA1C1A" w14:textId="16230D9A" w:rsidR="00C10639" w:rsidRPr="00C10639" w:rsidRDefault="00C10639">
      <w:pPr>
        <w:numPr>
          <w:ilvl w:val="0"/>
          <w:numId w:val="2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п</w:t>
      </w:r>
      <w:r w:rsidRPr="00C10639">
        <w:rPr>
          <w:sz w:val="28"/>
          <w:szCs w:val="28"/>
        </w:rPr>
        <w:t>рочитана</w:t>
      </w:r>
      <w:r w:rsidRPr="003C657E">
        <w:rPr>
          <w:sz w:val="28"/>
          <w:szCs w:val="28"/>
        </w:rPr>
        <w:t>;</w:t>
      </w:r>
    </w:p>
    <w:p w14:paraId="60A4E92F" w14:textId="230CD46E" w:rsidR="00C10639" w:rsidRPr="00C10639" w:rsidRDefault="00C10639">
      <w:pPr>
        <w:numPr>
          <w:ilvl w:val="0"/>
          <w:numId w:val="2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читаю</w:t>
      </w:r>
      <w:r w:rsidRPr="003C657E">
        <w:rPr>
          <w:sz w:val="28"/>
          <w:szCs w:val="28"/>
        </w:rPr>
        <w:t>;</w:t>
      </w:r>
    </w:p>
    <w:p w14:paraId="3192A4D0" w14:textId="5593D2DA" w:rsidR="00C10639" w:rsidRPr="00C10639" w:rsidRDefault="00C10639">
      <w:pPr>
        <w:numPr>
          <w:ilvl w:val="0"/>
          <w:numId w:val="2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отложена</w:t>
      </w:r>
      <w:r w:rsidRPr="003C657E">
        <w:rPr>
          <w:sz w:val="28"/>
          <w:szCs w:val="28"/>
        </w:rPr>
        <w:t>;</w:t>
      </w:r>
    </w:p>
    <w:p w14:paraId="61C99940" w14:textId="3CE1C0AF" w:rsidR="00C10639" w:rsidRPr="00C10639" w:rsidRDefault="00863691">
      <w:pPr>
        <w:numPr>
          <w:ilvl w:val="0"/>
          <w:numId w:val="24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желаемое</w:t>
      </w:r>
      <w:r w:rsidR="00C10639" w:rsidRPr="003C657E">
        <w:rPr>
          <w:sz w:val="28"/>
          <w:szCs w:val="28"/>
        </w:rPr>
        <w:t>.</w:t>
      </w:r>
    </w:p>
    <w:p w14:paraId="0DAB35F8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Жанры:</w:t>
      </w:r>
    </w:p>
    <w:p w14:paraId="7C421234" w14:textId="731A5DF7" w:rsidR="00C10639" w:rsidRPr="003C657E" w:rsidRDefault="00C10639">
      <w:pPr>
        <w:pStyle w:val="af3"/>
        <w:numPr>
          <w:ilvl w:val="0"/>
          <w:numId w:val="2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Возможность выбора из списка;</w:t>
      </w:r>
    </w:p>
    <w:p w14:paraId="0DC14E0E" w14:textId="16CDE016" w:rsidR="00C10639" w:rsidRPr="003C657E" w:rsidRDefault="00C10639">
      <w:pPr>
        <w:pStyle w:val="af3"/>
        <w:numPr>
          <w:ilvl w:val="0"/>
          <w:numId w:val="2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Возможность ручного ввода;</w:t>
      </w:r>
    </w:p>
    <w:p w14:paraId="4BDC179F" w14:textId="6231426B" w:rsidR="00C10639" w:rsidRPr="003C657E" w:rsidRDefault="00C10639">
      <w:pPr>
        <w:pStyle w:val="af3"/>
        <w:numPr>
          <w:ilvl w:val="0"/>
          <w:numId w:val="2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Возможность назначения нескольких жанров;</w:t>
      </w:r>
    </w:p>
    <w:p w14:paraId="558312DD" w14:textId="653DDE89" w:rsidR="00C10639" w:rsidRPr="003C657E" w:rsidRDefault="00C10639">
      <w:pPr>
        <w:pStyle w:val="af3"/>
        <w:numPr>
          <w:ilvl w:val="0"/>
          <w:numId w:val="2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Управление пользовательскими жанрами.</w:t>
      </w:r>
    </w:p>
    <w:p w14:paraId="27A4AAD0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Заметки и оценки:</w:t>
      </w:r>
    </w:p>
    <w:p w14:paraId="7339A262" w14:textId="116EC968" w:rsidR="00C10639" w:rsidRPr="003C657E" w:rsidRDefault="00C10639">
      <w:pPr>
        <w:pStyle w:val="af3"/>
        <w:numPr>
          <w:ilvl w:val="0"/>
          <w:numId w:val="2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Добавление нескольких заметок к книге;</w:t>
      </w:r>
    </w:p>
    <w:p w14:paraId="05178BFB" w14:textId="5A127712" w:rsidR="00C10639" w:rsidRPr="003C657E" w:rsidRDefault="00C10639">
      <w:pPr>
        <w:pStyle w:val="af3"/>
        <w:numPr>
          <w:ilvl w:val="0"/>
          <w:numId w:val="2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Оценка книги (1–5);</w:t>
      </w:r>
    </w:p>
    <w:p w14:paraId="7361D1C1" w14:textId="118F1EEA" w:rsidR="00C10639" w:rsidRPr="003C657E" w:rsidRDefault="00C10639">
      <w:pPr>
        <w:pStyle w:val="af3"/>
        <w:numPr>
          <w:ilvl w:val="0"/>
          <w:numId w:val="2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Сохранение даты прочтения.</w:t>
      </w:r>
    </w:p>
    <w:p w14:paraId="57FD0677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Формы:</w:t>
      </w:r>
    </w:p>
    <w:p w14:paraId="20EDD73B" w14:textId="13045BB2" w:rsidR="00C10639" w:rsidRPr="003C657E" w:rsidRDefault="00C10639">
      <w:pPr>
        <w:pStyle w:val="af3"/>
        <w:numPr>
          <w:ilvl w:val="0"/>
          <w:numId w:val="27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Регистрация;</w:t>
      </w:r>
    </w:p>
    <w:p w14:paraId="5F66AE4D" w14:textId="68AE565A" w:rsidR="00C10639" w:rsidRPr="003C657E" w:rsidRDefault="00C10639">
      <w:pPr>
        <w:pStyle w:val="af3"/>
        <w:numPr>
          <w:ilvl w:val="0"/>
          <w:numId w:val="27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Обратная связь.</w:t>
      </w:r>
    </w:p>
    <w:p w14:paraId="57956981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1A8F2992" w14:textId="2804B4B6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proofErr w:type="spellStart"/>
      <w:r w:rsidRPr="00C10639">
        <w:rPr>
          <w:sz w:val="28"/>
          <w:szCs w:val="28"/>
        </w:rPr>
        <w:t>Email</w:t>
      </w:r>
      <w:proofErr w:type="spellEnd"/>
      <w:r w:rsidRPr="00C10639">
        <w:rPr>
          <w:sz w:val="28"/>
          <w:szCs w:val="28"/>
        </w:rPr>
        <w:t>-уведомления:</w:t>
      </w:r>
    </w:p>
    <w:p w14:paraId="013A97DE" w14:textId="1C8E1D3D" w:rsidR="00C10639" w:rsidRPr="003C657E" w:rsidRDefault="00C10639">
      <w:pPr>
        <w:pStyle w:val="af3"/>
        <w:numPr>
          <w:ilvl w:val="0"/>
          <w:numId w:val="28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Уведомления о публикации книг от авторов, на которых подписан пользователь;</w:t>
      </w:r>
    </w:p>
    <w:p w14:paraId="3FE0C5C0" w14:textId="5FE38474" w:rsidR="00C10639" w:rsidRDefault="00C10639">
      <w:pPr>
        <w:pStyle w:val="af3"/>
        <w:numPr>
          <w:ilvl w:val="0"/>
          <w:numId w:val="28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Подтверждение при авторизации</w:t>
      </w:r>
      <w:r w:rsidR="00D7734C">
        <w:rPr>
          <w:sz w:val="28"/>
          <w:szCs w:val="28"/>
        </w:rPr>
        <w:t>;</w:t>
      </w:r>
    </w:p>
    <w:p w14:paraId="7E8D81C1" w14:textId="7E65C4DA" w:rsidR="00863691" w:rsidRPr="003C657E" w:rsidRDefault="00863691">
      <w:pPr>
        <w:pStyle w:val="af3"/>
        <w:numPr>
          <w:ilvl w:val="0"/>
          <w:numId w:val="28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Сброс пароля</w:t>
      </w:r>
      <w:r w:rsidR="00D7734C">
        <w:rPr>
          <w:sz w:val="28"/>
          <w:szCs w:val="28"/>
        </w:rPr>
        <w:t>.</w:t>
      </w:r>
    </w:p>
    <w:p w14:paraId="16D3A377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62DD886B" w14:textId="0DE49FD0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Статистика:</w:t>
      </w:r>
    </w:p>
    <w:p w14:paraId="67C76814" w14:textId="5478781A" w:rsidR="00C10639" w:rsidRPr="003C657E" w:rsidRDefault="002A59BA">
      <w:pPr>
        <w:pStyle w:val="af3"/>
        <w:numPr>
          <w:ilvl w:val="0"/>
          <w:numId w:val="29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Средняя оценка</w:t>
      </w:r>
      <w:r w:rsidR="00C10639" w:rsidRPr="003C657E">
        <w:rPr>
          <w:sz w:val="28"/>
          <w:szCs w:val="28"/>
        </w:rPr>
        <w:t>;</w:t>
      </w:r>
    </w:p>
    <w:p w14:paraId="475004A6" w14:textId="700DA480" w:rsidR="003C657E" w:rsidRPr="002A59BA" w:rsidRDefault="002A59BA">
      <w:pPr>
        <w:pStyle w:val="af3"/>
        <w:numPr>
          <w:ilvl w:val="0"/>
          <w:numId w:val="29"/>
        </w:numPr>
        <w:ind w:left="0" w:firstLine="851"/>
        <w:jc w:val="both"/>
        <w:rPr>
          <w:sz w:val="28"/>
          <w:szCs w:val="28"/>
          <w:lang w:val="en-US"/>
        </w:rPr>
      </w:pPr>
      <w:r w:rsidRPr="003C657E">
        <w:rPr>
          <w:sz w:val="28"/>
          <w:szCs w:val="28"/>
        </w:rPr>
        <w:t>С</w:t>
      </w:r>
      <w:r w:rsidR="00C10639" w:rsidRPr="003C657E">
        <w:rPr>
          <w:sz w:val="28"/>
          <w:szCs w:val="28"/>
        </w:rPr>
        <w:t>качиваний</w:t>
      </w:r>
      <w:r>
        <w:rPr>
          <w:sz w:val="28"/>
          <w:szCs w:val="28"/>
        </w:rPr>
        <w:t>.</w:t>
      </w:r>
    </w:p>
    <w:p w14:paraId="23FAD636" w14:textId="77777777" w:rsidR="002A59BA" w:rsidRDefault="002A59BA" w:rsidP="00261267">
      <w:pPr>
        <w:pStyle w:val="af3"/>
        <w:ind w:left="851"/>
        <w:jc w:val="both"/>
        <w:rPr>
          <w:sz w:val="28"/>
          <w:szCs w:val="28"/>
          <w:lang w:val="en-US"/>
        </w:rPr>
      </w:pPr>
    </w:p>
    <w:p w14:paraId="384CB0A4" w14:textId="5032C8D9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Главная страница:</w:t>
      </w:r>
    </w:p>
    <w:p w14:paraId="71214FED" w14:textId="5586DDAC" w:rsidR="00C10639" w:rsidRPr="003C657E" w:rsidRDefault="002A59BA">
      <w:pPr>
        <w:pStyle w:val="af3"/>
        <w:numPr>
          <w:ilvl w:val="0"/>
          <w:numId w:val="30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Лидеры чтений</w:t>
      </w:r>
      <w:r w:rsidR="00C10639" w:rsidRPr="003C657E">
        <w:rPr>
          <w:sz w:val="28"/>
          <w:szCs w:val="28"/>
        </w:rPr>
        <w:t>;</w:t>
      </w:r>
    </w:p>
    <w:p w14:paraId="26043AD3" w14:textId="1984CD00" w:rsidR="00C10639" w:rsidRPr="003C657E" w:rsidRDefault="00C10639">
      <w:pPr>
        <w:pStyle w:val="af3"/>
        <w:numPr>
          <w:ilvl w:val="0"/>
          <w:numId w:val="30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Топ книг (по оценка</w:t>
      </w:r>
      <w:r w:rsidR="002A59BA">
        <w:rPr>
          <w:sz w:val="28"/>
          <w:szCs w:val="28"/>
        </w:rPr>
        <w:t>м</w:t>
      </w:r>
      <w:r w:rsidRPr="003C657E">
        <w:rPr>
          <w:sz w:val="28"/>
          <w:szCs w:val="28"/>
        </w:rPr>
        <w:t>);</w:t>
      </w:r>
    </w:p>
    <w:p w14:paraId="0B5170B8" w14:textId="633B0D84" w:rsidR="00C10639" w:rsidRPr="003C657E" w:rsidRDefault="00C10639">
      <w:pPr>
        <w:pStyle w:val="af3"/>
        <w:numPr>
          <w:ilvl w:val="0"/>
          <w:numId w:val="30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Поиск с фильтрацией.</w:t>
      </w:r>
    </w:p>
    <w:p w14:paraId="4E5E01EF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78CE3FC0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077D056B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4. Технические требования</w:t>
      </w:r>
    </w:p>
    <w:p w14:paraId="62459A4F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4D9D871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233DAAA2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Тип приложения: веб-приложение</w:t>
      </w:r>
    </w:p>
    <w:p w14:paraId="0FC7CBD7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Поддержка загрузки файлов:</w:t>
      </w:r>
    </w:p>
    <w:p w14:paraId="7EE3B96A" w14:textId="18C9DF45" w:rsidR="00C10639" w:rsidRPr="003C657E" w:rsidRDefault="00C10639">
      <w:pPr>
        <w:pStyle w:val="af3"/>
        <w:numPr>
          <w:ilvl w:val="0"/>
          <w:numId w:val="31"/>
        </w:numPr>
        <w:ind w:left="0" w:firstLine="851"/>
        <w:jc w:val="both"/>
        <w:rPr>
          <w:sz w:val="28"/>
          <w:szCs w:val="28"/>
        </w:rPr>
      </w:pPr>
      <w:proofErr w:type="spellStart"/>
      <w:r w:rsidRPr="003C657E">
        <w:rPr>
          <w:sz w:val="28"/>
          <w:szCs w:val="28"/>
        </w:rPr>
        <w:t>jpg</w:t>
      </w:r>
      <w:proofErr w:type="spellEnd"/>
      <w:r w:rsidRPr="003C657E">
        <w:rPr>
          <w:sz w:val="28"/>
          <w:szCs w:val="28"/>
        </w:rPr>
        <w:t xml:space="preserve">, </w:t>
      </w:r>
      <w:proofErr w:type="spellStart"/>
      <w:r w:rsidRPr="003C657E">
        <w:rPr>
          <w:sz w:val="28"/>
          <w:szCs w:val="28"/>
        </w:rPr>
        <w:t>png</w:t>
      </w:r>
      <w:proofErr w:type="spellEnd"/>
      <w:r w:rsidR="00422A82">
        <w:rPr>
          <w:sz w:val="28"/>
          <w:szCs w:val="28"/>
          <w:lang w:val="en-US"/>
        </w:rPr>
        <w:t xml:space="preserve">, </w:t>
      </w:r>
      <w:proofErr w:type="spellStart"/>
      <w:r w:rsidR="00422A82">
        <w:rPr>
          <w:sz w:val="28"/>
          <w:szCs w:val="28"/>
          <w:lang w:val="en-US"/>
        </w:rPr>
        <w:t>webq</w:t>
      </w:r>
      <w:proofErr w:type="spellEnd"/>
      <w:r w:rsidR="00422A82">
        <w:rPr>
          <w:sz w:val="28"/>
          <w:szCs w:val="28"/>
          <w:lang w:val="en-US"/>
        </w:rPr>
        <w:t>, jpeg</w:t>
      </w:r>
      <w:r w:rsidRPr="003C657E">
        <w:rPr>
          <w:sz w:val="28"/>
          <w:szCs w:val="28"/>
        </w:rPr>
        <w:t>;</w:t>
      </w:r>
    </w:p>
    <w:p w14:paraId="014D0E33" w14:textId="6B827C95" w:rsidR="00C10639" w:rsidRPr="003C657E" w:rsidRDefault="00C10639">
      <w:pPr>
        <w:pStyle w:val="af3"/>
        <w:numPr>
          <w:ilvl w:val="0"/>
          <w:numId w:val="31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 xml:space="preserve">fb2, </w:t>
      </w:r>
      <w:proofErr w:type="spellStart"/>
      <w:r w:rsidRPr="003C657E">
        <w:rPr>
          <w:sz w:val="28"/>
          <w:szCs w:val="28"/>
        </w:rPr>
        <w:t>pdf</w:t>
      </w:r>
      <w:proofErr w:type="spellEnd"/>
      <w:r w:rsidRPr="003C657E">
        <w:rPr>
          <w:sz w:val="28"/>
          <w:szCs w:val="28"/>
        </w:rPr>
        <w:t xml:space="preserve">, </w:t>
      </w:r>
      <w:proofErr w:type="spellStart"/>
      <w:r w:rsidRPr="003C657E">
        <w:rPr>
          <w:sz w:val="28"/>
          <w:szCs w:val="28"/>
        </w:rPr>
        <w:t>docx</w:t>
      </w:r>
      <w:proofErr w:type="spellEnd"/>
      <w:r w:rsidRPr="003C657E">
        <w:rPr>
          <w:sz w:val="28"/>
          <w:szCs w:val="28"/>
        </w:rPr>
        <w:t>.</w:t>
      </w:r>
    </w:p>
    <w:p w14:paraId="4F390AAF" w14:textId="77777777" w:rsidR="0023064E" w:rsidRDefault="0023064E" w:rsidP="003C657E">
      <w:pPr>
        <w:ind w:firstLine="851"/>
        <w:jc w:val="both"/>
        <w:rPr>
          <w:sz w:val="28"/>
          <w:szCs w:val="28"/>
        </w:rPr>
      </w:pPr>
    </w:p>
    <w:p w14:paraId="4E7D1A9A" w14:textId="75AC0405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 xml:space="preserve">Предпросмотр изображений — </w:t>
      </w:r>
      <w:r w:rsidR="0023064E">
        <w:rPr>
          <w:sz w:val="28"/>
          <w:szCs w:val="28"/>
        </w:rPr>
        <w:t>есть</w:t>
      </w:r>
    </w:p>
    <w:p w14:paraId="6BFE68C5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7EABA00B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1A064FA5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5. Требования к интерфейсу</w:t>
      </w:r>
    </w:p>
    <w:p w14:paraId="27F68CBD" w14:textId="77777777" w:rsidR="003C657E" w:rsidRPr="00C10639" w:rsidRDefault="003C657E" w:rsidP="0023064E">
      <w:pPr>
        <w:jc w:val="both"/>
        <w:rPr>
          <w:sz w:val="28"/>
          <w:szCs w:val="28"/>
        </w:rPr>
      </w:pPr>
    </w:p>
    <w:p w14:paraId="100D64D2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Общие требования:</w:t>
      </w:r>
    </w:p>
    <w:p w14:paraId="6CE17DAA" w14:textId="00916B31" w:rsidR="00C10639" w:rsidRPr="003C657E" w:rsidRDefault="00C10639">
      <w:pPr>
        <w:pStyle w:val="af3"/>
        <w:numPr>
          <w:ilvl w:val="0"/>
          <w:numId w:val="32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Интерфейс должен быть интуитивно понятным;</w:t>
      </w:r>
    </w:p>
    <w:p w14:paraId="219ED780" w14:textId="3A704846" w:rsidR="00C10639" w:rsidRPr="003C657E" w:rsidRDefault="00C10639">
      <w:pPr>
        <w:pStyle w:val="af3"/>
        <w:numPr>
          <w:ilvl w:val="0"/>
          <w:numId w:val="32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Стиль — спокойный, «кофейный»;</w:t>
      </w:r>
    </w:p>
    <w:p w14:paraId="65BDFCF9" w14:textId="07F25519" w:rsidR="00C10639" w:rsidRPr="003C657E" w:rsidRDefault="00C10639">
      <w:pPr>
        <w:pStyle w:val="af3"/>
        <w:numPr>
          <w:ilvl w:val="0"/>
          <w:numId w:val="32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Наличие анимаций.</w:t>
      </w:r>
    </w:p>
    <w:p w14:paraId="23E23E29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1C4ABF2A" w14:textId="76AB477B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Страницы:</w:t>
      </w:r>
    </w:p>
    <w:p w14:paraId="7A947C7B" w14:textId="72D6EDDE" w:rsidR="00C10639" w:rsidRPr="003C657E" w:rsidRDefault="00C10639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Главная;</w:t>
      </w:r>
    </w:p>
    <w:p w14:paraId="2D786CCD" w14:textId="713AAB9F" w:rsidR="00C10639" w:rsidRPr="003C657E" w:rsidRDefault="00C10639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 продукте;</w:t>
      </w:r>
    </w:p>
    <w:p w14:paraId="7FF2C085" w14:textId="7000FEC4" w:rsidR="00C10639" w:rsidRPr="003C657E" w:rsidRDefault="00C10639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Контакты;</w:t>
      </w:r>
    </w:p>
    <w:p w14:paraId="1ED0BC88" w14:textId="102B8103" w:rsidR="00C10639" w:rsidRPr="003C657E" w:rsidRDefault="00C10639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Каталог (ленточный формат);</w:t>
      </w:r>
    </w:p>
    <w:p w14:paraId="48DD7DF4" w14:textId="5EACD5F6" w:rsidR="00C10639" w:rsidRPr="003C657E" w:rsidRDefault="0023064E">
      <w:pPr>
        <w:pStyle w:val="af3"/>
        <w:numPr>
          <w:ilvl w:val="0"/>
          <w:numId w:val="33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Личный кабинет</w:t>
      </w:r>
      <w:r w:rsidR="00C10639" w:rsidRPr="003C657E">
        <w:rPr>
          <w:sz w:val="28"/>
          <w:szCs w:val="28"/>
        </w:rPr>
        <w:t>.</w:t>
      </w:r>
    </w:p>
    <w:p w14:paraId="5182F5E5" w14:textId="63232EB2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lastRenderedPageBreak/>
        <w:t xml:space="preserve"> Карточка книги:</w:t>
      </w:r>
    </w:p>
    <w:p w14:paraId="28203EC4" w14:textId="6F6CC4E1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Отображается в виде модального окна.</w:t>
      </w:r>
    </w:p>
    <w:p w14:paraId="60FFDA0E" w14:textId="77777777" w:rsidR="003C657E" w:rsidRPr="00FE5DE6" w:rsidRDefault="003C657E" w:rsidP="003C657E">
      <w:pPr>
        <w:ind w:firstLine="851"/>
        <w:jc w:val="both"/>
        <w:rPr>
          <w:sz w:val="28"/>
          <w:szCs w:val="28"/>
        </w:rPr>
      </w:pPr>
    </w:p>
    <w:p w14:paraId="37D154A0" w14:textId="5CE89097" w:rsidR="00C10639" w:rsidRPr="003C657E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Адаптивность:</w:t>
      </w:r>
    </w:p>
    <w:p w14:paraId="3B0E58EA" w14:textId="42BF168F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Мобильные устройства;</w:t>
      </w:r>
    </w:p>
    <w:p w14:paraId="3075CBD8" w14:textId="4D57E6E7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Десктоп</w:t>
      </w:r>
      <w:r w:rsidR="003C657E" w:rsidRPr="003C657E">
        <w:rPr>
          <w:sz w:val="28"/>
          <w:szCs w:val="28"/>
        </w:rPr>
        <w:t>ные устройства</w:t>
      </w:r>
      <w:r w:rsidRPr="003C657E">
        <w:rPr>
          <w:sz w:val="28"/>
          <w:szCs w:val="28"/>
        </w:rPr>
        <w:t>.</w:t>
      </w:r>
    </w:p>
    <w:p w14:paraId="5A80E837" w14:textId="77777777" w:rsidR="003C657E" w:rsidRDefault="003C657E" w:rsidP="003C657E">
      <w:pPr>
        <w:ind w:firstLine="851"/>
        <w:jc w:val="both"/>
        <w:rPr>
          <w:sz w:val="28"/>
          <w:szCs w:val="28"/>
          <w:lang w:val="en-US"/>
        </w:rPr>
      </w:pPr>
    </w:p>
    <w:p w14:paraId="2953E1D2" w14:textId="525D25D3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Навигация:</w:t>
      </w:r>
    </w:p>
    <w:p w14:paraId="120B0398" w14:textId="2100051A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Мобильная версия — меню навигации снизу;</w:t>
      </w:r>
    </w:p>
    <w:p w14:paraId="4B958A93" w14:textId="60FC12F8" w:rsidR="00C10639" w:rsidRPr="003C657E" w:rsidRDefault="00C10639">
      <w:pPr>
        <w:pStyle w:val="af3"/>
        <w:numPr>
          <w:ilvl w:val="0"/>
          <w:numId w:val="34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Десктоп — меню навигации сверху.</w:t>
      </w:r>
    </w:p>
    <w:p w14:paraId="42F2179F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0C1110B3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5C811004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6. Требования к безопасности и надежности</w:t>
      </w:r>
    </w:p>
    <w:p w14:paraId="5E5060D0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76A71FC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4C9EF2F7" w14:textId="4856BD91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Обеспечение безопасности пользовательских данных;</w:t>
      </w:r>
    </w:p>
    <w:p w14:paraId="08DBBAAF" w14:textId="76DE4700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Ограничение доступа в зависимости от роли пользователя;</w:t>
      </w:r>
    </w:p>
    <w:p w14:paraId="709593F4" w14:textId="339F070D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Высокая скорость работы системы;</w:t>
      </w:r>
    </w:p>
    <w:p w14:paraId="3559E350" w14:textId="169E11C1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Быстрый отклик интерфейса;</w:t>
      </w:r>
    </w:p>
    <w:p w14:paraId="54724EA6" w14:textId="41709653" w:rsidR="00C10639" w:rsidRPr="003C657E" w:rsidRDefault="00C10639">
      <w:pPr>
        <w:pStyle w:val="af3"/>
        <w:numPr>
          <w:ilvl w:val="0"/>
          <w:numId w:val="35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Реализация резервного копирования.</w:t>
      </w:r>
    </w:p>
    <w:p w14:paraId="4040274C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07B81F09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78306526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7. Этапы и сроки выполнения</w:t>
      </w:r>
    </w:p>
    <w:p w14:paraId="73A55B23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2587982A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29A64321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Общий срок разработки: 11 дней</w:t>
      </w:r>
    </w:p>
    <w:p w14:paraId="6A6A14BD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Дата начала разработки: 13.04.2026</w:t>
      </w:r>
    </w:p>
    <w:p w14:paraId="02AA8901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Дата окончания разработки: 24.04.2026</w:t>
      </w:r>
    </w:p>
    <w:p w14:paraId="0E26A3A0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Предполагаемые этапы:</w:t>
      </w:r>
    </w:p>
    <w:p w14:paraId="7B5FF768" w14:textId="469D2B97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Анализ и проектирование</w:t>
      </w:r>
      <w:r w:rsidRPr="003C657E">
        <w:rPr>
          <w:sz w:val="28"/>
          <w:szCs w:val="28"/>
        </w:rPr>
        <w:t>;</w:t>
      </w:r>
    </w:p>
    <w:p w14:paraId="2BA33928" w14:textId="4AEECF8D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Разработка интерфейса</w:t>
      </w:r>
      <w:r w:rsidRPr="003C657E">
        <w:rPr>
          <w:sz w:val="28"/>
          <w:szCs w:val="28"/>
        </w:rPr>
        <w:t>;</w:t>
      </w:r>
    </w:p>
    <w:p w14:paraId="2FD48E6C" w14:textId="4BC7CC20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Реализация функциональности</w:t>
      </w:r>
      <w:r w:rsidRPr="003C657E">
        <w:rPr>
          <w:sz w:val="28"/>
          <w:szCs w:val="28"/>
        </w:rPr>
        <w:t>;</w:t>
      </w:r>
    </w:p>
    <w:p w14:paraId="08688560" w14:textId="6EE46A1D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Тестирование</w:t>
      </w:r>
      <w:r w:rsidRPr="003C657E">
        <w:rPr>
          <w:sz w:val="28"/>
          <w:szCs w:val="28"/>
        </w:rPr>
        <w:t>;</w:t>
      </w:r>
    </w:p>
    <w:p w14:paraId="2CD179EF" w14:textId="582A6EAB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Доработка и исправление ошибок</w:t>
      </w:r>
      <w:r w:rsidRPr="003C657E">
        <w:rPr>
          <w:sz w:val="28"/>
          <w:szCs w:val="28"/>
        </w:rPr>
        <w:t>;</w:t>
      </w:r>
    </w:p>
    <w:p w14:paraId="7B3F994B" w14:textId="1743CD04" w:rsidR="00C10639" w:rsidRPr="00C10639" w:rsidRDefault="00C10639">
      <w:pPr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Подготовка к сдаче проекта</w:t>
      </w:r>
      <w:r w:rsidRPr="003C657E">
        <w:rPr>
          <w:sz w:val="28"/>
          <w:szCs w:val="28"/>
        </w:rPr>
        <w:t>.</w:t>
      </w:r>
    </w:p>
    <w:p w14:paraId="51E8B96C" w14:textId="77777777" w:rsidR="00C10639" w:rsidRPr="003C657E" w:rsidRDefault="00C10639" w:rsidP="003C657E">
      <w:pPr>
        <w:ind w:firstLine="851"/>
        <w:jc w:val="both"/>
        <w:rPr>
          <w:sz w:val="28"/>
          <w:szCs w:val="28"/>
        </w:rPr>
      </w:pPr>
    </w:p>
    <w:p w14:paraId="5D771838" w14:textId="77777777" w:rsidR="003C657E" w:rsidRPr="00C10639" w:rsidRDefault="003C657E" w:rsidP="003C657E">
      <w:pPr>
        <w:ind w:firstLine="851"/>
        <w:jc w:val="both"/>
        <w:rPr>
          <w:sz w:val="28"/>
          <w:szCs w:val="28"/>
        </w:rPr>
      </w:pPr>
    </w:p>
    <w:p w14:paraId="681E42B8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  <w:r w:rsidRPr="00C10639">
        <w:rPr>
          <w:sz w:val="28"/>
          <w:szCs w:val="28"/>
        </w:rPr>
        <w:t>8. Прочие условия</w:t>
      </w:r>
    </w:p>
    <w:p w14:paraId="6BF2688E" w14:textId="77777777" w:rsidR="00C10639" w:rsidRPr="00C10639" w:rsidRDefault="00C10639" w:rsidP="003C657E">
      <w:pPr>
        <w:ind w:firstLine="851"/>
        <w:jc w:val="both"/>
        <w:rPr>
          <w:sz w:val="28"/>
          <w:szCs w:val="28"/>
        </w:rPr>
      </w:pPr>
    </w:p>
    <w:p w14:paraId="5967B69E" w14:textId="7F5418F5" w:rsidR="00C10639" w:rsidRPr="003C657E" w:rsidRDefault="00C10639">
      <w:pPr>
        <w:pStyle w:val="af3"/>
        <w:numPr>
          <w:ilvl w:val="0"/>
          <w:numId w:val="3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SEO-оптимизация не требуется;</w:t>
      </w:r>
    </w:p>
    <w:p w14:paraId="71E5FEAF" w14:textId="584E6983" w:rsidR="00C10639" w:rsidRPr="003C657E" w:rsidRDefault="00C10639">
      <w:pPr>
        <w:pStyle w:val="af3"/>
        <w:numPr>
          <w:ilvl w:val="0"/>
          <w:numId w:val="3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t>Система должна быть готова к дальнейшему расширению;</w:t>
      </w:r>
    </w:p>
    <w:p w14:paraId="6F7B77A0" w14:textId="366F65AF" w:rsidR="00C10639" w:rsidRPr="00FE5DE6" w:rsidRDefault="00C10639">
      <w:pPr>
        <w:pStyle w:val="af3"/>
        <w:numPr>
          <w:ilvl w:val="0"/>
          <w:numId w:val="36"/>
        </w:numPr>
        <w:ind w:left="0" w:firstLine="851"/>
        <w:jc w:val="both"/>
        <w:rPr>
          <w:sz w:val="28"/>
          <w:szCs w:val="28"/>
        </w:rPr>
      </w:pPr>
      <w:r w:rsidRPr="003C657E">
        <w:rPr>
          <w:sz w:val="28"/>
          <w:szCs w:val="28"/>
        </w:rPr>
        <w:lastRenderedPageBreak/>
        <w:t>Код должен быть структурирован и поддерживаем;</w:t>
      </w:r>
    </w:p>
    <w:p w14:paraId="296A88BD" w14:textId="29D2BCCA" w:rsidR="00FE5DE6" w:rsidRPr="00A5224C" w:rsidRDefault="00FE5DE6">
      <w:pPr>
        <w:suppressAutoHyphens w:val="0"/>
        <w:rPr>
          <w:sz w:val="28"/>
          <w:szCs w:val="28"/>
        </w:rPr>
      </w:pPr>
      <w:r w:rsidRPr="00A5224C">
        <w:rPr>
          <w:sz w:val="28"/>
          <w:szCs w:val="28"/>
        </w:rPr>
        <w:br w:type="page"/>
      </w:r>
    </w:p>
    <w:p w14:paraId="1A962065" w14:textId="56225F75" w:rsidR="00EB5013" w:rsidRDefault="00EB5013" w:rsidP="001E28E8">
      <w:pPr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Приложение Б </w:t>
      </w:r>
    </w:p>
    <w:p w14:paraId="55F05E25" w14:textId="77777777" w:rsidR="009919A6" w:rsidRDefault="009919A6" w:rsidP="001E28E8">
      <w:pPr>
        <w:jc w:val="right"/>
        <w:rPr>
          <w:sz w:val="28"/>
          <w:szCs w:val="28"/>
        </w:rPr>
      </w:pPr>
    </w:p>
    <w:p w14:paraId="405972FF" w14:textId="77777777" w:rsidR="009919A6" w:rsidRDefault="009919A6" w:rsidP="001E28E8">
      <w:pPr>
        <w:jc w:val="right"/>
        <w:rPr>
          <w:sz w:val="28"/>
          <w:szCs w:val="28"/>
        </w:rPr>
      </w:pPr>
    </w:p>
    <w:p w14:paraId="6A4BB3F9" w14:textId="77777777" w:rsidR="009919A6" w:rsidRDefault="009919A6" w:rsidP="001E28E8">
      <w:pPr>
        <w:jc w:val="right"/>
        <w:rPr>
          <w:sz w:val="28"/>
          <w:szCs w:val="28"/>
        </w:rPr>
      </w:pPr>
    </w:p>
    <w:p w14:paraId="596DFC5F" w14:textId="77777777" w:rsidR="009919A6" w:rsidRDefault="009919A6" w:rsidP="001E28E8">
      <w:pPr>
        <w:jc w:val="right"/>
        <w:rPr>
          <w:sz w:val="28"/>
          <w:szCs w:val="28"/>
        </w:rPr>
      </w:pPr>
    </w:p>
    <w:p w14:paraId="68821E05" w14:textId="77777777" w:rsidR="009919A6" w:rsidRPr="009919A6" w:rsidRDefault="009919A6" w:rsidP="001E28E8">
      <w:pPr>
        <w:jc w:val="right"/>
        <w:rPr>
          <w:sz w:val="36"/>
          <w:szCs w:val="36"/>
        </w:rPr>
      </w:pPr>
    </w:p>
    <w:p w14:paraId="76668751" w14:textId="77777777" w:rsidR="009919A6" w:rsidRDefault="009919A6" w:rsidP="001E28E8">
      <w:pPr>
        <w:jc w:val="right"/>
        <w:rPr>
          <w:sz w:val="36"/>
          <w:szCs w:val="36"/>
        </w:rPr>
      </w:pPr>
    </w:p>
    <w:p w14:paraId="11B8920F" w14:textId="77777777" w:rsidR="009919A6" w:rsidRDefault="009919A6" w:rsidP="001E28E8">
      <w:pPr>
        <w:jc w:val="right"/>
        <w:rPr>
          <w:sz w:val="36"/>
          <w:szCs w:val="36"/>
        </w:rPr>
      </w:pPr>
    </w:p>
    <w:p w14:paraId="43222310" w14:textId="77777777" w:rsidR="009919A6" w:rsidRPr="009919A6" w:rsidRDefault="009919A6" w:rsidP="001E28E8">
      <w:pPr>
        <w:jc w:val="right"/>
        <w:rPr>
          <w:sz w:val="36"/>
          <w:szCs w:val="36"/>
        </w:rPr>
      </w:pPr>
    </w:p>
    <w:p w14:paraId="2D003A23" w14:textId="4F4B387A" w:rsidR="00EB5013" w:rsidRPr="009919A6" w:rsidRDefault="00EB5013" w:rsidP="009919A6">
      <w:pPr>
        <w:jc w:val="center"/>
        <w:rPr>
          <w:sz w:val="36"/>
          <w:szCs w:val="36"/>
        </w:rPr>
      </w:pPr>
      <w:r w:rsidRPr="009919A6">
        <w:rPr>
          <w:sz w:val="36"/>
          <w:szCs w:val="36"/>
        </w:rPr>
        <w:t>Руководство пользователя</w:t>
      </w:r>
    </w:p>
    <w:p w14:paraId="27708196" w14:textId="2D00B830" w:rsidR="00EB5013" w:rsidRPr="009919A6" w:rsidRDefault="009919A6" w:rsidP="009919A6">
      <w:pPr>
        <w:jc w:val="center"/>
        <w:rPr>
          <w:i/>
          <w:iCs/>
          <w:color w:val="BF4E14" w:themeColor="accent2" w:themeShade="BF"/>
          <w:sz w:val="40"/>
          <w:szCs w:val="40"/>
        </w:rPr>
      </w:pPr>
      <w:r w:rsidRPr="009919A6">
        <w:rPr>
          <w:sz w:val="40"/>
          <w:szCs w:val="40"/>
        </w:rPr>
        <w:t xml:space="preserve">Инструкция для понимаю куда </w:t>
      </w:r>
      <w:r w:rsidRPr="009919A6">
        <w:rPr>
          <w:i/>
          <w:iCs/>
          <w:color w:val="BF4E14" w:themeColor="accent2" w:themeShade="BF"/>
          <w:sz w:val="40"/>
          <w:szCs w:val="40"/>
        </w:rPr>
        <w:t>*тыкать*</w:t>
      </w:r>
    </w:p>
    <w:p w14:paraId="2DE0BDED" w14:textId="77777777" w:rsidR="009919A6" w:rsidRDefault="009919A6" w:rsidP="009919A6">
      <w:pPr>
        <w:jc w:val="center"/>
        <w:rPr>
          <w:i/>
          <w:iCs/>
          <w:color w:val="BF4E14" w:themeColor="accent2" w:themeShade="BF"/>
          <w:sz w:val="32"/>
          <w:szCs w:val="32"/>
        </w:rPr>
      </w:pPr>
    </w:p>
    <w:p w14:paraId="18AB8F1E" w14:textId="189178B7" w:rsidR="009919A6" w:rsidRDefault="009919A6" w:rsidP="009919A6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35299320" wp14:editId="0A117021">
            <wp:extent cx="3688080" cy="36880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447" cy="3688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C8101" w14:textId="77777777" w:rsidR="009919A6" w:rsidRDefault="009919A6">
      <w:pPr>
        <w:suppressAutoHyphens w:val="0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BA2DD42" w14:textId="71F5578C" w:rsidR="009919A6" w:rsidRPr="00863C97" w:rsidRDefault="009919A6" w:rsidP="00863C97">
      <w:pPr>
        <w:pStyle w:val="af"/>
        <w:rPr>
          <w:color w:val="80340D" w:themeColor="accent2" w:themeShade="80"/>
        </w:rPr>
      </w:pPr>
      <w:r w:rsidRPr="00863C97">
        <w:rPr>
          <w:color w:val="80340D" w:themeColor="accent2" w:themeShade="80"/>
        </w:rPr>
        <w:lastRenderedPageBreak/>
        <w:t>Оглавление</w:t>
      </w:r>
    </w:p>
    <w:p w14:paraId="37640613" w14:textId="5638524A" w:rsidR="00C17C74" w:rsidRDefault="00C17C74">
      <w:pPr>
        <w:suppressAutoHyphens w:val="0"/>
        <w:rPr>
          <w:sz w:val="32"/>
          <w:szCs w:val="32"/>
        </w:rPr>
      </w:pPr>
    </w:p>
    <w:p w14:paraId="7559DB95" w14:textId="45318CBF" w:rsidR="00132627" w:rsidRPr="00863C97" w:rsidRDefault="00132627" w:rsidP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>Общая информация</w:t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="003E6EDF" w:rsidRPr="00863C97">
        <w:rPr>
          <w:color w:val="BF4E14" w:themeColor="accent2" w:themeShade="BF"/>
          <w:sz w:val="28"/>
          <w:szCs w:val="28"/>
        </w:rPr>
        <w:tab/>
      </w:r>
      <w:r w:rsidRPr="00863C97">
        <w:rPr>
          <w:color w:val="BF4E14" w:themeColor="accent2" w:themeShade="BF"/>
          <w:sz w:val="32"/>
          <w:szCs w:val="32"/>
        </w:rPr>
        <w:t>34</w:t>
      </w:r>
    </w:p>
    <w:p w14:paraId="03B17E03" w14:textId="28729437" w:rsidR="00132627" w:rsidRPr="00863C97" w:rsidRDefault="00132627">
      <w:pPr>
        <w:suppressAutoHyphens w:val="0"/>
        <w:rPr>
          <w:i/>
          <w:iCs/>
          <w:sz w:val="32"/>
          <w:szCs w:val="32"/>
        </w:rPr>
      </w:pPr>
      <w:r w:rsidRPr="00863C97">
        <w:rPr>
          <w:i/>
          <w:iCs/>
          <w:sz w:val="32"/>
          <w:szCs w:val="32"/>
        </w:rPr>
        <w:t xml:space="preserve">Начало работы </w:t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="003E6EDF" w:rsidRPr="00863C97">
        <w:rPr>
          <w:i/>
          <w:iCs/>
          <w:sz w:val="28"/>
          <w:szCs w:val="28"/>
        </w:rPr>
        <w:tab/>
      </w:r>
      <w:r w:rsidRPr="00863C97">
        <w:rPr>
          <w:i/>
          <w:iCs/>
          <w:sz w:val="32"/>
          <w:szCs w:val="32"/>
        </w:rPr>
        <w:t>34</w:t>
      </w:r>
    </w:p>
    <w:p w14:paraId="3A38B59F" w14:textId="171A715D" w:rsidR="00132627" w:rsidRPr="00863C97" w:rsidRDefault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 xml:space="preserve">Регистрация пользователя </w:t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Pr="00863C97">
        <w:rPr>
          <w:color w:val="BF4E14" w:themeColor="accent2" w:themeShade="BF"/>
          <w:sz w:val="32"/>
          <w:szCs w:val="32"/>
        </w:rPr>
        <w:t>35</w:t>
      </w:r>
    </w:p>
    <w:p w14:paraId="3DEFB002" w14:textId="3D0551CA" w:rsidR="00132627" w:rsidRPr="00863C97" w:rsidRDefault="00132627">
      <w:pPr>
        <w:suppressAutoHyphens w:val="0"/>
        <w:rPr>
          <w:i/>
          <w:iCs/>
          <w:sz w:val="32"/>
          <w:szCs w:val="32"/>
        </w:rPr>
      </w:pPr>
      <w:r w:rsidRPr="00863C97">
        <w:rPr>
          <w:i/>
          <w:iCs/>
          <w:sz w:val="32"/>
          <w:szCs w:val="32"/>
        </w:rPr>
        <w:t xml:space="preserve">Авторизация пользователя </w:t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Pr="00863C97">
        <w:rPr>
          <w:i/>
          <w:iCs/>
          <w:sz w:val="32"/>
          <w:szCs w:val="32"/>
        </w:rPr>
        <w:t>36</w:t>
      </w:r>
    </w:p>
    <w:p w14:paraId="128CDBBB" w14:textId="5A0C3E3C" w:rsidR="00132627" w:rsidRPr="00863C97" w:rsidRDefault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 xml:space="preserve">Главная страница </w:t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Pr="00863C97">
        <w:rPr>
          <w:color w:val="BF4E14" w:themeColor="accent2" w:themeShade="BF"/>
          <w:sz w:val="32"/>
          <w:szCs w:val="32"/>
        </w:rPr>
        <w:t>37</w:t>
      </w:r>
    </w:p>
    <w:p w14:paraId="29C9F05F" w14:textId="2E275658" w:rsidR="00132627" w:rsidRPr="00863C97" w:rsidRDefault="00132627">
      <w:pPr>
        <w:suppressAutoHyphens w:val="0"/>
        <w:rPr>
          <w:i/>
          <w:iCs/>
          <w:sz w:val="32"/>
          <w:szCs w:val="32"/>
        </w:rPr>
      </w:pPr>
      <w:r w:rsidRPr="00863C97">
        <w:rPr>
          <w:i/>
          <w:iCs/>
          <w:sz w:val="32"/>
          <w:szCs w:val="32"/>
        </w:rPr>
        <w:t xml:space="preserve">Поиск и фильтрация книг </w:t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Pr="00863C97">
        <w:rPr>
          <w:i/>
          <w:iCs/>
          <w:sz w:val="32"/>
          <w:szCs w:val="32"/>
        </w:rPr>
        <w:t>37</w:t>
      </w:r>
    </w:p>
    <w:p w14:paraId="0DC2A678" w14:textId="3730D696" w:rsidR="00132627" w:rsidRPr="00863C97" w:rsidRDefault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 xml:space="preserve">Просмотр книги </w:t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Pr="00863C97">
        <w:rPr>
          <w:color w:val="BF4E14" w:themeColor="accent2" w:themeShade="BF"/>
          <w:sz w:val="32"/>
          <w:szCs w:val="32"/>
        </w:rPr>
        <w:t>38</w:t>
      </w:r>
    </w:p>
    <w:p w14:paraId="4E1C19BB" w14:textId="56D34289" w:rsidR="00132627" w:rsidRPr="00863C97" w:rsidRDefault="00132627">
      <w:pPr>
        <w:suppressAutoHyphens w:val="0"/>
        <w:rPr>
          <w:i/>
          <w:iCs/>
          <w:sz w:val="32"/>
          <w:szCs w:val="32"/>
        </w:rPr>
      </w:pPr>
      <w:r w:rsidRPr="00863C97">
        <w:rPr>
          <w:i/>
          <w:iCs/>
          <w:sz w:val="32"/>
          <w:szCs w:val="32"/>
        </w:rPr>
        <w:t xml:space="preserve">Добавление книги </w:t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="003E6EDF" w:rsidRPr="00863C97">
        <w:rPr>
          <w:i/>
          <w:iCs/>
          <w:sz w:val="32"/>
          <w:szCs w:val="32"/>
        </w:rPr>
        <w:tab/>
      </w:r>
      <w:r w:rsidRPr="00863C97">
        <w:rPr>
          <w:i/>
          <w:iCs/>
          <w:sz w:val="32"/>
          <w:szCs w:val="32"/>
        </w:rPr>
        <w:t>39</w:t>
      </w:r>
    </w:p>
    <w:p w14:paraId="5ECC8A74" w14:textId="7E986016" w:rsidR="00132627" w:rsidRPr="00863C97" w:rsidRDefault="00132627">
      <w:pPr>
        <w:suppressAutoHyphens w:val="0"/>
        <w:rPr>
          <w:color w:val="BF4E14" w:themeColor="accent2" w:themeShade="BF"/>
          <w:sz w:val="32"/>
          <w:szCs w:val="32"/>
        </w:rPr>
      </w:pPr>
      <w:r w:rsidRPr="00863C97">
        <w:rPr>
          <w:color w:val="BF4E14" w:themeColor="accent2" w:themeShade="BF"/>
          <w:sz w:val="32"/>
          <w:szCs w:val="32"/>
        </w:rPr>
        <w:t xml:space="preserve">Заметки и оценки </w:t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="003E6EDF" w:rsidRPr="00863C97">
        <w:rPr>
          <w:color w:val="BF4E14" w:themeColor="accent2" w:themeShade="BF"/>
          <w:sz w:val="32"/>
          <w:szCs w:val="32"/>
        </w:rPr>
        <w:tab/>
      </w:r>
      <w:r w:rsidRPr="00863C97">
        <w:rPr>
          <w:color w:val="BF4E14" w:themeColor="accent2" w:themeShade="BF"/>
          <w:sz w:val="32"/>
          <w:szCs w:val="32"/>
        </w:rPr>
        <w:t>39</w:t>
      </w:r>
    </w:p>
    <w:p w14:paraId="1856E73A" w14:textId="77777777" w:rsidR="00132627" w:rsidRDefault="00132627">
      <w:pPr>
        <w:suppressAutoHyphens w:val="0"/>
        <w:rPr>
          <w:rFonts w:ascii="Arial" w:hAnsi="Arial"/>
          <w:b/>
          <w:i/>
          <w:color w:val="80340D" w:themeColor="accent2" w:themeShade="80"/>
          <w:sz w:val="40"/>
        </w:rPr>
      </w:pPr>
      <w:r>
        <w:rPr>
          <w:color w:val="80340D" w:themeColor="accent2" w:themeShade="80"/>
        </w:rPr>
        <w:br w:type="page"/>
      </w:r>
    </w:p>
    <w:p w14:paraId="42A65C83" w14:textId="705C19CE" w:rsidR="001E28E8" w:rsidRPr="00C17C74" w:rsidRDefault="001E28E8" w:rsidP="00C17C74">
      <w:pPr>
        <w:pStyle w:val="af"/>
        <w:rPr>
          <w:color w:val="80340D" w:themeColor="accent2" w:themeShade="80"/>
        </w:rPr>
      </w:pPr>
      <w:r w:rsidRPr="00C17C74">
        <w:rPr>
          <w:color w:val="80340D" w:themeColor="accent2" w:themeShade="80"/>
        </w:rPr>
        <w:lastRenderedPageBreak/>
        <w:t>Общая информация</w:t>
      </w:r>
    </w:p>
    <w:p w14:paraId="03822233" w14:textId="77777777" w:rsidR="00C17C74" w:rsidRDefault="00C17C74" w:rsidP="00C17C74">
      <w:pPr>
        <w:pStyle w:val="af0"/>
        <w:spacing w:line="240" w:lineRule="auto"/>
      </w:pPr>
    </w:p>
    <w:p w14:paraId="56FAF2CC" w14:textId="77777777" w:rsidR="00C17C74" w:rsidRPr="00C17C74" w:rsidRDefault="00C17C74" w:rsidP="00C17C74">
      <w:pPr>
        <w:pStyle w:val="a9"/>
        <w:rPr>
          <w:lang w:val="ru-RU"/>
        </w:rPr>
      </w:pPr>
    </w:p>
    <w:p w14:paraId="0337F48C" w14:textId="77777777" w:rsidR="001E28E8" w:rsidRPr="001E28E8" w:rsidRDefault="001E28E8" w:rsidP="00007CA4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Веб-приложение «E-Book» предназначено для чтения электронных книг, управления личной библиотекой и отслеживания прогресса чтения.</w:t>
      </w:r>
    </w:p>
    <w:p w14:paraId="14AD4201" w14:textId="77777777" w:rsidR="001E28E8" w:rsidRDefault="001E28E8" w:rsidP="00007CA4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Система предоставляет пользователю возможность добавлять книги, сортировать их, вести заметки и получать уведомления.</w:t>
      </w:r>
    </w:p>
    <w:p w14:paraId="44ADE215" w14:textId="77777777" w:rsidR="00C17C74" w:rsidRDefault="00C17C74" w:rsidP="00C17C74">
      <w:pPr>
        <w:jc w:val="both"/>
        <w:rPr>
          <w:sz w:val="28"/>
          <w:szCs w:val="28"/>
        </w:rPr>
      </w:pPr>
    </w:p>
    <w:p w14:paraId="39F80477" w14:textId="77777777" w:rsidR="00C17C74" w:rsidRPr="001E28E8" w:rsidRDefault="00C17C74" w:rsidP="00C17C74">
      <w:pPr>
        <w:jc w:val="both"/>
        <w:rPr>
          <w:sz w:val="28"/>
          <w:szCs w:val="28"/>
        </w:rPr>
      </w:pPr>
    </w:p>
    <w:p w14:paraId="3BE79B3C" w14:textId="790CE337" w:rsidR="001E28E8" w:rsidRPr="00C17C74" w:rsidRDefault="001E28E8" w:rsidP="00C17C74">
      <w:pPr>
        <w:pStyle w:val="af"/>
        <w:rPr>
          <w:color w:val="80340D" w:themeColor="accent2" w:themeShade="80"/>
        </w:rPr>
      </w:pPr>
      <w:r w:rsidRPr="00C17C74">
        <w:rPr>
          <w:color w:val="80340D" w:themeColor="accent2" w:themeShade="80"/>
        </w:rPr>
        <w:t>Начало работы</w:t>
      </w:r>
    </w:p>
    <w:p w14:paraId="5487F1E7" w14:textId="77777777" w:rsidR="00C17C74" w:rsidRDefault="00C17C74" w:rsidP="001E27A9">
      <w:pPr>
        <w:pStyle w:val="af0"/>
        <w:spacing w:line="240" w:lineRule="auto"/>
      </w:pPr>
    </w:p>
    <w:p w14:paraId="04E6FB41" w14:textId="77777777" w:rsidR="001E27A9" w:rsidRPr="001E27A9" w:rsidRDefault="001E27A9" w:rsidP="001E27A9">
      <w:pPr>
        <w:pStyle w:val="a9"/>
        <w:rPr>
          <w:lang w:val="ru-RU"/>
        </w:rPr>
      </w:pPr>
    </w:p>
    <w:p w14:paraId="3F3B3360" w14:textId="70C04DCA" w:rsidR="001E28E8" w:rsidRPr="001E28E8" w:rsidRDefault="001E28E8" w:rsidP="00FC5190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Для начала работы с </w:t>
      </w:r>
      <w:r w:rsidR="008807C8">
        <w:rPr>
          <w:sz w:val="28"/>
          <w:szCs w:val="28"/>
        </w:rPr>
        <w:t>сервисом</w:t>
      </w:r>
      <w:r w:rsidRPr="001E28E8">
        <w:rPr>
          <w:sz w:val="28"/>
          <w:szCs w:val="28"/>
        </w:rPr>
        <w:t xml:space="preserve"> пользователю необходимо открыть веб-приложение в браузере</w:t>
      </w:r>
      <w:r w:rsidR="008807C8">
        <w:rPr>
          <w:sz w:val="28"/>
          <w:szCs w:val="28"/>
        </w:rPr>
        <w:t xml:space="preserve"> через телефон или компьютер</w:t>
      </w:r>
      <w:r w:rsidR="00C17C74">
        <w:rPr>
          <w:sz w:val="28"/>
          <w:szCs w:val="28"/>
        </w:rPr>
        <w:t>. Открыть его можно по ссылке</w:t>
      </w:r>
      <w:r w:rsidR="008807C8">
        <w:rPr>
          <w:sz w:val="28"/>
          <w:szCs w:val="28"/>
        </w:rPr>
        <w:t>:</w:t>
      </w:r>
      <w:r w:rsidR="00C17C74">
        <w:rPr>
          <w:sz w:val="28"/>
          <w:szCs w:val="28"/>
        </w:rPr>
        <w:t xml:space="preserve"> </w:t>
      </w:r>
      <w:hyperlink r:id="rId15" w:history="1">
        <w:r w:rsidR="008807C8" w:rsidRPr="00591CA2">
          <w:rPr>
            <w:rStyle w:val="a5"/>
            <w:sz w:val="28"/>
            <w:szCs w:val="28"/>
          </w:rPr>
          <w:t>https://e-book-76xn.onrender.com/</w:t>
        </w:r>
      </w:hyperlink>
      <w:r w:rsidR="008807C8">
        <w:rPr>
          <w:sz w:val="28"/>
          <w:szCs w:val="28"/>
        </w:rPr>
        <w:t xml:space="preserve"> .</w:t>
      </w:r>
    </w:p>
    <w:p w14:paraId="5D2EB6E6" w14:textId="0BE4667C" w:rsidR="001E28E8" w:rsidRDefault="001E28E8" w:rsidP="00FC5190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После открытия </w:t>
      </w:r>
      <w:r w:rsidR="008807C8">
        <w:rPr>
          <w:sz w:val="28"/>
          <w:szCs w:val="28"/>
        </w:rPr>
        <w:t>главной страницы пользователь может ознакомиться с</w:t>
      </w:r>
      <w:r w:rsidR="00BD34CB">
        <w:rPr>
          <w:sz w:val="28"/>
          <w:szCs w:val="28"/>
        </w:rPr>
        <w:t xml:space="preserve"> кнопками</w:t>
      </w:r>
      <w:r w:rsidR="008807C8">
        <w:rPr>
          <w:sz w:val="28"/>
          <w:szCs w:val="28"/>
        </w:rPr>
        <w:t xml:space="preserve"> </w:t>
      </w:r>
      <w:r w:rsidR="008807C8" w:rsidRPr="008807C8">
        <w:rPr>
          <w:i/>
          <w:iCs/>
          <w:color w:val="BF4E14" w:themeColor="accent2" w:themeShade="BF"/>
          <w:sz w:val="28"/>
          <w:szCs w:val="28"/>
        </w:rPr>
        <w:t>Меню перехода по страницам</w:t>
      </w:r>
    </w:p>
    <w:p w14:paraId="2A3496BA" w14:textId="08AE6EF1" w:rsidR="00BD34CB" w:rsidRDefault="00BD34CB" w:rsidP="00C17C74">
      <w:pPr>
        <w:pStyle w:val="af3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0584C" wp14:editId="5C0CB6A0">
                <wp:simplePos x="0" y="0"/>
                <wp:positionH relativeFrom="column">
                  <wp:posOffset>1714709</wp:posOffset>
                </wp:positionH>
                <wp:positionV relativeFrom="paragraph">
                  <wp:posOffset>23495</wp:posOffset>
                </wp:positionV>
                <wp:extent cx="137160" cy="453390"/>
                <wp:effectExtent l="19050" t="19050" r="53340" b="4191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45339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3DD9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1" o:spid="_x0000_s1026" type="#_x0000_t32" style="position:absolute;margin-left:135pt;margin-top:1.85pt;width:10.8pt;height: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" strokecolor="#e97132 [3205]" strokeweight="3pt">
                <v:stroke endarrow="block" joinstyle="miter"/>
              </v:shape>
            </w:pict>
          </mc:Fallback>
        </mc:AlternateContent>
      </w:r>
    </w:p>
    <w:p w14:paraId="3AB5D89C" w14:textId="7A2C1855" w:rsidR="00C17C74" w:rsidRDefault="00C17C74" w:rsidP="00C17C74">
      <w:pPr>
        <w:pStyle w:val="af3"/>
        <w:jc w:val="both"/>
        <w:rPr>
          <w:sz w:val="28"/>
          <w:szCs w:val="28"/>
        </w:rPr>
      </w:pPr>
    </w:p>
    <w:p w14:paraId="571EB48A" w14:textId="15F6CB07" w:rsidR="00C17C74" w:rsidRPr="00C17C74" w:rsidRDefault="008807C8" w:rsidP="008807C8">
      <w:pPr>
        <w:pStyle w:val="af3"/>
        <w:ind w:left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7D79426" wp14:editId="0061404B">
            <wp:extent cx="5939790" cy="2852420"/>
            <wp:effectExtent l="0" t="0" r="381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D5D7" w14:textId="77777777" w:rsidR="00BD34CB" w:rsidRDefault="00BD34CB" w:rsidP="008807C8">
      <w:pPr>
        <w:jc w:val="center"/>
        <w:rPr>
          <w:sz w:val="28"/>
          <w:szCs w:val="28"/>
        </w:rPr>
      </w:pPr>
    </w:p>
    <w:p w14:paraId="642B8B44" w14:textId="064A4619" w:rsidR="001E28E8" w:rsidRPr="001E28E8" w:rsidRDefault="001E28E8" w:rsidP="008807C8">
      <w:pPr>
        <w:jc w:val="center"/>
        <w:rPr>
          <w:i/>
          <w:iCs/>
          <w:sz w:val="28"/>
          <w:szCs w:val="28"/>
        </w:rPr>
      </w:pPr>
      <w:r w:rsidRPr="001E28E8">
        <w:rPr>
          <w:sz w:val="28"/>
          <w:szCs w:val="28"/>
        </w:rPr>
        <w:t xml:space="preserve">Рисунок 1 – </w:t>
      </w:r>
      <w:r w:rsidRPr="001E28E8">
        <w:rPr>
          <w:i/>
          <w:iCs/>
          <w:sz w:val="28"/>
          <w:szCs w:val="28"/>
        </w:rPr>
        <w:t>Стартовая страница приложения</w:t>
      </w:r>
    </w:p>
    <w:p w14:paraId="758A9740" w14:textId="5F6B921D" w:rsidR="001E28E8" w:rsidRDefault="001E28E8" w:rsidP="001E28E8">
      <w:pPr>
        <w:jc w:val="right"/>
        <w:rPr>
          <w:sz w:val="28"/>
          <w:szCs w:val="28"/>
        </w:rPr>
      </w:pPr>
    </w:p>
    <w:p w14:paraId="0EEA7DC6" w14:textId="519B371E" w:rsidR="00BF67A7" w:rsidRDefault="00BF67A7">
      <w:pPr>
        <w:suppressAutoHyphens w:val="0"/>
        <w:rPr>
          <w:b/>
          <w:bCs/>
          <w:color w:val="80340D" w:themeColor="accent2" w:themeShade="80"/>
          <w:sz w:val="28"/>
          <w:szCs w:val="28"/>
        </w:rPr>
      </w:pPr>
      <w:r>
        <w:rPr>
          <w:b/>
          <w:bCs/>
          <w:color w:val="80340D" w:themeColor="accent2" w:themeShade="80"/>
          <w:sz w:val="28"/>
          <w:szCs w:val="28"/>
        </w:rPr>
        <w:br w:type="page"/>
      </w:r>
    </w:p>
    <w:p w14:paraId="60D97380" w14:textId="0AB24946" w:rsidR="001E28E8" w:rsidRPr="00A5224C" w:rsidRDefault="001E28E8" w:rsidP="00BD34CB">
      <w:pPr>
        <w:pStyle w:val="af"/>
        <w:rPr>
          <w:color w:val="80340D" w:themeColor="accent2" w:themeShade="80"/>
          <w:sz w:val="38"/>
          <w:szCs w:val="38"/>
        </w:rPr>
      </w:pPr>
      <w:r w:rsidRPr="00C158E0">
        <w:rPr>
          <w:color w:val="80340D" w:themeColor="accent2" w:themeShade="80"/>
          <w:sz w:val="38"/>
          <w:szCs w:val="38"/>
        </w:rPr>
        <w:lastRenderedPageBreak/>
        <w:t>Регистрация пользователя</w:t>
      </w:r>
    </w:p>
    <w:p w14:paraId="43E13BF2" w14:textId="77777777" w:rsidR="00C158E0" w:rsidRPr="00A5224C" w:rsidRDefault="00C158E0" w:rsidP="00C158E0">
      <w:pPr>
        <w:pStyle w:val="af0"/>
        <w:spacing w:line="240" w:lineRule="auto"/>
        <w:rPr>
          <w:sz w:val="28"/>
          <w:szCs w:val="18"/>
        </w:rPr>
      </w:pPr>
    </w:p>
    <w:p w14:paraId="55763F03" w14:textId="77777777" w:rsidR="00C158E0" w:rsidRPr="00A5224C" w:rsidRDefault="00C158E0" w:rsidP="00C158E0">
      <w:pPr>
        <w:pStyle w:val="a9"/>
        <w:rPr>
          <w:sz w:val="28"/>
          <w:szCs w:val="18"/>
          <w:lang w:val="ru-RU"/>
        </w:rPr>
      </w:pPr>
    </w:p>
    <w:p w14:paraId="3F8277FF" w14:textId="77777777" w:rsidR="00BD34CB" w:rsidRPr="00C158E0" w:rsidRDefault="00BD34CB" w:rsidP="00BD34CB">
      <w:pPr>
        <w:pStyle w:val="af0"/>
        <w:spacing w:line="240" w:lineRule="auto"/>
        <w:rPr>
          <w:sz w:val="2"/>
          <w:szCs w:val="2"/>
        </w:rPr>
      </w:pPr>
    </w:p>
    <w:p w14:paraId="647DBBFC" w14:textId="77777777" w:rsidR="00FC5190" w:rsidRPr="00C158E0" w:rsidRDefault="00FC5190" w:rsidP="00FC5190">
      <w:pPr>
        <w:pStyle w:val="a9"/>
        <w:rPr>
          <w:sz w:val="2"/>
          <w:szCs w:val="2"/>
          <w:lang w:val="ru-RU"/>
        </w:rPr>
      </w:pPr>
    </w:p>
    <w:p w14:paraId="1130DC14" w14:textId="77777777" w:rsidR="001E28E8" w:rsidRPr="001E28E8" w:rsidRDefault="001E28E8" w:rsidP="000A3709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Для </w:t>
      </w:r>
      <w:r w:rsidRPr="001E28E8">
        <w:rPr>
          <w:i/>
          <w:iCs/>
          <w:color w:val="BF4E14" w:themeColor="accent2" w:themeShade="BF"/>
          <w:sz w:val="28"/>
          <w:szCs w:val="28"/>
        </w:rPr>
        <w:t>регистрации</w:t>
      </w:r>
      <w:r w:rsidRPr="001E28E8">
        <w:rPr>
          <w:sz w:val="28"/>
          <w:szCs w:val="28"/>
        </w:rPr>
        <w:t xml:space="preserve"> необходимо:</w:t>
      </w:r>
    </w:p>
    <w:p w14:paraId="1A77B84B" w14:textId="6D2B1676" w:rsidR="001E28E8" w:rsidRDefault="001E27A9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главной странице нажать «</w:t>
      </w:r>
      <w:r w:rsidRPr="000A3709">
        <w:rPr>
          <w:i/>
          <w:iCs/>
          <w:color w:val="BF4E14" w:themeColor="accent2" w:themeShade="BF"/>
          <w:sz w:val="28"/>
          <w:szCs w:val="28"/>
        </w:rPr>
        <w:t>Войти в аккаунт</w:t>
      </w:r>
      <w:r>
        <w:rPr>
          <w:sz w:val="28"/>
          <w:szCs w:val="28"/>
        </w:rPr>
        <w:t>»</w:t>
      </w:r>
      <w:r w:rsidR="000A3709">
        <w:rPr>
          <w:sz w:val="28"/>
          <w:szCs w:val="28"/>
        </w:rPr>
        <w:t xml:space="preserve"> </w:t>
      </w:r>
      <w:r w:rsidR="000A3709"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2</w:t>
      </w:r>
      <w:r w:rsidR="000A3709" w:rsidRPr="000A3709">
        <w:rPr>
          <w:i/>
          <w:iCs/>
          <w:sz w:val="28"/>
          <w:szCs w:val="28"/>
        </w:rPr>
        <w:t>)</w:t>
      </w:r>
    </w:p>
    <w:p w14:paraId="1B9557EA" w14:textId="710DF6A2" w:rsidR="001E27A9" w:rsidRPr="001E28E8" w:rsidRDefault="001E27A9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открывшемся списке нажать «</w:t>
      </w:r>
      <w:r w:rsidRPr="000A3709">
        <w:rPr>
          <w:i/>
          <w:iCs/>
          <w:color w:val="BF4E14" w:themeColor="accent2" w:themeShade="BF"/>
          <w:sz w:val="28"/>
          <w:szCs w:val="28"/>
        </w:rPr>
        <w:t>Регистрация</w:t>
      </w:r>
      <w:r>
        <w:rPr>
          <w:sz w:val="28"/>
          <w:szCs w:val="28"/>
        </w:rPr>
        <w:t>»</w:t>
      </w:r>
      <w:r w:rsidR="000A3709">
        <w:rPr>
          <w:sz w:val="28"/>
          <w:szCs w:val="28"/>
        </w:rPr>
        <w:t xml:space="preserve"> </w:t>
      </w:r>
      <w:r w:rsidR="000A3709"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2</w:t>
      </w:r>
      <w:r w:rsidR="000A3709" w:rsidRPr="000A3709">
        <w:rPr>
          <w:i/>
          <w:iCs/>
          <w:sz w:val="28"/>
          <w:szCs w:val="28"/>
        </w:rPr>
        <w:t>)</w:t>
      </w:r>
    </w:p>
    <w:p w14:paraId="7DE5E497" w14:textId="77777777" w:rsidR="001E28E8" w:rsidRP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имя пользователя </w:t>
      </w:r>
    </w:p>
    <w:p w14:paraId="777F82C4" w14:textId="77777777" w:rsidR="001E28E8" w:rsidRP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адрес электронной почты </w:t>
      </w:r>
    </w:p>
    <w:p w14:paraId="71C89A9A" w14:textId="77777777" w:rsidR="001E28E8" w:rsidRP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пароль </w:t>
      </w:r>
    </w:p>
    <w:p w14:paraId="37DFFA76" w14:textId="77777777" w:rsidR="001E28E8" w:rsidRP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Подтвердить пароль </w:t>
      </w:r>
    </w:p>
    <w:p w14:paraId="269845BA" w14:textId="1842AF41" w:rsidR="001E28E8" w:rsidRDefault="001E28E8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Нажать кнопку «</w:t>
      </w:r>
      <w:r w:rsidRPr="001E28E8">
        <w:rPr>
          <w:i/>
          <w:iCs/>
          <w:color w:val="BF4E14" w:themeColor="accent2" w:themeShade="BF"/>
          <w:sz w:val="28"/>
          <w:szCs w:val="28"/>
        </w:rPr>
        <w:t>Зарегистрироваться</w:t>
      </w:r>
      <w:r w:rsidRPr="001E28E8">
        <w:rPr>
          <w:sz w:val="28"/>
          <w:szCs w:val="28"/>
        </w:rPr>
        <w:t xml:space="preserve">» </w:t>
      </w:r>
      <w:r w:rsidR="000A3709"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3</w:t>
      </w:r>
      <w:r w:rsidR="000A3709" w:rsidRPr="000A3709">
        <w:rPr>
          <w:i/>
          <w:iCs/>
          <w:sz w:val="28"/>
          <w:szCs w:val="28"/>
        </w:rPr>
        <w:t>)</w:t>
      </w:r>
    </w:p>
    <w:p w14:paraId="193F7851" w14:textId="36C21D2D" w:rsidR="000A3709" w:rsidRPr="001E28E8" w:rsidRDefault="000A3709">
      <w:pPr>
        <w:numPr>
          <w:ilvl w:val="0"/>
          <w:numId w:val="3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0A3709">
        <w:rPr>
          <w:sz w:val="28"/>
          <w:szCs w:val="28"/>
        </w:rPr>
        <w:t>Зайти на свою электронную почту и подтвердить регистрацию перейдя по ссылке</w:t>
      </w:r>
    </w:p>
    <w:p w14:paraId="3AB7C7A3" w14:textId="77777777" w:rsidR="001E28E8" w:rsidRPr="001E28E8" w:rsidRDefault="001E28E8" w:rsidP="000A3709">
      <w:pPr>
        <w:ind w:firstLine="851"/>
        <w:jc w:val="both"/>
        <w:rPr>
          <w:i/>
          <w:iCs/>
          <w:color w:val="BF4E14" w:themeColor="accent2" w:themeShade="BF"/>
          <w:sz w:val="28"/>
          <w:szCs w:val="28"/>
        </w:rPr>
      </w:pPr>
      <w:r w:rsidRPr="001E28E8">
        <w:rPr>
          <w:i/>
          <w:iCs/>
          <w:color w:val="BF4E14" w:themeColor="accent2" w:themeShade="BF"/>
          <w:sz w:val="28"/>
          <w:szCs w:val="28"/>
        </w:rPr>
        <w:t>После успешной регистрации пользователь получает доступ к системе.</w:t>
      </w:r>
    </w:p>
    <w:p w14:paraId="3FDAB070" w14:textId="77777777" w:rsidR="000A3709" w:rsidRDefault="000A3709" w:rsidP="001E28E8">
      <w:pPr>
        <w:jc w:val="right"/>
        <w:rPr>
          <w:sz w:val="28"/>
          <w:szCs w:val="28"/>
        </w:rPr>
      </w:pPr>
    </w:p>
    <w:p w14:paraId="42920B56" w14:textId="0D74526F" w:rsidR="000A3709" w:rsidRDefault="000A3709" w:rsidP="000A370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28B21C0" wp14:editId="04C1E127">
            <wp:extent cx="4564380" cy="2191918"/>
            <wp:effectExtent l="0" t="0" r="762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8358" cy="220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949A" w14:textId="1F88D829" w:rsidR="001E28E8" w:rsidRDefault="001E28E8" w:rsidP="000A3709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</w:t>
      </w:r>
      <w:r w:rsidR="00F301BF">
        <w:rPr>
          <w:sz w:val="28"/>
          <w:szCs w:val="28"/>
        </w:rPr>
        <w:t>2</w:t>
      </w:r>
      <w:r w:rsidRPr="001E28E8">
        <w:rPr>
          <w:sz w:val="28"/>
          <w:szCs w:val="28"/>
        </w:rPr>
        <w:t xml:space="preserve"> – </w:t>
      </w:r>
      <w:r w:rsidR="000A3709" w:rsidRPr="00971165">
        <w:rPr>
          <w:i/>
          <w:iCs/>
          <w:sz w:val="28"/>
          <w:szCs w:val="28"/>
        </w:rPr>
        <w:t>Открытие окна регистрации</w:t>
      </w:r>
    </w:p>
    <w:p w14:paraId="1D48588E" w14:textId="77777777" w:rsidR="000A3709" w:rsidRDefault="000A3709" w:rsidP="000A3709">
      <w:pPr>
        <w:jc w:val="center"/>
        <w:rPr>
          <w:sz w:val="28"/>
          <w:szCs w:val="28"/>
        </w:rPr>
      </w:pPr>
    </w:p>
    <w:p w14:paraId="0FC2063F" w14:textId="36BCF84A" w:rsidR="000A3709" w:rsidRDefault="000A3709" w:rsidP="000A370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A8E0162" wp14:editId="600D5DF2">
            <wp:extent cx="4556666" cy="2431409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666" cy="243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3433" w14:textId="2F79F7D9" w:rsidR="000A3709" w:rsidRPr="001E28E8" w:rsidRDefault="000A3709" w:rsidP="000A370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301BF">
        <w:rPr>
          <w:sz w:val="28"/>
          <w:szCs w:val="28"/>
        </w:rPr>
        <w:t>3</w:t>
      </w:r>
      <w:r>
        <w:rPr>
          <w:sz w:val="28"/>
          <w:szCs w:val="28"/>
        </w:rPr>
        <w:t xml:space="preserve"> –</w:t>
      </w:r>
      <w:r>
        <w:t xml:space="preserve"> </w:t>
      </w:r>
      <w:r w:rsidRPr="00971165">
        <w:rPr>
          <w:i/>
          <w:iCs/>
          <w:sz w:val="28"/>
          <w:szCs w:val="28"/>
        </w:rPr>
        <w:t>Форма регистрации</w:t>
      </w:r>
    </w:p>
    <w:p w14:paraId="5869A026" w14:textId="758A1F1C" w:rsidR="001E28E8" w:rsidRDefault="001E28E8" w:rsidP="00B15E32">
      <w:pPr>
        <w:pStyle w:val="af"/>
        <w:rPr>
          <w:color w:val="80340D" w:themeColor="accent2" w:themeShade="80"/>
        </w:rPr>
      </w:pPr>
      <w:r w:rsidRPr="00B15E32">
        <w:rPr>
          <w:color w:val="80340D" w:themeColor="accent2" w:themeShade="80"/>
        </w:rPr>
        <w:lastRenderedPageBreak/>
        <w:t>Авторизация</w:t>
      </w:r>
    </w:p>
    <w:p w14:paraId="41E06BC9" w14:textId="77777777" w:rsidR="00B15E32" w:rsidRDefault="00B15E32" w:rsidP="00B15E32">
      <w:pPr>
        <w:pStyle w:val="af0"/>
        <w:spacing w:line="240" w:lineRule="auto"/>
      </w:pPr>
    </w:p>
    <w:p w14:paraId="67953A97" w14:textId="77777777" w:rsidR="00B15E32" w:rsidRPr="00B15E32" w:rsidRDefault="00B15E32" w:rsidP="00B15E32">
      <w:pPr>
        <w:pStyle w:val="a9"/>
        <w:rPr>
          <w:lang w:val="ru-RU"/>
        </w:rPr>
      </w:pPr>
    </w:p>
    <w:p w14:paraId="6731ACC4" w14:textId="77777777" w:rsidR="001E28E8" w:rsidRPr="001E28E8" w:rsidRDefault="001E28E8" w:rsidP="00DD7A67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Для </w:t>
      </w:r>
      <w:r w:rsidRPr="001E28E8">
        <w:rPr>
          <w:i/>
          <w:iCs/>
          <w:color w:val="BF4E14" w:themeColor="accent2" w:themeShade="BF"/>
          <w:sz w:val="28"/>
          <w:szCs w:val="28"/>
        </w:rPr>
        <w:t>входа в систему</w:t>
      </w:r>
      <w:r w:rsidRPr="001E28E8">
        <w:rPr>
          <w:color w:val="BF4E14" w:themeColor="accent2" w:themeShade="BF"/>
          <w:sz w:val="28"/>
          <w:szCs w:val="28"/>
        </w:rPr>
        <w:t xml:space="preserve"> </w:t>
      </w:r>
      <w:r w:rsidRPr="001E28E8">
        <w:rPr>
          <w:sz w:val="28"/>
          <w:szCs w:val="28"/>
        </w:rPr>
        <w:t>необходимо:</w:t>
      </w:r>
    </w:p>
    <w:p w14:paraId="42485F65" w14:textId="501E5F64" w:rsidR="00942229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главной странице нажать «</w:t>
      </w:r>
      <w:r w:rsidRPr="000A3709">
        <w:rPr>
          <w:i/>
          <w:iCs/>
          <w:color w:val="BF4E14" w:themeColor="accent2" w:themeShade="BF"/>
          <w:sz w:val="28"/>
          <w:szCs w:val="28"/>
        </w:rPr>
        <w:t>Войти в аккаунт</w:t>
      </w:r>
      <w:r>
        <w:rPr>
          <w:sz w:val="28"/>
          <w:szCs w:val="28"/>
        </w:rPr>
        <w:t xml:space="preserve">» </w:t>
      </w:r>
      <w:r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4</w:t>
      </w:r>
      <w:r w:rsidRPr="000A3709">
        <w:rPr>
          <w:i/>
          <w:iCs/>
          <w:sz w:val="28"/>
          <w:szCs w:val="28"/>
        </w:rPr>
        <w:t>)</w:t>
      </w:r>
    </w:p>
    <w:p w14:paraId="6D807C02" w14:textId="4BB8CF3D" w:rsidR="00942229" w:rsidRPr="001E28E8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открывшемся списке нажать «</w:t>
      </w:r>
      <w:r>
        <w:rPr>
          <w:i/>
          <w:iCs/>
          <w:color w:val="BF4E14" w:themeColor="accent2" w:themeShade="BF"/>
          <w:sz w:val="28"/>
          <w:szCs w:val="28"/>
        </w:rPr>
        <w:t>Войти</w:t>
      </w:r>
      <w:r>
        <w:rPr>
          <w:sz w:val="28"/>
          <w:szCs w:val="28"/>
        </w:rPr>
        <w:t xml:space="preserve">» </w:t>
      </w:r>
      <w:r w:rsidRPr="000A3709">
        <w:rPr>
          <w:i/>
          <w:iCs/>
          <w:sz w:val="28"/>
          <w:szCs w:val="28"/>
        </w:rPr>
        <w:t xml:space="preserve">(рис. </w:t>
      </w:r>
      <w:r w:rsidR="00F301BF">
        <w:rPr>
          <w:i/>
          <w:iCs/>
          <w:sz w:val="28"/>
          <w:szCs w:val="28"/>
        </w:rPr>
        <w:t>4</w:t>
      </w:r>
      <w:r w:rsidRPr="000A3709">
        <w:rPr>
          <w:i/>
          <w:iCs/>
          <w:sz w:val="28"/>
          <w:szCs w:val="28"/>
        </w:rPr>
        <w:t>)</w:t>
      </w:r>
    </w:p>
    <w:p w14:paraId="3D6AA5DF" w14:textId="0145A878" w:rsidR="00942229" w:rsidRPr="001E28E8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имя пользователя </w:t>
      </w:r>
      <w:r w:rsidRPr="00942229">
        <w:rPr>
          <w:sz w:val="28"/>
          <w:szCs w:val="28"/>
        </w:rPr>
        <w:t xml:space="preserve">или </w:t>
      </w:r>
      <w:r w:rsidRPr="001E28E8">
        <w:rPr>
          <w:sz w:val="28"/>
          <w:szCs w:val="28"/>
        </w:rPr>
        <w:t xml:space="preserve">адрес электронной почты </w:t>
      </w:r>
    </w:p>
    <w:p w14:paraId="654DE425" w14:textId="685CA695" w:rsidR="00942229" w:rsidRPr="001E28E8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пароль </w:t>
      </w:r>
    </w:p>
    <w:p w14:paraId="78365766" w14:textId="0AC06145" w:rsidR="00942229" w:rsidRPr="00942229" w:rsidRDefault="00942229">
      <w:pPr>
        <w:numPr>
          <w:ilvl w:val="0"/>
          <w:numId w:val="38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Нажать кнопку «</w:t>
      </w:r>
      <w:r>
        <w:rPr>
          <w:i/>
          <w:iCs/>
          <w:color w:val="BF4E14" w:themeColor="accent2" w:themeShade="BF"/>
          <w:sz w:val="28"/>
          <w:szCs w:val="28"/>
        </w:rPr>
        <w:t>Войти</w:t>
      </w:r>
      <w:r w:rsidRPr="001E28E8">
        <w:rPr>
          <w:sz w:val="28"/>
          <w:szCs w:val="28"/>
        </w:rPr>
        <w:t xml:space="preserve">» </w:t>
      </w:r>
      <w:r w:rsidRPr="000A3709">
        <w:rPr>
          <w:i/>
          <w:iCs/>
          <w:sz w:val="28"/>
          <w:szCs w:val="28"/>
        </w:rPr>
        <w:t>(рис.</w:t>
      </w:r>
      <w:r w:rsidR="00F301BF">
        <w:rPr>
          <w:i/>
          <w:iCs/>
          <w:sz w:val="28"/>
          <w:szCs w:val="28"/>
        </w:rPr>
        <w:t xml:space="preserve"> 5</w:t>
      </w:r>
      <w:r w:rsidRPr="000A3709">
        <w:rPr>
          <w:i/>
          <w:iCs/>
          <w:sz w:val="28"/>
          <w:szCs w:val="28"/>
        </w:rPr>
        <w:t>)</w:t>
      </w:r>
    </w:p>
    <w:p w14:paraId="15C987D4" w14:textId="77777777" w:rsidR="00942229" w:rsidRDefault="00942229" w:rsidP="00942229">
      <w:pPr>
        <w:jc w:val="both"/>
        <w:rPr>
          <w:i/>
          <w:iCs/>
          <w:sz w:val="28"/>
          <w:szCs w:val="28"/>
        </w:rPr>
      </w:pPr>
    </w:p>
    <w:p w14:paraId="32677A27" w14:textId="3BB6F989" w:rsidR="00942229" w:rsidRDefault="00942229" w:rsidP="0094222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58FD089" wp14:editId="7B83A72E">
            <wp:extent cx="5349240" cy="2568825"/>
            <wp:effectExtent l="0" t="0" r="381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1900" cy="257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1DBF" w14:textId="335B0B8D" w:rsidR="001E28E8" w:rsidRDefault="001E28E8" w:rsidP="00942229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</w:t>
      </w:r>
      <w:r w:rsidR="00F301BF">
        <w:rPr>
          <w:sz w:val="28"/>
          <w:szCs w:val="28"/>
        </w:rPr>
        <w:t>4</w:t>
      </w:r>
      <w:r w:rsidRPr="001E28E8">
        <w:rPr>
          <w:sz w:val="28"/>
          <w:szCs w:val="28"/>
        </w:rPr>
        <w:t xml:space="preserve"> – </w:t>
      </w:r>
      <w:r w:rsidRPr="001E28E8">
        <w:rPr>
          <w:i/>
          <w:iCs/>
          <w:sz w:val="28"/>
          <w:szCs w:val="28"/>
        </w:rPr>
        <w:t>Форма авторизации</w:t>
      </w:r>
    </w:p>
    <w:p w14:paraId="797AC94F" w14:textId="77777777" w:rsidR="00942229" w:rsidRDefault="00942229" w:rsidP="00942229">
      <w:pPr>
        <w:jc w:val="center"/>
        <w:rPr>
          <w:sz w:val="28"/>
          <w:szCs w:val="28"/>
        </w:rPr>
      </w:pPr>
    </w:p>
    <w:p w14:paraId="6BE7A5CF" w14:textId="77777777" w:rsidR="00942229" w:rsidRDefault="00942229" w:rsidP="0094222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7876D68" wp14:editId="75708309">
            <wp:extent cx="5331110" cy="2619740"/>
            <wp:effectExtent l="0" t="0" r="317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110" cy="261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DBA7" w14:textId="3FB44FF3" w:rsidR="00942229" w:rsidRPr="001E28E8" w:rsidRDefault="00942229" w:rsidP="0094222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301BF">
        <w:rPr>
          <w:sz w:val="28"/>
          <w:szCs w:val="28"/>
        </w:rPr>
        <w:t>5</w:t>
      </w:r>
      <w:r>
        <w:rPr>
          <w:sz w:val="28"/>
          <w:szCs w:val="28"/>
        </w:rPr>
        <w:t xml:space="preserve"> –</w:t>
      </w:r>
      <w:r>
        <w:t xml:space="preserve"> </w:t>
      </w:r>
      <w:r w:rsidRPr="00971165">
        <w:rPr>
          <w:i/>
          <w:iCs/>
          <w:sz w:val="28"/>
          <w:szCs w:val="28"/>
        </w:rPr>
        <w:t>Форма входа в аккаунт</w:t>
      </w:r>
    </w:p>
    <w:p w14:paraId="223339C1" w14:textId="77777777" w:rsidR="00942229" w:rsidRPr="001E28E8" w:rsidRDefault="00942229" w:rsidP="00942229">
      <w:pPr>
        <w:jc w:val="center"/>
        <w:rPr>
          <w:sz w:val="28"/>
          <w:szCs w:val="28"/>
        </w:rPr>
      </w:pPr>
    </w:p>
    <w:p w14:paraId="4A692EA8" w14:textId="0E53FC96" w:rsidR="00132627" w:rsidRDefault="00132627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2FD00D" w14:textId="46A6781E" w:rsidR="001E28E8" w:rsidRPr="006C33EE" w:rsidRDefault="001E28E8" w:rsidP="006C33EE">
      <w:pPr>
        <w:pStyle w:val="af"/>
        <w:rPr>
          <w:color w:val="80340D" w:themeColor="accent2" w:themeShade="80"/>
        </w:rPr>
      </w:pPr>
      <w:r w:rsidRPr="006C33EE">
        <w:rPr>
          <w:color w:val="80340D" w:themeColor="accent2" w:themeShade="80"/>
        </w:rPr>
        <w:lastRenderedPageBreak/>
        <w:t>Главная страница</w:t>
      </w:r>
    </w:p>
    <w:p w14:paraId="52F706C3" w14:textId="77777777" w:rsidR="006C33EE" w:rsidRPr="00A5224C" w:rsidRDefault="006C33EE" w:rsidP="006C33EE">
      <w:pPr>
        <w:jc w:val="both"/>
        <w:rPr>
          <w:sz w:val="28"/>
          <w:szCs w:val="28"/>
        </w:rPr>
      </w:pPr>
    </w:p>
    <w:p w14:paraId="3823865D" w14:textId="77777777" w:rsidR="006C33EE" w:rsidRPr="00A5224C" w:rsidRDefault="006C33EE" w:rsidP="006C33EE">
      <w:pPr>
        <w:jc w:val="both"/>
        <w:rPr>
          <w:sz w:val="28"/>
          <w:szCs w:val="28"/>
        </w:rPr>
      </w:pPr>
    </w:p>
    <w:p w14:paraId="054D6794" w14:textId="69CB525C" w:rsidR="001E28E8" w:rsidRPr="001E28E8" w:rsidRDefault="001E28E8" w:rsidP="006C33EE">
      <w:pPr>
        <w:jc w:val="both"/>
        <w:rPr>
          <w:sz w:val="28"/>
          <w:szCs w:val="28"/>
        </w:rPr>
      </w:pPr>
      <w:r w:rsidRPr="001E28E8">
        <w:rPr>
          <w:sz w:val="28"/>
          <w:szCs w:val="28"/>
        </w:rPr>
        <w:t>После входа пользователь попадает на главную страницу приложения.</w:t>
      </w:r>
    </w:p>
    <w:p w14:paraId="1F5859EF" w14:textId="3166CD62" w:rsidR="006C33EE" w:rsidRPr="006C33EE" w:rsidRDefault="001E28E8" w:rsidP="006C33EE">
      <w:pPr>
        <w:jc w:val="both"/>
        <w:rPr>
          <w:sz w:val="28"/>
          <w:szCs w:val="28"/>
        </w:rPr>
      </w:pPr>
      <w:r w:rsidRPr="001E28E8">
        <w:rPr>
          <w:sz w:val="28"/>
          <w:szCs w:val="28"/>
        </w:rPr>
        <w:t>На странице доступны</w:t>
      </w:r>
      <w:r w:rsidR="006C33EE">
        <w:rPr>
          <w:sz w:val="28"/>
          <w:szCs w:val="28"/>
        </w:rPr>
        <w:t xml:space="preserve"> переходы по страницам</w:t>
      </w:r>
      <w:r w:rsidR="006C33EE" w:rsidRPr="006C33EE">
        <w:rPr>
          <w:sz w:val="28"/>
          <w:szCs w:val="28"/>
        </w:rPr>
        <w:t>:</w:t>
      </w:r>
    </w:p>
    <w:p w14:paraId="63A441C3" w14:textId="68281199" w:rsidR="006C33EE" w:rsidRPr="00A5224C" w:rsidRDefault="00041E2A" w:rsidP="00041E2A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 w:rsidRPr="00A5224C">
        <w:rPr>
          <w:sz w:val="28"/>
          <w:szCs w:val="28"/>
        </w:rPr>
        <w:tab/>
      </w:r>
      <w:r w:rsidRPr="00A5224C">
        <w:rPr>
          <w:sz w:val="28"/>
          <w:szCs w:val="28"/>
        </w:rPr>
        <w:tab/>
      </w:r>
      <w:r w:rsidR="006C33EE" w:rsidRPr="006C33EE">
        <w:rPr>
          <w:sz w:val="28"/>
          <w:szCs w:val="28"/>
        </w:rPr>
        <w:t>О продукте</w:t>
      </w:r>
      <w:r w:rsidRPr="00041E2A">
        <w:rPr>
          <w:sz w:val="28"/>
          <w:szCs w:val="28"/>
        </w:rPr>
        <w:tab/>
      </w:r>
      <w:r w:rsidRPr="00A5224C">
        <w:rPr>
          <w:sz w:val="28"/>
          <w:szCs w:val="28"/>
        </w:rPr>
        <w:tab/>
      </w:r>
      <w:r w:rsidR="006C33EE" w:rsidRPr="00041E2A">
        <w:rPr>
          <w:sz w:val="28"/>
          <w:szCs w:val="28"/>
        </w:rPr>
        <w:t>Каталог</w:t>
      </w:r>
      <w:r w:rsidRPr="00041E2A">
        <w:rPr>
          <w:sz w:val="28"/>
          <w:szCs w:val="28"/>
        </w:rPr>
        <w:tab/>
      </w:r>
      <w:r w:rsidR="006C33EE" w:rsidRPr="00041E2A">
        <w:rPr>
          <w:sz w:val="28"/>
          <w:szCs w:val="28"/>
        </w:rPr>
        <w:t>Контакты</w:t>
      </w:r>
      <w:r w:rsidR="006C33EE" w:rsidRPr="00041E2A">
        <w:rPr>
          <w:sz w:val="28"/>
          <w:szCs w:val="28"/>
        </w:rPr>
        <w:tab/>
        <w:t>Личный кабинет</w:t>
      </w:r>
    </w:p>
    <w:p w14:paraId="6BF9DEBE" w14:textId="7BFD2F26" w:rsidR="00041E2A" w:rsidRPr="00A5224C" w:rsidRDefault="00041E2A" w:rsidP="00041E2A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FE019A" wp14:editId="35291149">
                <wp:simplePos x="0" y="0"/>
                <wp:positionH relativeFrom="column">
                  <wp:posOffset>3400425</wp:posOffset>
                </wp:positionH>
                <wp:positionV relativeFrom="paragraph">
                  <wp:posOffset>22860</wp:posOffset>
                </wp:positionV>
                <wp:extent cx="140970" cy="270510"/>
                <wp:effectExtent l="38100" t="19050" r="30480" b="5334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970" cy="27051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B2B25" id="Прямая со стрелкой 40" o:spid="_x0000_s1026" type="#_x0000_t32" style="position:absolute;margin-left:267.75pt;margin-top:1.8pt;width:11.1pt;height:21.3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" strokecolor="#e97132 [3205]" strokeweight="3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852095" wp14:editId="3E8E3F12">
                <wp:simplePos x="0" y="0"/>
                <wp:positionH relativeFrom="page">
                  <wp:posOffset>3531870</wp:posOffset>
                </wp:positionH>
                <wp:positionV relativeFrom="paragraph">
                  <wp:posOffset>15240</wp:posOffset>
                </wp:positionV>
                <wp:extent cx="407670" cy="270510"/>
                <wp:effectExtent l="19050" t="19050" r="68580" b="5334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7670" cy="27051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2B4AB" id="Прямая со стрелкой 39" o:spid="_x0000_s1026" type="#_x0000_t32" style="position:absolute;margin-left:278.1pt;margin-top:1.2pt;width:32.1pt;height:21.3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" strokecolor="#e97132 [3205]" strokeweight="3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83DF9B" wp14:editId="69E6F654">
                <wp:simplePos x="0" y="0"/>
                <wp:positionH relativeFrom="page">
                  <wp:posOffset>2876550</wp:posOffset>
                </wp:positionH>
                <wp:positionV relativeFrom="paragraph">
                  <wp:posOffset>22860</wp:posOffset>
                </wp:positionV>
                <wp:extent cx="697230" cy="278130"/>
                <wp:effectExtent l="19050" t="19050" r="26670" b="64770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" cy="27813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3E5E9" id="Прямая со стрелкой 41" o:spid="_x0000_s1026" type="#_x0000_t32" style="position:absolute;margin-left:226.5pt;margin-top:1.8pt;width:54.9pt;height:21.9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" strokecolor="#e97132 [3205]" strokeweight="3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153890" wp14:editId="3A5D9E8B">
                <wp:simplePos x="0" y="0"/>
                <wp:positionH relativeFrom="column">
                  <wp:posOffset>4589145</wp:posOffset>
                </wp:positionH>
                <wp:positionV relativeFrom="paragraph">
                  <wp:posOffset>19050</wp:posOffset>
                </wp:positionV>
                <wp:extent cx="457200" cy="259080"/>
                <wp:effectExtent l="19050" t="19050" r="57150" b="45720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25908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2AE9B0" id="Прямая со стрелкой 38" o:spid="_x0000_s1026" type="#_x0000_t32" style="position:absolute;margin-left:361.35pt;margin-top:1.5pt;width:36pt;height:20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" strokecolor="#e97132 [3205]" strokeweight="3pt">
                <v:stroke endarrow="block" joinstyle="miter"/>
              </v:shape>
            </w:pict>
          </mc:Fallback>
        </mc:AlternateContent>
      </w:r>
    </w:p>
    <w:p w14:paraId="7FC22D63" w14:textId="41E0C12D" w:rsidR="00041E2A" w:rsidRPr="00041E2A" w:rsidRDefault="00041E2A" w:rsidP="00041E2A">
      <w:pPr>
        <w:pStyle w:val="af3"/>
        <w:tabs>
          <w:tab w:val="left" w:pos="1134"/>
        </w:tabs>
        <w:ind w:left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5FC359" wp14:editId="078F334F">
            <wp:extent cx="5939790" cy="2852420"/>
            <wp:effectExtent l="0" t="0" r="381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57DD" w14:textId="6F682FC6" w:rsidR="001E28E8" w:rsidRPr="001E28E8" w:rsidRDefault="001E28E8" w:rsidP="00C44976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</w:t>
      </w:r>
      <w:r w:rsidR="00C44976">
        <w:rPr>
          <w:sz w:val="28"/>
          <w:szCs w:val="28"/>
        </w:rPr>
        <w:t>6</w:t>
      </w:r>
      <w:r w:rsidRPr="001E28E8">
        <w:rPr>
          <w:sz w:val="28"/>
          <w:szCs w:val="28"/>
        </w:rPr>
        <w:t xml:space="preserve"> – </w:t>
      </w:r>
      <w:r w:rsidRPr="001E28E8">
        <w:rPr>
          <w:i/>
          <w:iCs/>
          <w:sz w:val="28"/>
          <w:szCs w:val="28"/>
        </w:rPr>
        <w:t>Главная страница</w:t>
      </w:r>
    </w:p>
    <w:p w14:paraId="50829838" w14:textId="68F526CC" w:rsidR="001E28E8" w:rsidRPr="00A5224C" w:rsidRDefault="001E28E8" w:rsidP="001E28E8">
      <w:pPr>
        <w:jc w:val="right"/>
        <w:rPr>
          <w:sz w:val="28"/>
          <w:szCs w:val="28"/>
        </w:rPr>
      </w:pPr>
    </w:p>
    <w:p w14:paraId="2BF76A3A" w14:textId="77777777" w:rsidR="00C44976" w:rsidRPr="00A5224C" w:rsidRDefault="00C44976" w:rsidP="001E28E8">
      <w:pPr>
        <w:jc w:val="right"/>
        <w:rPr>
          <w:sz w:val="28"/>
          <w:szCs w:val="28"/>
        </w:rPr>
      </w:pPr>
    </w:p>
    <w:p w14:paraId="3D167B81" w14:textId="7F0BEBBB" w:rsidR="001E28E8" w:rsidRPr="00C44976" w:rsidRDefault="001E28E8" w:rsidP="00C44976">
      <w:pPr>
        <w:pStyle w:val="af"/>
        <w:rPr>
          <w:color w:val="80340D" w:themeColor="accent2" w:themeShade="80"/>
        </w:rPr>
      </w:pPr>
      <w:r w:rsidRPr="00C44976">
        <w:rPr>
          <w:color w:val="80340D" w:themeColor="accent2" w:themeShade="80"/>
        </w:rPr>
        <w:t>Поиск и фильтрация книг</w:t>
      </w:r>
    </w:p>
    <w:p w14:paraId="65937FE3" w14:textId="77777777" w:rsidR="00C44976" w:rsidRPr="00A5224C" w:rsidRDefault="00C44976" w:rsidP="001E28E8">
      <w:pPr>
        <w:jc w:val="right"/>
        <w:rPr>
          <w:sz w:val="28"/>
          <w:szCs w:val="28"/>
        </w:rPr>
      </w:pPr>
    </w:p>
    <w:p w14:paraId="5B95A61A" w14:textId="77777777" w:rsidR="00C44976" w:rsidRPr="00A5224C" w:rsidRDefault="00C44976" w:rsidP="001E28E8">
      <w:pPr>
        <w:jc w:val="right"/>
        <w:rPr>
          <w:sz w:val="28"/>
          <w:szCs w:val="28"/>
        </w:rPr>
      </w:pPr>
    </w:p>
    <w:p w14:paraId="228CD191" w14:textId="669E2245" w:rsidR="001E28E8" w:rsidRDefault="001E28E8" w:rsidP="00C44976">
      <w:pPr>
        <w:ind w:firstLine="851"/>
        <w:jc w:val="both"/>
        <w:rPr>
          <w:sz w:val="28"/>
          <w:szCs w:val="28"/>
          <w:lang w:val="en-US"/>
        </w:rPr>
      </w:pPr>
      <w:r w:rsidRPr="001E28E8">
        <w:rPr>
          <w:sz w:val="28"/>
          <w:szCs w:val="28"/>
        </w:rPr>
        <w:t>Для поиска книги необходимо:</w:t>
      </w:r>
    </w:p>
    <w:p w14:paraId="0AEDC9E3" w14:textId="4532DB67" w:rsidR="00C44976" w:rsidRPr="00C44976" w:rsidRDefault="00C44976">
      <w:pPr>
        <w:numPr>
          <w:ilvl w:val="0"/>
          <w:numId w:val="3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Перейти на вкладку «</w:t>
      </w:r>
      <w:r w:rsidRPr="00C44976">
        <w:rPr>
          <w:i/>
          <w:iCs/>
          <w:color w:val="BF4E14" w:themeColor="accent2" w:themeShade="BF"/>
          <w:sz w:val="28"/>
          <w:szCs w:val="28"/>
        </w:rPr>
        <w:t>Каталог</w:t>
      </w:r>
      <w:r>
        <w:rPr>
          <w:sz w:val="28"/>
          <w:szCs w:val="28"/>
        </w:rPr>
        <w:t>»</w:t>
      </w:r>
    </w:p>
    <w:p w14:paraId="0F506904" w14:textId="5604A2FE" w:rsidR="001E28E8" w:rsidRPr="001E28E8" w:rsidRDefault="001E28E8">
      <w:pPr>
        <w:numPr>
          <w:ilvl w:val="0"/>
          <w:numId w:val="39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</w:t>
      </w:r>
      <w:r w:rsidRPr="001E28E8">
        <w:rPr>
          <w:i/>
          <w:iCs/>
          <w:sz w:val="28"/>
          <w:szCs w:val="28"/>
        </w:rPr>
        <w:t>название</w:t>
      </w:r>
      <w:r w:rsidRPr="001E28E8">
        <w:rPr>
          <w:sz w:val="28"/>
          <w:szCs w:val="28"/>
        </w:rPr>
        <w:t xml:space="preserve"> или </w:t>
      </w:r>
      <w:r w:rsidRPr="001E28E8">
        <w:rPr>
          <w:i/>
          <w:iCs/>
          <w:sz w:val="28"/>
          <w:szCs w:val="28"/>
        </w:rPr>
        <w:t>ключевое слово</w:t>
      </w:r>
      <w:r w:rsidRPr="001E28E8">
        <w:rPr>
          <w:sz w:val="28"/>
          <w:szCs w:val="28"/>
        </w:rPr>
        <w:t xml:space="preserve"> в </w:t>
      </w:r>
      <w:r w:rsidRPr="001E28E8">
        <w:rPr>
          <w:color w:val="BF4E14" w:themeColor="accent2" w:themeShade="BF"/>
          <w:sz w:val="28"/>
          <w:szCs w:val="28"/>
        </w:rPr>
        <w:t xml:space="preserve">строку поиска </w:t>
      </w:r>
    </w:p>
    <w:p w14:paraId="6FD1ABA5" w14:textId="77777777" w:rsidR="00C44976" w:rsidRDefault="001E28E8" w:rsidP="00C44976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Для </w:t>
      </w:r>
      <w:r w:rsidRPr="001E28E8">
        <w:rPr>
          <w:i/>
          <w:iCs/>
          <w:color w:val="BF4E14" w:themeColor="accent2" w:themeShade="BF"/>
          <w:sz w:val="28"/>
          <w:szCs w:val="28"/>
        </w:rPr>
        <w:t>фильтрации</w:t>
      </w:r>
      <w:r w:rsidRPr="001E28E8">
        <w:rPr>
          <w:sz w:val="28"/>
          <w:szCs w:val="28"/>
        </w:rPr>
        <w:t>:</w:t>
      </w:r>
    </w:p>
    <w:p w14:paraId="744CB9D1" w14:textId="77777777" w:rsidR="00C44976" w:rsidRPr="00C44976" w:rsidRDefault="001E28E8">
      <w:pPr>
        <w:pStyle w:val="af3"/>
        <w:numPr>
          <w:ilvl w:val="0"/>
          <w:numId w:val="4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44976">
        <w:rPr>
          <w:sz w:val="28"/>
          <w:szCs w:val="28"/>
        </w:rPr>
        <w:t>выбрать жанр</w:t>
      </w:r>
    </w:p>
    <w:p w14:paraId="52D676AD" w14:textId="77777777" w:rsidR="00C44976" w:rsidRPr="00C44976" w:rsidRDefault="00C44976">
      <w:pPr>
        <w:pStyle w:val="af3"/>
        <w:numPr>
          <w:ilvl w:val="0"/>
          <w:numId w:val="4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44976">
        <w:rPr>
          <w:sz w:val="28"/>
          <w:szCs w:val="28"/>
        </w:rPr>
        <w:t>указать</w:t>
      </w:r>
      <w:r w:rsidR="001E28E8" w:rsidRPr="00C44976">
        <w:rPr>
          <w:sz w:val="28"/>
          <w:szCs w:val="28"/>
        </w:rPr>
        <w:t xml:space="preserve"> </w:t>
      </w:r>
      <w:r w:rsidRPr="00C44976">
        <w:rPr>
          <w:sz w:val="28"/>
          <w:szCs w:val="28"/>
        </w:rPr>
        <w:t>год</w:t>
      </w:r>
    </w:p>
    <w:p w14:paraId="1AD980EB" w14:textId="1517F31E" w:rsidR="001E28E8" w:rsidRPr="00C44976" w:rsidRDefault="00C44976">
      <w:pPr>
        <w:pStyle w:val="af3"/>
        <w:numPr>
          <w:ilvl w:val="0"/>
          <w:numId w:val="42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44976">
        <w:rPr>
          <w:sz w:val="28"/>
          <w:szCs w:val="28"/>
        </w:rPr>
        <w:t>указать</w:t>
      </w:r>
      <w:r w:rsidR="001E28E8" w:rsidRPr="00C44976">
        <w:rPr>
          <w:sz w:val="28"/>
          <w:szCs w:val="28"/>
        </w:rPr>
        <w:t xml:space="preserve"> автора</w:t>
      </w:r>
    </w:p>
    <w:p w14:paraId="25336F45" w14:textId="77777777" w:rsidR="001E28E8" w:rsidRDefault="001E28E8" w:rsidP="00C44976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Система отобразит книги, соответствующие заданным параметрам.</w:t>
      </w:r>
    </w:p>
    <w:p w14:paraId="7E56DB16" w14:textId="77777777" w:rsidR="00C44976" w:rsidRDefault="00C44976" w:rsidP="00C44976">
      <w:pPr>
        <w:ind w:firstLine="851"/>
        <w:jc w:val="both"/>
        <w:rPr>
          <w:sz w:val="28"/>
          <w:szCs w:val="28"/>
        </w:rPr>
      </w:pPr>
    </w:p>
    <w:p w14:paraId="130ED491" w14:textId="5B5C454F" w:rsidR="00C44976" w:rsidRPr="001E28E8" w:rsidRDefault="00C44976" w:rsidP="00C44976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DBD9F6" wp14:editId="4E72B5EE">
            <wp:extent cx="5939790" cy="2852420"/>
            <wp:effectExtent l="0" t="0" r="381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70E0" w14:textId="78082403" w:rsidR="001E28E8" w:rsidRPr="001E28E8" w:rsidRDefault="001E28E8" w:rsidP="00C44976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</w:t>
      </w:r>
      <w:r w:rsidR="00BB7E66">
        <w:rPr>
          <w:sz w:val="28"/>
          <w:szCs w:val="28"/>
        </w:rPr>
        <w:t>7</w:t>
      </w:r>
      <w:r w:rsidRPr="001E28E8">
        <w:rPr>
          <w:sz w:val="28"/>
          <w:szCs w:val="28"/>
        </w:rPr>
        <w:t xml:space="preserve"> – </w:t>
      </w:r>
      <w:r w:rsidRPr="001E28E8">
        <w:rPr>
          <w:i/>
          <w:iCs/>
          <w:sz w:val="28"/>
          <w:szCs w:val="28"/>
        </w:rPr>
        <w:t>Поиск и фильтрация</w:t>
      </w:r>
    </w:p>
    <w:p w14:paraId="60370DCD" w14:textId="64811FC2" w:rsidR="001E28E8" w:rsidRDefault="001E28E8" w:rsidP="001E28E8">
      <w:pPr>
        <w:jc w:val="right"/>
        <w:rPr>
          <w:sz w:val="28"/>
          <w:szCs w:val="28"/>
        </w:rPr>
      </w:pPr>
    </w:p>
    <w:p w14:paraId="136EA7C5" w14:textId="77777777" w:rsidR="00DE7DD3" w:rsidRPr="001E28E8" w:rsidRDefault="00DE7DD3" w:rsidP="001E28E8">
      <w:pPr>
        <w:jc w:val="right"/>
        <w:rPr>
          <w:sz w:val="28"/>
          <w:szCs w:val="28"/>
        </w:rPr>
      </w:pPr>
    </w:p>
    <w:p w14:paraId="3B1955CD" w14:textId="3989CC05" w:rsidR="001E28E8" w:rsidRPr="00BB7E66" w:rsidRDefault="001E28E8" w:rsidP="00BB7E66">
      <w:pPr>
        <w:pStyle w:val="af"/>
        <w:rPr>
          <w:color w:val="80340D" w:themeColor="accent2" w:themeShade="80"/>
        </w:rPr>
      </w:pPr>
      <w:r w:rsidRPr="00BB7E66">
        <w:rPr>
          <w:color w:val="80340D" w:themeColor="accent2" w:themeShade="80"/>
        </w:rPr>
        <w:t>Просмотр книги</w:t>
      </w:r>
    </w:p>
    <w:p w14:paraId="732B7683" w14:textId="77777777" w:rsidR="00BB7E66" w:rsidRDefault="00BB7E66" w:rsidP="00BB7E66">
      <w:pPr>
        <w:jc w:val="both"/>
        <w:rPr>
          <w:sz w:val="28"/>
          <w:szCs w:val="28"/>
        </w:rPr>
      </w:pPr>
    </w:p>
    <w:p w14:paraId="5A408B0B" w14:textId="77777777" w:rsidR="00BB7E66" w:rsidRDefault="00BB7E66" w:rsidP="00BB7E66">
      <w:pPr>
        <w:jc w:val="both"/>
        <w:rPr>
          <w:sz w:val="28"/>
          <w:szCs w:val="28"/>
        </w:rPr>
      </w:pPr>
    </w:p>
    <w:p w14:paraId="55FD7BA1" w14:textId="656E79B9" w:rsidR="001E28E8" w:rsidRPr="001E28E8" w:rsidRDefault="001E28E8" w:rsidP="00BB7E66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Для просмотра книги необходимо:</w:t>
      </w:r>
    </w:p>
    <w:p w14:paraId="787CA760" w14:textId="77777777" w:rsidR="001E28E8" w:rsidRPr="001E28E8" w:rsidRDefault="001E28E8">
      <w:pPr>
        <w:numPr>
          <w:ilvl w:val="0"/>
          <w:numId w:val="4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Выбрать книгу из каталога </w:t>
      </w:r>
    </w:p>
    <w:p w14:paraId="612E108C" w14:textId="184D2765" w:rsidR="001E28E8" w:rsidRPr="001E28E8" w:rsidRDefault="00BB7E66">
      <w:pPr>
        <w:numPr>
          <w:ilvl w:val="0"/>
          <w:numId w:val="40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Нажать «</w:t>
      </w:r>
      <w:r w:rsidRPr="00BB7E66">
        <w:rPr>
          <w:i/>
          <w:iCs/>
          <w:color w:val="BF4E14" w:themeColor="accent2" w:themeShade="BF"/>
          <w:sz w:val="28"/>
          <w:szCs w:val="28"/>
        </w:rPr>
        <w:t>Читать больше</w:t>
      </w:r>
      <w:r>
        <w:rPr>
          <w:sz w:val="28"/>
          <w:szCs w:val="28"/>
        </w:rPr>
        <w:t>»</w:t>
      </w:r>
    </w:p>
    <w:p w14:paraId="0042F4F2" w14:textId="77777777" w:rsidR="00BB7E66" w:rsidRDefault="001E28E8" w:rsidP="00BB7E66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Пользователь может:</w:t>
      </w:r>
    </w:p>
    <w:p w14:paraId="0D26A900" w14:textId="455F9E26" w:rsidR="00BB7E66" w:rsidRPr="00BB7E66" w:rsidRDefault="001E28E8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читать книгу</w:t>
      </w:r>
    </w:p>
    <w:p w14:paraId="4D930102" w14:textId="1425E749" w:rsidR="00BB7E66" w:rsidRPr="00BB7E66" w:rsidRDefault="001E28E8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просматривать описание</w:t>
      </w:r>
    </w:p>
    <w:p w14:paraId="3F3DC2AC" w14:textId="6B21E4CF" w:rsidR="001E28E8" w:rsidRPr="00BB7E66" w:rsidRDefault="00BB7E66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в</w:t>
      </w:r>
      <w:r w:rsidR="001E28E8" w:rsidRPr="00BB7E66">
        <w:rPr>
          <w:sz w:val="28"/>
          <w:szCs w:val="28"/>
        </w:rPr>
        <w:t>идеть информацию об авторе</w:t>
      </w:r>
    </w:p>
    <w:p w14:paraId="3C048141" w14:textId="3E38DF3D" w:rsidR="00BB7E66" w:rsidRPr="00BB7E66" w:rsidRDefault="00BB7E66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читать книгу через наш сервис</w:t>
      </w:r>
    </w:p>
    <w:p w14:paraId="4813250C" w14:textId="6A9B761D" w:rsidR="00BB7E66" w:rsidRPr="00BB7E66" w:rsidRDefault="00BB7E66">
      <w:pPr>
        <w:pStyle w:val="af3"/>
        <w:numPr>
          <w:ilvl w:val="0"/>
          <w:numId w:val="4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BB7E66">
        <w:rPr>
          <w:sz w:val="28"/>
          <w:szCs w:val="28"/>
        </w:rPr>
        <w:t>добавить в избранное</w:t>
      </w:r>
    </w:p>
    <w:p w14:paraId="0775E311" w14:textId="77777777" w:rsidR="00BB7E66" w:rsidRDefault="00BB7E66" w:rsidP="001E28E8">
      <w:pPr>
        <w:jc w:val="right"/>
        <w:rPr>
          <w:sz w:val="28"/>
          <w:szCs w:val="28"/>
        </w:rPr>
      </w:pPr>
    </w:p>
    <w:p w14:paraId="7685DB70" w14:textId="15E59FD9" w:rsidR="00BB7E66" w:rsidRDefault="00BB7E66" w:rsidP="00BB7E66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5321456" wp14:editId="28BC0D7F">
            <wp:extent cx="4679950" cy="2247417"/>
            <wp:effectExtent l="0" t="0" r="6350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4823" cy="224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04F8" w14:textId="6B5A6F8A" w:rsidR="001E28E8" w:rsidRPr="001E28E8" w:rsidRDefault="001E28E8" w:rsidP="00BB7E66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6 – </w:t>
      </w:r>
      <w:r w:rsidRPr="001E28E8">
        <w:rPr>
          <w:i/>
          <w:iCs/>
          <w:sz w:val="28"/>
          <w:szCs w:val="28"/>
        </w:rPr>
        <w:t>Карточка книги</w:t>
      </w:r>
    </w:p>
    <w:p w14:paraId="05D39C35" w14:textId="2E0C61A6" w:rsidR="001E28E8" w:rsidRPr="00585339" w:rsidRDefault="001E28E8" w:rsidP="00585339">
      <w:pPr>
        <w:pStyle w:val="af"/>
        <w:rPr>
          <w:color w:val="80340D" w:themeColor="accent2" w:themeShade="80"/>
        </w:rPr>
      </w:pPr>
      <w:r w:rsidRPr="00585339">
        <w:rPr>
          <w:color w:val="80340D" w:themeColor="accent2" w:themeShade="80"/>
        </w:rPr>
        <w:lastRenderedPageBreak/>
        <w:t>Добавление книги</w:t>
      </w:r>
    </w:p>
    <w:p w14:paraId="7A712FEA" w14:textId="77777777" w:rsidR="00585339" w:rsidRDefault="00585339" w:rsidP="001E28E8">
      <w:pPr>
        <w:jc w:val="right"/>
        <w:rPr>
          <w:sz w:val="28"/>
          <w:szCs w:val="28"/>
        </w:rPr>
      </w:pPr>
    </w:p>
    <w:p w14:paraId="5E0FE67D" w14:textId="77777777" w:rsidR="00585339" w:rsidRDefault="00585339" w:rsidP="001E28E8">
      <w:pPr>
        <w:jc w:val="right"/>
        <w:rPr>
          <w:sz w:val="28"/>
          <w:szCs w:val="28"/>
        </w:rPr>
      </w:pPr>
    </w:p>
    <w:p w14:paraId="221C4D6F" w14:textId="63480C62" w:rsidR="001E28E8" w:rsidRPr="001E28E8" w:rsidRDefault="001E28E8" w:rsidP="00930A70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Для добавления книги необходимо:</w:t>
      </w:r>
    </w:p>
    <w:p w14:paraId="32D36D4C" w14:textId="1950B639" w:rsidR="001E28E8" w:rsidRDefault="0012411F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Перейти в «</w:t>
      </w:r>
      <w:r w:rsidRPr="0012411F">
        <w:rPr>
          <w:i/>
          <w:iCs/>
          <w:color w:val="BF4E14" w:themeColor="accent2" w:themeShade="BF"/>
          <w:sz w:val="28"/>
          <w:szCs w:val="28"/>
        </w:rPr>
        <w:t>Личный кабинет</w:t>
      </w:r>
      <w:r>
        <w:rPr>
          <w:sz w:val="28"/>
          <w:szCs w:val="28"/>
        </w:rPr>
        <w:t>»</w:t>
      </w:r>
    </w:p>
    <w:p w14:paraId="753BCC8C" w14:textId="2B0CA150" w:rsidR="0012411F" w:rsidRPr="001E28E8" w:rsidRDefault="0012411F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Нажать «</w:t>
      </w:r>
      <w:r w:rsidRPr="0012411F">
        <w:rPr>
          <w:i/>
          <w:iCs/>
          <w:color w:val="BF4E14" w:themeColor="accent2" w:themeShade="BF"/>
          <w:sz w:val="28"/>
          <w:szCs w:val="28"/>
        </w:rPr>
        <w:t>Добавить книгу</w:t>
      </w:r>
      <w:r>
        <w:rPr>
          <w:sz w:val="28"/>
          <w:szCs w:val="28"/>
        </w:rPr>
        <w:t>»</w:t>
      </w:r>
    </w:p>
    <w:p w14:paraId="7414CB82" w14:textId="77777777" w:rsidR="001E28E8" w:rsidRP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Ввести название книги </w:t>
      </w:r>
    </w:p>
    <w:p w14:paraId="5CD01E54" w14:textId="77777777" w:rsid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Указать автора </w:t>
      </w:r>
    </w:p>
    <w:p w14:paraId="184273D0" w14:textId="26036B74" w:rsidR="00930A70" w:rsidRPr="001E28E8" w:rsidRDefault="00930A70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Указать год издательства</w:t>
      </w:r>
    </w:p>
    <w:p w14:paraId="37287021" w14:textId="77777777" w:rsidR="001E28E8" w:rsidRP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Выбрать жанр </w:t>
      </w:r>
    </w:p>
    <w:p w14:paraId="2562863F" w14:textId="77777777" w:rsid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Загрузить файл книги </w:t>
      </w:r>
    </w:p>
    <w:p w14:paraId="20933AED" w14:textId="73716AEA" w:rsidR="00930A70" w:rsidRPr="001E28E8" w:rsidRDefault="00930A70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Загрузить обложку</w:t>
      </w:r>
    </w:p>
    <w:p w14:paraId="4FC4D3B6" w14:textId="17FB6A11" w:rsidR="001E28E8" w:rsidRPr="001E28E8" w:rsidRDefault="001E28E8">
      <w:pPr>
        <w:numPr>
          <w:ilvl w:val="0"/>
          <w:numId w:val="41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 xml:space="preserve">Нажать кнопку </w:t>
      </w:r>
      <w:r w:rsidR="00930A70">
        <w:rPr>
          <w:sz w:val="28"/>
          <w:szCs w:val="28"/>
        </w:rPr>
        <w:t>«</w:t>
      </w:r>
      <w:r w:rsidR="00930A70" w:rsidRPr="00930A70">
        <w:rPr>
          <w:i/>
          <w:iCs/>
          <w:color w:val="BF4E14" w:themeColor="accent2" w:themeShade="BF"/>
          <w:sz w:val="28"/>
          <w:szCs w:val="28"/>
        </w:rPr>
        <w:t>Добавить книгу</w:t>
      </w:r>
      <w:r w:rsidR="00930A70">
        <w:rPr>
          <w:sz w:val="28"/>
          <w:szCs w:val="28"/>
        </w:rPr>
        <w:t>»</w:t>
      </w:r>
    </w:p>
    <w:p w14:paraId="4CFAC921" w14:textId="77777777" w:rsidR="001E28E8" w:rsidRDefault="001E28E8" w:rsidP="00930A70">
      <w:pPr>
        <w:ind w:firstLine="851"/>
        <w:jc w:val="both"/>
        <w:rPr>
          <w:sz w:val="28"/>
          <w:szCs w:val="28"/>
        </w:rPr>
      </w:pPr>
      <w:r w:rsidRPr="001E28E8">
        <w:rPr>
          <w:sz w:val="28"/>
          <w:szCs w:val="28"/>
        </w:rPr>
        <w:t>После этого книга будет добавлена в библиотеку.</w:t>
      </w:r>
    </w:p>
    <w:p w14:paraId="37F8034F" w14:textId="77777777" w:rsidR="00585339" w:rsidRDefault="00585339" w:rsidP="001E28E8">
      <w:pPr>
        <w:jc w:val="right"/>
        <w:rPr>
          <w:sz w:val="28"/>
          <w:szCs w:val="28"/>
        </w:rPr>
      </w:pPr>
    </w:p>
    <w:p w14:paraId="49CEBD32" w14:textId="34B75048" w:rsidR="0012411F" w:rsidRPr="001E28E8" w:rsidRDefault="00930A70" w:rsidP="00D36978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78FB112" wp14:editId="562D1E92">
            <wp:extent cx="5939790" cy="2852420"/>
            <wp:effectExtent l="0" t="0" r="3810" b="50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D2ED" w14:textId="77777777" w:rsidR="001E28E8" w:rsidRPr="001E28E8" w:rsidRDefault="001E28E8" w:rsidP="00D36978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7 – </w:t>
      </w:r>
      <w:r w:rsidRPr="001E28E8">
        <w:rPr>
          <w:i/>
          <w:iCs/>
          <w:sz w:val="28"/>
          <w:szCs w:val="28"/>
        </w:rPr>
        <w:t>Добавление книги</w:t>
      </w:r>
    </w:p>
    <w:p w14:paraId="2362A312" w14:textId="7EEE69B3" w:rsidR="001E28E8" w:rsidRDefault="001E28E8" w:rsidP="001E28E8">
      <w:pPr>
        <w:jc w:val="right"/>
        <w:rPr>
          <w:sz w:val="28"/>
          <w:szCs w:val="28"/>
        </w:rPr>
      </w:pPr>
    </w:p>
    <w:p w14:paraId="66F93124" w14:textId="77777777" w:rsidR="00D36978" w:rsidRPr="00A5224C" w:rsidRDefault="00D36978" w:rsidP="001E28E8">
      <w:pPr>
        <w:jc w:val="right"/>
        <w:rPr>
          <w:sz w:val="28"/>
          <w:szCs w:val="28"/>
        </w:rPr>
      </w:pPr>
    </w:p>
    <w:p w14:paraId="7D75B60D" w14:textId="593B81A4" w:rsidR="001E28E8" w:rsidRPr="00A40D57" w:rsidRDefault="001E28E8" w:rsidP="00A40D57">
      <w:pPr>
        <w:pStyle w:val="af"/>
        <w:rPr>
          <w:color w:val="80340D" w:themeColor="accent2" w:themeShade="80"/>
        </w:rPr>
      </w:pPr>
      <w:r w:rsidRPr="00A40D57">
        <w:rPr>
          <w:color w:val="80340D" w:themeColor="accent2" w:themeShade="80"/>
        </w:rPr>
        <w:t>Заметки и оценки</w:t>
      </w:r>
    </w:p>
    <w:p w14:paraId="64A71F4E" w14:textId="77777777" w:rsidR="005C553C" w:rsidRDefault="005C553C" w:rsidP="00A40D57">
      <w:pPr>
        <w:jc w:val="both"/>
        <w:rPr>
          <w:b/>
          <w:bCs/>
          <w:color w:val="80340D" w:themeColor="accent2" w:themeShade="80"/>
          <w:sz w:val="28"/>
          <w:szCs w:val="28"/>
        </w:rPr>
      </w:pPr>
    </w:p>
    <w:p w14:paraId="25F236B7" w14:textId="77777777" w:rsidR="005C553C" w:rsidRDefault="005C553C" w:rsidP="00A40D57">
      <w:pPr>
        <w:jc w:val="both"/>
        <w:rPr>
          <w:b/>
          <w:bCs/>
          <w:color w:val="80340D" w:themeColor="accent2" w:themeShade="80"/>
          <w:sz w:val="28"/>
          <w:szCs w:val="28"/>
        </w:rPr>
      </w:pPr>
    </w:p>
    <w:p w14:paraId="75C0DD1A" w14:textId="7A68EA52" w:rsidR="00A40D57" w:rsidRDefault="001E28E8" w:rsidP="00A40D57">
      <w:pPr>
        <w:jc w:val="both"/>
        <w:rPr>
          <w:sz w:val="28"/>
          <w:szCs w:val="28"/>
        </w:rPr>
      </w:pPr>
      <w:r w:rsidRPr="001E28E8">
        <w:rPr>
          <w:sz w:val="28"/>
          <w:szCs w:val="28"/>
        </w:rPr>
        <w:t>Пользователь может:</w:t>
      </w:r>
    </w:p>
    <w:p w14:paraId="259F789A" w14:textId="2B9E5F75" w:rsidR="00A40D57" w:rsidRPr="00A40D57" w:rsidRDefault="001E28E8">
      <w:pPr>
        <w:pStyle w:val="af3"/>
        <w:numPr>
          <w:ilvl w:val="0"/>
          <w:numId w:val="44"/>
        </w:numPr>
        <w:jc w:val="both"/>
        <w:rPr>
          <w:sz w:val="28"/>
          <w:szCs w:val="28"/>
        </w:rPr>
      </w:pPr>
      <w:r w:rsidRPr="00A40D57">
        <w:rPr>
          <w:sz w:val="28"/>
          <w:szCs w:val="28"/>
        </w:rPr>
        <w:t>добавлять заметки к книге</w:t>
      </w:r>
    </w:p>
    <w:p w14:paraId="654D72B0" w14:textId="5FF719A3" w:rsidR="00A40D57" w:rsidRPr="00A40D57" w:rsidRDefault="001E28E8">
      <w:pPr>
        <w:pStyle w:val="af3"/>
        <w:numPr>
          <w:ilvl w:val="0"/>
          <w:numId w:val="44"/>
        </w:numPr>
        <w:jc w:val="both"/>
        <w:rPr>
          <w:sz w:val="28"/>
          <w:szCs w:val="28"/>
        </w:rPr>
      </w:pPr>
      <w:r w:rsidRPr="00A40D57">
        <w:rPr>
          <w:sz w:val="28"/>
          <w:szCs w:val="28"/>
        </w:rPr>
        <w:t>ставить оценку (</w:t>
      </w:r>
      <w:r w:rsidRPr="00A40D57">
        <w:rPr>
          <w:i/>
          <w:iCs/>
          <w:color w:val="BF4E14" w:themeColor="accent2" w:themeShade="BF"/>
          <w:sz w:val="28"/>
          <w:szCs w:val="28"/>
        </w:rPr>
        <w:t>от 1 до 5</w:t>
      </w:r>
      <w:r w:rsidRPr="00A40D57">
        <w:rPr>
          <w:sz w:val="28"/>
          <w:szCs w:val="28"/>
        </w:rPr>
        <w:t>)</w:t>
      </w:r>
    </w:p>
    <w:p w14:paraId="27D61B1E" w14:textId="29776AEB" w:rsidR="001E28E8" w:rsidRPr="00A40D57" w:rsidRDefault="001E28E8">
      <w:pPr>
        <w:pStyle w:val="af3"/>
        <w:numPr>
          <w:ilvl w:val="0"/>
          <w:numId w:val="44"/>
        </w:numPr>
        <w:jc w:val="both"/>
        <w:rPr>
          <w:sz w:val="28"/>
          <w:szCs w:val="28"/>
          <w:lang w:val="en-US"/>
        </w:rPr>
      </w:pPr>
      <w:r w:rsidRPr="00A40D57">
        <w:rPr>
          <w:sz w:val="28"/>
          <w:szCs w:val="28"/>
        </w:rPr>
        <w:t>указывать дату прочтения</w:t>
      </w:r>
    </w:p>
    <w:p w14:paraId="466EC5DC" w14:textId="6A2404EA" w:rsidR="00A40D57" w:rsidRDefault="00A40D57">
      <w:pPr>
        <w:pStyle w:val="af3"/>
        <w:numPr>
          <w:ilvl w:val="0"/>
          <w:numId w:val="4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A40D57">
        <w:rPr>
          <w:sz w:val="28"/>
          <w:szCs w:val="28"/>
        </w:rPr>
        <w:t>ставлять отзыв о книге</w:t>
      </w:r>
    </w:p>
    <w:p w14:paraId="048ED9D9" w14:textId="04D6176F" w:rsidR="00A40D57" w:rsidRPr="00A40D57" w:rsidRDefault="00A40D57">
      <w:pPr>
        <w:pStyle w:val="af3"/>
        <w:numPr>
          <w:ilvl w:val="0"/>
          <w:numId w:val="4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указывать статус книг</w:t>
      </w:r>
    </w:p>
    <w:p w14:paraId="5BDB1441" w14:textId="77777777" w:rsidR="001E28E8" w:rsidRDefault="001E28E8" w:rsidP="00A40D57">
      <w:pPr>
        <w:jc w:val="both"/>
        <w:rPr>
          <w:sz w:val="28"/>
          <w:szCs w:val="28"/>
        </w:rPr>
      </w:pPr>
      <w:r w:rsidRPr="001E28E8">
        <w:rPr>
          <w:sz w:val="28"/>
          <w:szCs w:val="28"/>
        </w:rPr>
        <w:lastRenderedPageBreak/>
        <w:t>Это позволяет отслеживать впечатления от прочитанных книг.</w:t>
      </w:r>
    </w:p>
    <w:p w14:paraId="509BFBA4" w14:textId="77777777" w:rsidR="00A40D57" w:rsidRDefault="00A40D57" w:rsidP="00A40D57">
      <w:pPr>
        <w:jc w:val="both"/>
        <w:rPr>
          <w:sz w:val="28"/>
          <w:szCs w:val="28"/>
        </w:rPr>
      </w:pPr>
    </w:p>
    <w:p w14:paraId="3C93B317" w14:textId="1F7F19B4" w:rsidR="00A40D57" w:rsidRPr="001E28E8" w:rsidRDefault="00A40D57" w:rsidP="00A40D57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A09DA71" wp14:editId="4304A80D">
            <wp:extent cx="5939790" cy="2852420"/>
            <wp:effectExtent l="0" t="0" r="3810" b="50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F0F4" w14:textId="77777777" w:rsidR="001E28E8" w:rsidRPr="001E28E8" w:rsidRDefault="001E28E8" w:rsidP="00A40D57">
      <w:pPr>
        <w:jc w:val="center"/>
        <w:rPr>
          <w:sz w:val="28"/>
          <w:szCs w:val="28"/>
        </w:rPr>
      </w:pPr>
      <w:r w:rsidRPr="001E28E8">
        <w:rPr>
          <w:sz w:val="28"/>
          <w:szCs w:val="28"/>
        </w:rPr>
        <w:t xml:space="preserve">Рисунок 9 – </w:t>
      </w:r>
      <w:r w:rsidRPr="001E28E8">
        <w:rPr>
          <w:i/>
          <w:iCs/>
          <w:sz w:val="28"/>
          <w:szCs w:val="28"/>
        </w:rPr>
        <w:t>Заметки и оценки</w:t>
      </w:r>
    </w:p>
    <w:p w14:paraId="4FF6E811" w14:textId="750BC466" w:rsidR="00295B76" w:rsidRDefault="00295B76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F7A7F5A" w14:textId="18D1F49F" w:rsidR="00FE5DE6" w:rsidRDefault="00F300A2" w:rsidP="00BB7E66">
      <w:pPr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В</w:t>
      </w:r>
    </w:p>
    <w:p w14:paraId="6E8C8761" w14:textId="77777777" w:rsidR="00F300A2" w:rsidRDefault="00F300A2" w:rsidP="00BB7E66">
      <w:pPr>
        <w:jc w:val="right"/>
        <w:rPr>
          <w:sz w:val="28"/>
          <w:szCs w:val="28"/>
        </w:rPr>
      </w:pPr>
    </w:p>
    <w:p w14:paraId="4E6750F4" w14:textId="39E424C9" w:rsidR="00F300A2" w:rsidRDefault="00F300A2" w:rsidP="005B0D46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Список представленных листингов:</w:t>
      </w:r>
    </w:p>
    <w:p w14:paraId="185130FA" w14:textId="4B519AD3" w:rsidR="00F300A2" w:rsidRPr="005B0D46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1 – код главной страницы</w:t>
      </w:r>
    </w:p>
    <w:p w14:paraId="44997CAF" w14:textId="5F890EFD" w:rsidR="00F300A2" w:rsidRPr="005B0D46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2 – код страницы «Каталог»</w:t>
      </w:r>
    </w:p>
    <w:p w14:paraId="5519EC64" w14:textId="4B169FCA" w:rsidR="00F300A2" w:rsidRPr="005B0D46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3 – код страницы «Сброс пароля»</w:t>
      </w:r>
    </w:p>
    <w:p w14:paraId="5AC27878" w14:textId="44837E84" w:rsidR="00F300A2" w:rsidRPr="005B0D46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4 – код файла запуска веб-приложения</w:t>
      </w:r>
    </w:p>
    <w:p w14:paraId="56E64B6A" w14:textId="4892D12E" w:rsidR="00F300A2" w:rsidRPr="006C5EDF" w:rsidRDefault="00F300A2">
      <w:pPr>
        <w:pStyle w:val="af3"/>
        <w:numPr>
          <w:ilvl w:val="1"/>
          <w:numId w:val="4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B0D46">
        <w:rPr>
          <w:sz w:val="28"/>
          <w:szCs w:val="28"/>
        </w:rPr>
        <w:t>Листинг 5 –</w:t>
      </w:r>
      <w:r>
        <w:t xml:space="preserve"> </w:t>
      </w:r>
      <w:r w:rsidRPr="005B0D46">
        <w:rPr>
          <w:sz w:val="28"/>
          <w:szCs w:val="28"/>
        </w:rPr>
        <w:t xml:space="preserve">код главного </w:t>
      </w:r>
      <w:r w:rsidRPr="005B0D46">
        <w:rPr>
          <w:sz w:val="28"/>
          <w:szCs w:val="28"/>
          <w:lang w:val="en-US"/>
        </w:rPr>
        <w:t>route</w:t>
      </w:r>
    </w:p>
    <w:p w14:paraId="777FB59B" w14:textId="77777777" w:rsidR="006C5EDF" w:rsidRDefault="006C5EDF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7E4D2806" w14:textId="62FB7AF2" w:rsidR="006C5EDF" w:rsidRDefault="006C5EDF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Листинг 1 –</w:t>
      </w:r>
      <w:r>
        <w:t xml:space="preserve"> </w:t>
      </w:r>
      <w:r w:rsidRPr="00FF2F87">
        <w:rPr>
          <w:i/>
          <w:iCs/>
          <w:sz w:val="28"/>
          <w:szCs w:val="28"/>
        </w:rPr>
        <w:t>код главной страницы</w:t>
      </w:r>
    </w:p>
    <w:p w14:paraId="30FE80CE" w14:textId="77777777" w:rsidR="006C5EDF" w:rsidRDefault="006C5EDF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5334C03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&lt;!DOCTYPE </w:t>
      </w:r>
      <w:r w:rsidRPr="00970B01">
        <w:rPr>
          <w:i/>
          <w:iCs/>
          <w:color w:val="002060"/>
          <w:sz w:val="28"/>
          <w:szCs w:val="28"/>
          <w:lang w:val="en-US"/>
        </w:rPr>
        <w:t>html</w:t>
      </w:r>
      <w:r w:rsidRPr="00970B01">
        <w:rPr>
          <w:color w:val="002060"/>
          <w:sz w:val="28"/>
          <w:szCs w:val="28"/>
          <w:lang w:val="en-US"/>
        </w:rPr>
        <w:t>&gt;</w:t>
      </w:r>
    </w:p>
    <w:p w14:paraId="29BEE1F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&lt;html </w:t>
      </w:r>
      <w:r w:rsidRPr="00970B01">
        <w:rPr>
          <w:i/>
          <w:iCs/>
          <w:color w:val="002060"/>
          <w:sz w:val="28"/>
          <w:szCs w:val="28"/>
          <w:lang w:val="en-US"/>
        </w:rPr>
        <w:t>lang</w:t>
      </w:r>
      <w:r w:rsidRPr="00970B01">
        <w:rPr>
          <w:color w:val="002060"/>
          <w:sz w:val="28"/>
          <w:szCs w:val="28"/>
          <w:lang w:val="en-US"/>
        </w:rPr>
        <w:t>="</w:t>
      </w:r>
      <w:proofErr w:type="spellStart"/>
      <w:r w:rsidRPr="00970B01">
        <w:rPr>
          <w:color w:val="002060"/>
          <w:sz w:val="28"/>
          <w:szCs w:val="28"/>
          <w:lang w:val="en-US"/>
        </w:rPr>
        <w:t>ru</w:t>
      </w:r>
      <w:proofErr w:type="spellEnd"/>
      <w:r w:rsidRPr="00970B01">
        <w:rPr>
          <w:color w:val="002060"/>
          <w:sz w:val="28"/>
          <w:szCs w:val="28"/>
          <w:lang w:val="en-US"/>
        </w:rPr>
        <w:t>"&gt;</w:t>
      </w:r>
    </w:p>
    <w:p w14:paraId="1AEE738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&lt;head&gt;</w:t>
      </w:r>
    </w:p>
    <w:p w14:paraId="48D1E1F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&lt;meta </w:t>
      </w:r>
      <w:r w:rsidRPr="00970B01">
        <w:rPr>
          <w:i/>
          <w:iCs/>
          <w:color w:val="002060"/>
          <w:sz w:val="28"/>
          <w:szCs w:val="28"/>
          <w:lang w:val="en-US"/>
        </w:rPr>
        <w:t>charset</w:t>
      </w:r>
      <w:r w:rsidRPr="00970B01">
        <w:rPr>
          <w:color w:val="002060"/>
          <w:sz w:val="28"/>
          <w:szCs w:val="28"/>
          <w:lang w:val="en-US"/>
        </w:rPr>
        <w:t>="UTF-8"&gt;</w:t>
      </w:r>
    </w:p>
    <w:p w14:paraId="36D7CE1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&lt;meta </w:t>
      </w:r>
      <w:r w:rsidRPr="00970B01">
        <w:rPr>
          <w:i/>
          <w:iCs/>
          <w:color w:val="002060"/>
          <w:sz w:val="28"/>
          <w:szCs w:val="28"/>
          <w:lang w:val="en-US"/>
        </w:rPr>
        <w:t>name</w:t>
      </w:r>
      <w:r w:rsidRPr="00970B01">
        <w:rPr>
          <w:color w:val="002060"/>
          <w:sz w:val="28"/>
          <w:szCs w:val="28"/>
          <w:lang w:val="en-US"/>
        </w:rPr>
        <w:t xml:space="preserve">="viewport" </w:t>
      </w:r>
      <w:r w:rsidRPr="00970B01">
        <w:rPr>
          <w:i/>
          <w:iCs/>
          <w:color w:val="002060"/>
          <w:sz w:val="28"/>
          <w:szCs w:val="28"/>
          <w:lang w:val="en-US"/>
        </w:rPr>
        <w:t>content</w:t>
      </w:r>
      <w:r w:rsidRPr="00970B01">
        <w:rPr>
          <w:color w:val="002060"/>
          <w:sz w:val="28"/>
          <w:szCs w:val="28"/>
          <w:lang w:val="en-US"/>
        </w:rPr>
        <w:t>="width=device-width, initial-scale=1.0"&gt;</w:t>
      </w:r>
    </w:p>
    <w:p w14:paraId="100991F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</w:t>
      </w:r>
      <w:r w:rsidRPr="00970B01">
        <w:rPr>
          <w:color w:val="002060"/>
          <w:sz w:val="28"/>
          <w:szCs w:val="28"/>
        </w:rPr>
        <w:t>&lt;</w:t>
      </w:r>
      <w:proofErr w:type="spellStart"/>
      <w:r w:rsidRPr="00970B01">
        <w:rPr>
          <w:color w:val="002060"/>
          <w:sz w:val="28"/>
          <w:szCs w:val="28"/>
        </w:rPr>
        <w:t>title</w:t>
      </w:r>
      <w:proofErr w:type="spellEnd"/>
      <w:r w:rsidRPr="00970B01">
        <w:rPr>
          <w:color w:val="002060"/>
          <w:sz w:val="28"/>
          <w:szCs w:val="28"/>
        </w:rPr>
        <w:t>&gt;E-Book — Читайте с удовольствием&lt;/</w:t>
      </w:r>
      <w:proofErr w:type="spellStart"/>
      <w:r w:rsidRPr="00970B01">
        <w:rPr>
          <w:color w:val="002060"/>
          <w:sz w:val="28"/>
          <w:szCs w:val="28"/>
        </w:rPr>
        <w:t>title</w:t>
      </w:r>
      <w:proofErr w:type="spellEnd"/>
      <w:r w:rsidRPr="00970B01">
        <w:rPr>
          <w:color w:val="002060"/>
          <w:sz w:val="28"/>
          <w:szCs w:val="28"/>
        </w:rPr>
        <w:t>&gt;</w:t>
      </w:r>
    </w:p>
    <w:p w14:paraId="5A3142C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</w:t>
      </w:r>
      <w:r w:rsidRPr="00970B01">
        <w:rPr>
          <w:color w:val="002060"/>
          <w:sz w:val="28"/>
          <w:szCs w:val="28"/>
          <w:lang w:val="en-US"/>
        </w:rPr>
        <w:t xml:space="preserve">&lt;link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rel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="stylesheet"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('static', filename='main/main_style.css') }}"&gt;</w:t>
      </w:r>
    </w:p>
    <w:p w14:paraId="2EDC109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&lt;script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('static', filename='main/assets/</w:t>
      </w:r>
      <w:proofErr w:type="spellStart"/>
      <w:r w:rsidRPr="00970B01">
        <w:rPr>
          <w:color w:val="002060"/>
          <w:sz w:val="28"/>
          <w:szCs w:val="28"/>
          <w:lang w:val="en-US"/>
        </w:rPr>
        <w:t>js</w:t>
      </w:r>
      <w:proofErr w:type="spellEnd"/>
      <w:r w:rsidRPr="00970B01">
        <w:rPr>
          <w:color w:val="002060"/>
          <w:sz w:val="28"/>
          <w:szCs w:val="28"/>
          <w:lang w:val="en-US"/>
        </w:rPr>
        <w:t>/script_main.js') }}"&gt;&lt;/script&gt;</w:t>
      </w:r>
    </w:p>
    <w:p w14:paraId="4B75E04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&lt;link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rel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="icon" </w:t>
      </w:r>
      <w:r w:rsidRPr="00970B01">
        <w:rPr>
          <w:i/>
          <w:iCs/>
          <w:color w:val="002060"/>
          <w:sz w:val="28"/>
          <w:szCs w:val="28"/>
          <w:lang w:val="en-US"/>
        </w:rPr>
        <w:t>type</w:t>
      </w:r>
      <w:r w:rsidRPr="00970B01">
        <w:rPr>
          <w:color w:val="002060"/>
          <w:sz w:val="28"/>
          <w:szCs w:val="28"/>
          <w:lang w:val="en-US"/>
        </w:rPr>
        <w:t xml:space="preserve">="image/x-icon"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('static', filename='</w:t>
      </w:r>
      <w:proofErr w:type="spellStart"/>
      <w:r w:rsidRPr="00970B01">
        <w:rPr>
          <w:color w:val="002060"/>
          <w:sz w:val="28"/>
          <w:szCs w:val="28"/>
          <w:lang w:val="en-US"/>
        </w:rPr>
        <w:t>general_images</w:t>
      </w:r>
      <w:proofErr w:type="spellEnd"/>
      <w:r w:rsidRPr="00970B01">
        <w:rPr>
          <w:color w:val="002060"/>
          <w:sz w:val="28"/>
          <w:szCs w:val="28"/>
          <w:lang w:val="en-US"/>
        </w:rPr>
        <w:t>/e-book-icon.ico') }}"&gt;</w:t>
      </w:r>
    </w:p>
    <w:p w14:paraId="0428DE3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&lt;/head&gt;</w:t>
      </w:r>
    </w:p>
    <w:p w14:paraId="2EE13A6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&lt;body&gt;</w:t>
      </w:r>
    </w:p>
    <w:p w14:paraId="118A15C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9731C8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&lt;header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="main-header"&gt;</w:t>
      </w:r>
    </w:p>
    <w:p w14:paraId="501A7D0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="header-container"&gt;</w:t>
      </w:r>
    </w:p>
    <w:p w14:paraId="233C281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&lt;a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</w:t>
      </w:r>
      <w:proofErr w:type="spellStart"/>
      <w:r w:rsidRPr="00970B01">
        <w:rPr>
          <w:color w:val="002060"/>
          <w:sz w:val="28"/>
          <w:szCs w:val="28"/>
          <w:lang w:val="en-US"/>
        </w:rPr>
        <w:t>main.index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="logo"&gt;E-Book&lt;/a&gt;</w:t>
      </w:r>
    </w:p>
    <w:p w14:paraId="55DA3E4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093769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&lt;nav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="nav-menu"&gt;</w:t>
      </w:r>
    </w:p>
    <w:p w14:paraId="243A62E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&lt;a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</w:t>
      </w:r>
      <w:proofErr w:type="spellStart"/>
      <w:r w:rsidRPr="00970B01">
        <w:rPr>
          <w:color w:val="002060"/>
          <w:sz w:val="28"/>
          <w:szCs w:val="28"/>
          <w:lang w:val="en-US"/>
        </w:rPr>
        <w:t>main.index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="nav-link active"&gt;</w:t>
      </w:r>
      <w:r w:rsidRPr="00970B01">
        <w:rPr>
          <w:color w:val="002060"/>
          <w:sz w:val="28"/>
          <w:szCs w:val="28"/>
        </w:rPr>
        <w:t>Главная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6EF18AD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&lt;a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</w:t>
      </w:r>
      <w:proofErr w:type="spellStart"/>
      <w:r w:rsidRPr="00970B01">
        <w:rPr>
          <w:color w:val="002060"/>
          <w:sz w:val="28"/>
          <w:szCs w:val="28"/>
          <w:lang w:val="en-US"/>
        </w:rPr>
        <w:t>main.about_page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="nav-link"&gt;</w:t>
      </w:r>
      <w:r w:rsidRPr="00970B01">
        <w:rPr>
          <w:color w:val="002060"/>
          <w:sz w:val="28"/>
          <w:szCs w:val="28"/>
        </w:rPr>
        <w:t>О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продукте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4368402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&lt;a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</w:t>
      </w:r>
      <w:proofErr w:type="spellStart"/>
      <w:r w:rsidRPr="00970B01">
        <w:rPr>
          <w:color w:val="002060"/>
          <w:sz w:val="28"/>
          <w:szCs w:val="28"/>
          <w:lang w:val="en-US"/>
        </w:rPr>
        <w:t>book.catalog_page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="nav-link"&gt;</w:t>
      </w:r>
      <w:r w:rsidRPr="00970B01">
        <w:rPr>
          <w:color w:val="002060"/>
          <w:sz w:val="28"/>
          <w:szCs w:val="28"/>
        </w:rPr>
        <w:t>Каталог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117227A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&lt;a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</w:t>
      </w:r>
      <w:proofErr w:type="spellStart"/>
      <w:r w:rsidRPr="00970B01">
        <w:rPr>
          <w:color w:val="002060"/>
          <w:sz w:val="28"/>
          <w:szCs w:val="28"/>
          <w:lang w:val="en-US"/>
        </w:rPr>
        <w:t>main.contacts_page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="nav-link"&gt;</w:t>
      </w:r>
      <w:r w:rsidRPr="00970B01">
        <w:rPr>
          <w:color w:val="002060"/>
          <w:sz w:val="28"/>
          <w:szCs w:val="28"/>
        </w:rPr>
        <w:t>Контакты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63682BC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&lt;/nav&gt;</w:t>
      </w:r>
    </w:p>
    <w:p w14:paraId="2E65342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B8ED6D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lastRenderedPageBreak/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="profile-section"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</w:t>
      </w:r>
      <w:proofErr w:type="spellStart"/>
      <w:r w:rsidRPr="00970B01">
        <w:rPr>
          <w:color w:val="002060"/>
          <w:sz w:val="28"/>
          <w:szCs w:val="28"/>
          <w:lang w:val="en-US"/>
        </w:rPr>
        <w:t>profileDropdownTrigger</w:t>
      </w:r>
      <w:proofErr w:type="spellEnd"/>
      <w:r w:rsidRPr="00970B01">
        <w:rPr>
          <w:color w:val="002060"/>
          <w:sz w:val="28"/>
          <w:szCs w:val="28"/>
          <w:lang w:val="en-US"/>
        </w:rPr>
        <w:t>"&gt;</w:t>
      </w:r>
    </w:p>
    <w:p w14:paraId="31D40C8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="profile-text"&gt;</w:t>
      </w:r>
    </w:p>
    <w:p w14:paraId="2EF199F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{% if </w:t>
      </w:r>
      <w:proofErr w:type="spellStart"/>
      <w:r w:rsidRPr="00970B01">
        <w:rPr>
          <w:color w:val="002060"/>
          <w:sz w:val="28"/>
          <w:szCs w:val="28"/>
          <w:lang w:val="en-US"/>
        </w:rPr>
        <w:t>session.get</w:t>
      </w:r>
      <w:proofErr w:type="spellEnd"/>
      <w:r w:rsidRPr="00970B01">
        <w:rPr>
          <w:color w:val="002060"/>
          <w:sz w:val="28"/>
          <w:szCs w:val="28"/>
          <w:lang w:val="en-US"/>
        </w:rPr>
        <w:t>('username') %}</w:t>
      </w:r>
    </w:p>
    <w:p w14:paraId="05AB98E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</w:t>
      </w:r>
      <w:r w:rsidRPr="00970B01">
        <w:rPr>
          <w:color w:val="002060"/>
          <w:sz w:val="28"/>
          <w:szCs w:val="28"/>
        </w:rPr>
        <w:t>Личный кабинет</w:t>
      </w:r>
    </w:p>
    <w:p w14:paraId="2315B46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 xml:space="preserve">                    {% </w:t>
      </w:r>
      <w:proofErr w:type="spellStart"/>
      <w:r w:rsidRPr="00970B01">
        <w:rPr>
          <w:color w:val="002060"/>
          <w:sz w:val="28"/>
          <w:szCs w:val="28"/>
        </w:rPr>
        <w:t>else</w:t>
      </w:r>
      <w:proofErr w:type="spellEnd"/>
      <w:r w:rsidRPr="00970B01">
        <w:rPr>
          <w:color w:val="002060"/>
          <w:sz w:val="28"/>
          <w:szCs w:val="28"/>
        </w:rPr>
        <w:t xml:space="preserve"> %}</w:t>
      </w:r>
    </w:p>
    <w:p w14:paraId="12B6AF2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                        Войти в аккаунт</w:t>
      </w:r>
    </w:p>
    <w:p w14:paraId="05696B6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                </w:t>
      </w:r>
      <w:r w:rsidRPr="00970B01">
        <w:rPr>
          <w:color w:val="002060"/>
          <w:sz w:val="28"/>
          <w:szCs w:val="28"/>
          <w:lang w:val="en-US"/>
        </w:rPr>
        <w:t>{% endif %}</w:t>
      </w:r>
    </w:p>
    <w:p w14:paraId="384AA6F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&lt;/span&gt;</w:t>
      </w:r>
    </w:p>
    <w:p w14:paraId="22F402F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62257C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="profile-avatar-letter"&gt;</w:t>
      </w:r>
    </w:p>
    <w:p w14:paraId="6E8F5BC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{% if </w:t>
      </w:r>
      <w:proofErr w:type="spellStart"/>
      <w:r w:rsidRPr="00970B01">
        <w:rPr>
          <w:color w:val="002060"/>
          <w:sz w:val="28"/>
          <w:szCs w:val="28"/>
          <w:lang w:val="en-US"/>
        </w:rPr>
        <w:t>session.get</w:t>
      </w:r>
      <w:proofErr w:type="spellEnd"/>
      <w:r w:rsidRPr="00970B01">
        <w:rPr>
          <w:color w:val="002060"/>
          <w:sz w:val="28"/>
          <w:szCs w:val="28"/>
          <w:lang w:val="en-US"/>
        </w:rPr>
        <w:t>('username') %}</w:t>
      </w:r>
    </w:p>
    <w:p w14:paraId="0CC0578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{{ session['username'][0] | upper }}</w:t>
      </w:r>
    </w:p>
    <w:p w14:paraId="49EBA50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else %}</w:t>
      </w:r>
    </w:p>
    <w:p w14:paraId="70279B9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</w:t>
      </w:r>
      <w:proofErr w:type="spellStart"/>
      <w:r w:rsidRPr="00970B01">
        <w:rPr>
          <w:color w:val="002060"/>
          <w:sz w:val="28"/>
          <w:szCs w:val="28"/>
          <w:lang w:val="en-US"/>
        </w:rPr>
        <w:t>img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('static', filename='main/images/</w:t>
      </w:r>
      <w:proofErr w:type="spellStart"/>
      <w:r w:rsidRPr="00970B01">
        <w:rPr>
          <w:color w:val="002060"/>
          <w:sz w:val="28"/>
          <w:szCs w:val="28"/>
          <w:lang w:val="en-US"/>
        </w:rPr>
        <w:t>Profile.svg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 xml:space="preserve">="?"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="avatar-</w:t>
      </w:r>
      <w:proofErr w:type="spellStart"/>
      <w:r w:rsidRPr="00970B01">
        <w:rPr>
          <w:color w:val="002060"/>
          <w:sz w:val="28"/>
          <w:szCs w:val="28"/>
          <w:lang w:val="en-US"/>
        </w:rPr>
        <w:t>img</w:t>
      </w:r>
      <w:proofErr w:type="spellEnd"/>
      <w:r w:rsidRPr="00970B01">
        <w:rPr>
          <w:color w:val="002060"/>
          <w:sz w:val="28"/>
          <w:szCs w:val="28"/>
          <w:lang w:val="en-US"/>
        </w:rPr>
        <w:t>"&gt;</w:t>
      </w:r>
    </w:p>
    <w:p w14:paraId="3A89E99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endif %}</w:t>
      </w:r>
    </w:p>
    <w:p w14:paraId="57D2528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3AB5636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BB450F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="header-dropdown"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</w:t>
      </w:r>
      <w:proofErr w:type="spellStart"/>
      <w:r w:rsidRPr="00970B01">
        <w:rPr>
          <w:color w:val="002060"/>
          <w:sz w:val="28"/>
          <w:szCs w:val="28"/>
          <w:lang w:val="en-US"/>
        </w:rPr>
        <w:t>headerProfileMenu</w:t>
      </w:r>
      <w:proofErr w:type="spellEnd"/>
      <w:r w:rsidRPr="00970B01">
        <w:rPr>
          <w:color w:val="002060"/>
          <w:sz w:val="28"/>
          <w:szCs w:val="28"/>
          <w:lang w:val="en-US"/>
        </w:rPr>
        <w:t>"&gt;</w:t>
      </w:r>
    </w:p>
    <w:p w14:paraId="2F941EE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{% if </w:t>
      </w:r>
      <w:proofErr w:type="spellStart"/>
      <w:r w:rsidRPr="00970B01">
        <w:rPr>
          <w:color w:val="002060"/>
          <w:sz w:val="28"/>
          <w:szCs w:val="28"/>
          <w:lang w:val="en-US"/>
        </w:rPr>
        <w:t>session.get</w:t>
      </w:r>
      <w:proofErr w:type="spellEnd"/>
      <w:r w:rsidRPr="00970B01">
        <w:rPr>
          <w:color w:val="002060"/>
          <w:sz w:val="28"/>
          <w:szCs w:val="28"/>
          <w:lang w:val="en-US"/>
        </w:rPr>
        <w:t>('username') %}</w:t>
      </w:r>
    </w:p>
    <w:p w14:paraId="60725CB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&lt;a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</w:t>
      </w:r>
      <w:proofErr w:type="spellStart"/>
      <w:r w:rsidRPr="00970B01">
        <w:rPr>
          <w:color w:val="002060"/>
          <w:sz w:val="28"/>
          <w:szCs w:val="28"/>
          <w:lang w:val="en-US"/>
        </w:rPr>
        <w:t>main.lk_page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="dropdown-item"&gt;</w:t>
      </w:r>
      <w:r w:rsidRPr="00970B01">
        <w:rPr>
          <w:color w:val="002060"/>
          <w:sz w:val="28"/>
          <w:szCs w:val="28"/>
        </w:rPr>
        <w:t>Профиль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1E5B6EF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="dropdown-divider"&gt;&lt;/div&gt;</w:t>
      </w:r>
    </w:p>
    <w:p w14:paraId="34BC99B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&lt;a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</w:t>
      </w:r>
      <w:proofErr w:type="spellStart"/>
      <w:r w:rsidRPr="00970B01">
        <w:rPr>
          <w:color w:val="002060"/>
          <w:sz w:val="28"/>
          <w:szCs w:val="28"/>
          <w:lang w:val="en-US"/>
        </w:rPr>
        <w:t>auth_login.logout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="dropdown-item logout-link"&gt;</w:t>
      </w:r>
      <w:r w:rsidRPr="00970B01">
        <w:rPr>
          <w:color w:val="002060"/>
          <w:sz w:val="28"/>
          <w:szCs w:val="28"/>
        </w:rPr>
        <w:t>Выйти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из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аккаунта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42623D8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else %}</w:t>
      </w:r>
    </w:p>
    <w:p w14:paraId="4DE020E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&lt;a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</w:t>
      </w:r>
      <w:proofErr w:type="spellStart"/>
      <w:r w:rsidRPr="00970B01">
        <w:rPr>
          <w:color w:val="002060"/>
          <w:sz w:val="28"/>
          <w:szCs w:val="28"/>
          <w:lang w:val="en-US"/>
        </w:rPr>
        <w:t>auth_login.login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="dropdown-item"&gt;</w:t>
      </w:r>
      <w:r w:rsidRPr="00970B01">
        <w:rPr>
          <w:color w:val="002060"/>
          <w:sz w:val="28"/>
          <w:szCs w:val="28"/>
        </w:rPr>
        <w:t>Войти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2A5B90E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&lt;a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</w:t>
      </w:r>
      <w:proofErr w:type="spellStart"/>
      <w:r w:rsidRPr="00970B01">
        <w:rPr>
          <w:color w:val="002060"/>
          <w:sz w:val="28"/>
          <w:szCs w:val="28"/>
          <w:lang w:val="en-US"/>
        </w:rPr>
        <w:t>auth_reg.register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="dropdown-item"&gt;</w:t>
      </w:r>
      <w:r w:rsidRPr="00970B01">
        <w:rPr>
          <w:color w:val="002060"/>
          <w:sz w:val="28"/>
          <w:szCs w:val="28"/>
        </w:rPr>
        <w:t>Регистрация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15D34E0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{% endif %}</w:t>
      </w:r>
    </w:p>
    <w:p w14:paraId="6665476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5670DA4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42721DB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&lt;/div&gt;</w:t>
      </w:r>
    </w:p>
    <w:p w14:paraId="2EEC075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&lt;/header&gt;</w:t>
      </w:r>
    </w:p>
    <w:p w14:paraId="2FE1B3F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0C13EF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&lt;main&gt;</w:t>
      </w:r>
    </w:p>
    <w:p w14:paraId="1099E48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&lt;section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="hero-section"&gt;</w:t>
      </w:r>
    </w:p>
    <w:p w14:paraId="7AE0AB2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="hero-container"&gt;</w:t>
      </w:r>
    </w:p>
    <w:p w14:paraId="18126DD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="hero-content"&gt;</w:t>
      </w:r>
    </w:p>
    <w:p w14:paraId="160CA69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</w:t>
      </w:r>
      <w:r w:rsidRPr="00970B01">
        <w:rPr>
          <w:color w:val="002060"/>
          <w:sz w:val="28"/>
          <w:szCs w:val="28"/>
        </w:rPr>
        <w:t>&lt;h1&gt;Помните каждую прочитанную страницу&lt;/h1&gt;</w:t>
      </w:r>
    </w:p>
    <w:p w14:paraId="7E601F1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lastRenderedPageBreak/>
        <w:t>                    &lt;p&gt;Списки желаний, личные заметки и наглядные отчеты — всё максимально просто и удобно.&lt;/p&gt;</w:t>
      </w:r>
    </w:p>
    <w:p w14:paraId="4895713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                </w:t>
      </w:r>
      <w:r w:rsidRPr="00970B01">
        <w:rPr>
          <w:color w:val="002060"/>
          <w:sz w:val="28"/>
          <w:szCs w:val="28"/>
          <w:lang w:val="en-US"/>
        </w:rPr>
        <w:t xml:space="preserve">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="hero-</w:t>
      </w:r>
      <w:proofErr w:type="spellStart"/>
      <w:r w:rsidRPr="00970B01">
        <w:rPr>
          <w:color w:val="002060"/>
          <w:sz w:val="28"/>
          <w:szCs w:val="28"/>
          <w:lang w:val="en-US"/>
        </w:rPr>
        <w:t>btns</w:t>
      </w:r>
      <w:proofErr w:type="spellEnd"/>
      <w:r w:rsidRPr="00970B01">
        <w:rPr>
          <w:color w:val="002060"/>
          <w:sz w:val="28"/>
          <w:szCs w:val="28"/>
          <w:lang w:val="en-US"/>
        </w:rPr>
        <w:t>"&gt;</w:t>
      </w:r>
    </w:p>
    <w:p w14:paraId="282576A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{% if </w:t>
      </w:r>
      <w:proofErr w:type="spellStart"/>
      <w:r w:rsidRPr="00970B01">
        <w:rPr>
          <w:color w:val="002060"/>
          <w:sz w:val="28"/>
          <w:szCs w:val="28"/>
          <w:lang w:val="en-US"/>
        </w:rPr>
        <w:t>session.get</w:t>
      </w:r>
      <w:proofErr w:type="spellEnd"/>
      <w:r w:rsidRPr="00970B01">
        <w:rPr>
          <w:color w:val="002060"/>
          <w:sz w:val="28"/>
          <w:szCs w:val="28"/>
          <w:lang w:val="en-US"/>
        </w:rPr>
        <w:t>('username') %}</w:t>
      </w:r>
    </w:p>
    <w:p w14:paraId="404550B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&lt;a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</w:t>
      </w:r>
      <w:proofErr w:type="spellStart"/>
      <w:r w:rsidRPr="00970B01">
        <w:rPr>
          <w:color w:val="002060"/>
          <w:sz w:val="28"/>
          <w:szCs w:val="28"/>
          <w:lang w:val="en-US"/>
        </w:rPr>
        <w:t>main.lk_page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</w:t>
      </w:r>
      <w:proofErr w:type="spellStart"/>
      <w:r w:rsidRPr="00970B01">
        <w:rPr>
          <w:color w:val="002060"/>
          <w:sz w:val="28"/>
          <w:szCs w:val="28"/>
          <w:lang w:val="en-US"/>
        </w:rPr>
        <w:t>btn</w:t>
      </w:r>
      <w:proofErr w:type="spellEnd"/>
      <w:r w:rsidRPr="00970B01">
        <w:rPr>
          <w:color w:val="002060"/>
          <w:sz w:val="28"/>
          <w:szCs w:val="28"/>
          <w:lang w:val="en-US"/>
        </w:rPr>
        <w:t>-reg"&gt;</w:t>
      </w:r>
      <w:r w:rsidRPr="00970B01">
        <w:rPr>
          <w:color w:val="002060"/>
          <w:sz w:val="28"/>
          <w:szCs w:val="28"/>
        </w:rPr>
        <w:t>Личный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кабинет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3E37305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{% else %}</w:t>
      </w:r>
    </w:p>
    <w:p w14:paraId="6647211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&lt;a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</w:t>
      </w:r>
      <w:proofErr w:type="spellStart"/>
      <w:r w:rsidRPr="00970B01">
        <w:rPr>
          <w:color w:val="002060"/>
          <w:sz w:val="28"/>
          <w:szCs w:val="28"/>
          <w:lang w:val="en-US"/>
        </w:rPr>
        <w:t>auth_reg.register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</w:t>
      </w:r>
      <w:proofErr w:type="spellStart"/>
      <w:r w:rsidRPr="00970B01">
        <w:rPr>
          <w:color w:val="002060"/>
          <w:sz w:val="28"/>
          <w:szCs w:val="28"/>
          <w:lang w:val="en-US"/>
        </w:rPr>
        <w:t>btn</w:t>
      </w:r>
      <w:proofErr w:type="spellEnd"/>
      <w:r w:rsidRPr="00970B01">
        <w:rPr>
          <w:color w:val="002060"/>
          <w:sz w:val="28"/>
          <w:szCs w:val="28"/>
          <w:lang w:val="en-US"/>
        </w:rPr>
        <w:t>-reg"&gt;</w:t>
      </w:r>
      <w:r w:rsidRPr="00970B01">
        <w:rPr>
          <w:color w:val="002060"/>
          <w:sz w:val="28"/>
          <w:szCs w:val="28"/>
        </w:rPr>
        <w:t>Зарегистрироваться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51CE8B1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&lt;a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</w:t>
      </w:r>
      <w:proofErr w:type="spellStart"/>
      <w:r w:rsidRPr="00970B01">
        <w:rPr>
          <w:color w:val="002060"/>
          <w:sz w:val="28"/>
          <w:szCs w:val="28"/>
          <w:lang w:val="en-US"/>
        </w:rPr>
        <w:t>auth_login.login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</w:t>
      </w:r>
      <w:proofErr w:type="spellStart"/>
      <w:r w:rsidRPr="00970B01">
        <w:rPr>
          <w:color w:val="002060"/>
          <w:sz w:val="28"/>
          <w:szCs w:val="28"/>
          <w:lang w:val="en-US"/>
        </w:rPr>
        <w:t>btn</w:t>
      </w:r>
      <w:proofErr w:type="spellEnd"/>
      <w:r w:rsidRPr="00970B01">
        <w:rPr>
          <w:color w:val="002060"/>
          <w:sz w:val="28"/>
          <w:szCs w:val="28"/>
          <w:lang w:val="en-US"/>
        </w:rPr>
        <w:t>-login"&gt;</w:t>
      </w:r>
      <w:r w:rsidRPr="00970B01">
        <w:rPr>
          <w:color w:val="002060"/>
          <w:sz w:val="28"/>
          <w:szCs w:val="28"/>
        </w:rPr>
        <w:t>Войти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7BBAA94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{% endif %}</w:t>
      </w:r>
    </w:p>
    <w:p w14:paraId="42FBE96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5536A0B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2BC1379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E7EA04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="leader-widget"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="leader-widget"&gt;</w:t>
      </w:r>
    </w:p>
    <w:p w14:paraId="4AD6B5E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="widget-title"&gt;</w:t>
      </w:r>
      <w:r w:rsidRPr="00970B01">
        <w:rPr>
          <w:color w:val="002060"/>
          <w:sz w:val="28"/>
          <w:szCs w:val="28"/>
        </w:rPr>
        <w:t>Лидер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чтений</w:t>
      </w:r>
      <w:r w:rsidRPr="00970B01">
        <w:rPr>
          <w:color w:val="002060"/>
          <w:sz w:val="28"/>
          <w:szCs w:val="28"/>
          <w:lang w:val="en-US"/>
        </w:rPr>
        <w:t>&lt;/span&gt;</w:t>
      </w:r>
    </w:p>
    <w:p w14:paraId="2A0C518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="widget-main"&gt;</w:t>
      </w:r>
    </w:p>
    <w:p w14:paraId="35A08B4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="book-placeholder"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="leader-cover-parent"&gt;</w:t>
      </w:r>
    </w:p>
    <w:p w14:paraId="6B0ADC9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 &lt;</w:t>
      </w:r>
      <w:proofErr w:type="spellStart"/>
      <w:r w:rsidRPr="00970B01">
        <w:rPr>
          <w:color w:val="002060"/>
          <w:sz w:val="28"/>
          <w:szCs w:val="28"/>
          <w:lang w:val="en-US"/>
        </w:rPr>
        <w:t>img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('static', filename='/') }}"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 xml:space="preserve">="leader-cover"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="Book Icon"&gt;</w:t>
      </w:r>
    </w:p>
    <w:p w14:paraId="1ABE15A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&lt;/div&gt;</w:t>
      </w:r>
    </w:p>
    <w:p w14:paraId="09517E8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="widget-text"&gt;</w:t>
      </w:r>
    </w:p>
    <w:p w14:paraId="166F2F1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&lt;h3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="leader-title"&gt;</w:t>
      </w:r>
      <w:r w:rsidRPr="00970B01">
        <w:rPr>
          <w:color w:val="002060"/>
          <w:sz w:val="28"/>
          <w:szCs w:val="28"/>
        </w:rPr>
        <w:t>Загрузка</w:t>
      </w:r>
      <w:r w:rsidRPr="00970B01">
        <w:rPr>
          <w:color w:val="002060"/>
          <w:sz w:val="28"/>
          <w:szCs w:val="28"/>
          <w:lang w:val="en-US"/>
        </w:rPr>
        <w:t>...&lt;/h3&gt;</w:t>
      </w:r>
    </w:p>
    <w:p w14:paraId="426DAA5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="author"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="leader-author"&gt;</w:t>
      </w:r>
      <w:r w:rsidRPr="00970B01">
        <w:rPr>
          <w:color w:val="002060"/>
          <w:sz w:val="28"/>
          <w:szCs w:val="28"/>
        </w:rPr>
        <w:t>Автор</w:t>
      </w:r>
      <w:r w:rsidRPr="00970B01">
        <w:rPr>
          <w:color w:val="002060"/>
          <w:sz w:val="28"/>
          <w:szCs w:val="28"/>
          <w:lang w:val="en-US"/>
        </w:rPr>
        <w:t>&lt;/p&gt;</w:t>
      </w:r>
    </w:p>
    <w:p w14:paraId="042BCB0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="desc" </w:t>
      </w:r>
      <w:r w:rsidRPr="00970B01">
        <w:rPr>
          <w:i/>
          <w:iCs/>
          <w:color w:val="002060"/>
          <w:sz w:val="28"/>
          <w:szCs w:val="28"/>
          <w:lang w:val="en-US"/>
        </w:rPr>
        <w:t>id</w:t>
      </w:r>
      <w:r w:rsidRPr="00970B01">
        <w:rPr>
          <w:color w:val="002060"/>
          <w:sz w:val="28"/>
          <w:szCs w:val="28"/>
          <w:lang w:val="en-US"/>
        </w:rPr>
        <w:t>="leader-desc"&gt;</w:t>
      </w:r>
      <w:r w:rsidRPr="00970B01">
        <w:rPr>
          <w:color w:val="002060"/>
          <w:sz w:val="28"/>
          <w:szCs w:val="28"/>
        </w:rPr>
        <w:t>Описание</w:t>
      </w:r>
      <w:r w:rsidRPr="00970B01">
        <w:rPr>
          <w:color w:val="002060"/>
          <w:sz w:val="28"/>
          <w:szCs w:val="28"/>
          <w:lang w:val="en-US"/>
        </w:rPr>
        <w:t>&lt;/p&gt;</w:t>
      </w:r>
    </w:p>
    <w:p w14:paraId="1F18B11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&lt;/div&gt;</w:t>
      </w:r>
    </w:p>
    <w:p w14:paraId="114DDE1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734E47C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1D23E62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0540FF4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&lt;/section&gt;</w:t>
      </w:r>
    </w:p>
    <w:p w14:paraId="298DCE2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4029E6E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&lt;section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="about-section"&gt;</w:t>
      </w:r>
    </w:p>
    <w:p w14:paraId="228C5C7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="about-grid"&gt;</w:t>
      </w:r>
    </w:p>
    <w:p w14:paraId="7DC37F8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="info-card main-info"&gt;</w:t>
      </w:r>
    </w:p>
    <w:p w14:paraId="4FFFDFB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="main-info-content"&gt;</w:t>
      </w:r>
    </w:p>
    <w:p w14:paraId="2635632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</w:t>
      </w:r>
      <w:r w:rsidRPr="00970B01">
        <w:rPr>
          <w:color w:val="002060"/>
          <w:sz w:val="28"/>
          <w:szCs w:val="28"/>
        </w:rPr>
        <w:t>&lt;h2&gt;О продукте&lt;/h2&gt;</w:t>
      </w:r>
    </w:p>
    <w:p w14:paraId="69292DB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                        &lt;p&gt;Простой инструмент для управления домашней библиотекой. Ведите учет книг, сохраняйте важные мысли в заметках и формируйте наглядные отчеты в пару кликов.&lt;/p&gt;</w:t>
      </w:r>
    </w:p>
    <w:p w14:paraId="6BCCF82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                </w:t>
      </w:r>
      <w:r w:rsidRPr="00970B01">
        <w:rPr>
          <w:color w:val="002060"/>
          <w:sz w:val="28"/>
          <w:szCs w:val="28"/>
          <w:lang w:val="en-US"/>
        </w:rPr>
        <w:t>&lt;/div&gt;</w:t>
      </w:r>
    </w:p>
    <w:p w14:paraId="31584B4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</w:t>
      </w:r>
      <w:proofErr w:type="spellStart"/>
      <w:r w:rsidRPr="00970B01">
        <w:rPr>
          <w:color w:val="002060"/>
          <w:sz w:val="28"/>
          <w:szCs w:val="28"/>
          <w:lang w:val="en-US"/>
        </w:rPr>
        <w:t>main.about_page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</w:t>
      </w:r>
      <w:proofErr w:type="spellStart"/>
      <w:r w:rsidRPr="00970B01">
        <w:rPr>
          <w:color w:val="002060"/>
          <w:sz w:val="28"/>
          <w:szCs w:val="28"/>
          <w:lang w:val="en-US"/>
        </w:rPr>
        <w:t>btn</w:t>
      </w:r>
      <w:proofErr w:type="spellEnd"/>
      <w:r w:rsidRPr="00970B01">
        <w:rPr>
          <w:color w:val="002060"/>
          <w:sz w:val="28"/>
          <w:szCs w:val="28"/>
          <w:lang w:val="en-US"/>
        </w:rPr>
        <w:t>-more"&gt;</w:t>
      </w:r>
    </w:p>
    <w:p w14:paraId="234DBB1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lastRenderedPageBreak/>
        <w:t>                        &lt;span&gt;</w:t>
      </w:r>
      <w:r w:rsidRPr="00970B01">
        <w:rPr>
          <w:color w:val="002060"/>
          <w:sz w:val="28"/>
          <w:szCs w:val="28"/>
        </w:rPr>
        <w:t>Подробнее</w:t>
      </w:r>
      <w:r w:rsidRPr="00970B01">
        <w:rPr>
          <w:color w:val="002060"/>
          <w:sz w:val="28"/>
          <w:szCs w:val="28"/>
          <w:lang w:val="en-US"/>
        </w:rPr>
        <w:t>&lt;/span&gt;</w:t>
      </w:r>
    </w:p>
    <w:p w14:paraId="780F2D5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</w:t>
      </w:r>
      <w:proofErr w:type="spellStart"/>
      <w:r w:rsidRPr="00970B01">
        <w:rPr>
          <w:color w:val="002060"/>
          <w:sz w:val="28"/>
          <w:szCs w:val="28"/>
          <w:lang w:val="en-US"/>
        </w:rPr>
        <w:t>svg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="arrow-</w:t>
      </w:r>
      <w:proofErr w:type="spellStart"/>
      <w:r w:rsidRPr="00970B01">
        <w:rPr>
          <w:color w:val="002060"/>
          <w:sz w:val="28"/>
          <w:szCs w:val="28"/>
          <w:lang w:val="en-US"/>
        </w:rPr>
        <w:t>svg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" </w:t>
      </w:r>
      <w:r w:rsidRPr="00970B01">
        <w:rPr>
          <w:i/>
          <w:iCs/>
          <w:color w:val="002060"/>
          <w:sz w:val="28"/>
          <w:szCs w:val="28"/>
          <w:lang w:val="en-US"/>
        </w:rPr>
        <w:t>width</w:t>
      </w:r>
      <w:r w:rsidRPr="00970B01">
        <w:rPr>
          <w:color w:val="002060"/>
          <w:sz w:val="28"/>
          <w:szCs w:val="28"/>
          <w:lang w:val="en-US"/>
        </w:rPr>
        <w:t xml:space="preserve">="100" </w:t>
      </w:r>
      <w:r w:rsidRPr="00970B01">
        <w:rPr>
          <w:i/>
          <w:iCs/>
          <w:color w:val="002060"/>
          <w:sz w:val="28"/>
          <w:szCs w:val="28"/>
          <w:lang w:val="en-US"/>
        </w:rPr>
        <w:t>height</w:t>
      </w:r>
      <w:r w:rsidRPr="00970B01">
        <w:rPr>
          <w:color w:val="002060"/>
          <w:sz w:val="28"/>
          <w:szCs w:val="28"/>
          <w:lang w:val="en-US"/>
        </w:rPr>
        <w:t xml:space="preserve">="12"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viewBox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="0 0 100 12" </w:t>
      </w:r>
      <w:r w:rsidRPr="00970B01">
        <w:rPr>
          <w:i/>
          <w:iCs/>
          <w:color w:val="002060"/>
          <w:sz w:val="28"/>
          <w:szCs w:val="28"/>
          <w:lang w:val="en-US"/>
        </w:rPr>
        <w:t>fill</w:t>
      </w:r>
      <w:r w:rsidRPr="00970B01">
        <w:rPr>
          <w:color w:val="002060"/>
          <w:sz w:val="28"/>
          <w:szCs w:val="28"/>
          <w:lang w:val="en-US"/>
        </w:rPr>
        <w:t xml:space="preserve">="none"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xmlns</w:t>
      </w:r>
      <w:proofErr w:type="spellEnd"/>
      <w:r w:rsidRPr="00970B01">
        <w:rPr>
          <w:color w:val="002060"/>
          <w:sz w:val="28"/>
          <w:szCs w:val="28"/>
          <w:lang w:val="en-US"/>
        </w:rPr>
        <w:t>="http://www.w3.org/2000/svg"&gt;</w:t>
      </w:r>
    </w:p>
    <w:p w14:paraId="794AF6C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&lt;path </w:t>
      </w:r>
      <w:r w:rsidRPr="00970B01">
        <w:rPr>
          <w:i/>
          <w:iCs/>
          <w:color w:val="002060"/>
          <w:sz w:val="28"/>
          <w:szCs w:val="28"/>
          <w:lang w:val="en-US"/>
        </w:rPr>
        <w:t>d</w:t>
      </w:r>
      <w:r w:rsidRPr="00970B01">
        <w:rPr>
          <w:color w:val="002060"/>
          <w:sz w:val="28"/>
          <w:szCs w:val="28"/>
          <w:lang w:val="en-US"/>
        </w:rPr>
        <w:t xml:space="preserve">="M0 6H98M98 6L93 1M98 6L93 11" </w:t>
      </w:r>
      <w:r w:rsidRPr="00970B01">
        <w:rPr>
          <w:i/>
          <w:iCs/>
          <w:color w:val="002060"/>
          <w:sz w:val="28"/>
          <w:szCs w:val="28"/>
          <w:lang w:val="en-US"/>
        </w:rPr>
        <w:t>stroke</w:t>
      </w:r>
      <w:r w:rsidRPr="00970B01">
        <w:rPr>
          <w:color w:val="002060"/>
          <w:sz w:val="28"/>
          <w:szCs w:val="28"/>
          <w:lang w:val="en-US"/>
        </w:rPr>
        <w:t>="</w:t>
      </w:r>
      <w:proofErr w:type="spellStart"/>
      <w:r w:rsidRPr="00970B01">
        <w:rPr>
          <w:color w:val="002060"/>
          <w:sz w:val="28"/>
          <w:szCs w:val="28"/>
          <w:lang w:val="en-US"/>
        </w:rPr>
        <w:t>currentColor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" </w:t>
      </w:r>
      <w:r w:rsidRPr="00970B01">
        <w:rPr>
          <w:i/>
          <w:iCs/>
          <w:color w:val="002060"/>
          <w:sz w:val="28"/>
          <w:szCs w:val="28"/>
          <w:lang w:val="en-US"/>
        </w:rPr>
        <w:t>stroke-width</w:t>
      </w:r>
      <w:r w:rsidRPr="00970B01">
        <w:rPr>
          <w:color w:val="002060"/>
          <w:sz w:val="28"/>
          <w:szCs w:val="28"/>
          <w:lang w:val="en-US"/>
        </w:rPr>
        <w:t xml:space="preserve">="1.5" </w:t>
      </w:r>
      <w:r w:rsidRPr="00970B01">
        <w:rPr>
          <w:i/>
          <w:iCs/>
          <w:color w:val="002060"/>
          <w:sz w:val="28"/>
          <w:szCs w:val="28"/>
          <w:lang w:val="en-US"/>
        </w:rPr>
        <w:t>stroke-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linecap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="round" </w:t>
      </w:r>
      <w:r w:rsidRPr="00970B01">
        <w:rPr>
          <w:i/>
          <w:iCs/>
          <w:color w:val="002060"/>
          <w:sz w:val="28"/>
          <w:szCs w:val="28"/>
          <w:lang w:val="en-US"/>
        </w:rPr>
        <w:t>stroke-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linejoin</w:t>
      </w:r>
      <w:proofErr w:type="spellEnd"/>
      <w:r w:rsidRPr="00970B01">
        <w:rPr>
          <w:color w:val="002060"/>
          <w:sz w:val="28"/>
          <w:szCs w:val="28"/>
          <w:lang w:val="en-US"/>
        </w:rPr>
        <w:t>="round"/&gt;</w:t>
      </w:r>
    </w:p>
    <w:p w14:paraId="4BE96B6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</w:t>
      </w:r>
      <w:proofErr w:type="spellStart"/>
      <w:r w:rsidRPr="00970B01">
        <w:rPr>
          <w:color w:val="002060"/>
          <w:sz w:val="28"/>
          <w:szCs w:val="28"/>
          <w:lang w:val="en-US"/>
        </w:rPr>
        <w:t>svg</w:t>
      </w:r>
      <w:proofErr w:type="spellEnd"/>
      <w:r w:rsidRPr="00970B01">
        <w:rPr>
          <w:color w:val="002060"/>
          <w:sz w:val="28"/>
          <w:szCs w:val="28"/>
          <w:lang w:val="en-US"/>
        </w:rPr>
        <w:t>&gt;</w:t>
      </w:r>
    </w:p>
    <w:p w14:paraId="54CB5E0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&lt;/a&gt;</w:t>
      </w:r>
    </w:p>
    <w:p w14:paraId="18E2670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4096DAB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="stat-card"&gt;&lt;span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="stat-number"&gt;5000+&lt;/span&gt;&lt;p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="stat-title"&gt;</w:t>
      </w:r>
      <w:r w:rsidRPr="00970B01">
        <w:rPr>
          <w:color w:val="002060"/>
          <w:sz w:val="28"/>
          <w:szCs w:val="28"/>
        </w:rPr>
        <w:t>шедевров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литературы</w:t>
      </w:r>
      <w:r w:rsidRPr="00970B01">
        <w:rPr>
          <w:color w:val="002060"/>
          <w:sz w:val="28"/>
          <w:szCs w:val="28"/>
          <w:lang w:val="en-US"/>
        </w:rPr>
        <w:t>&lt;/p&gt;&lt;/div&gt;</w:t>
      </w:r>
    </w:p>
    <w:p w14:paraId="7650BB1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="stat-card"&gt;&lt;span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="stat-number"&gt;03&lt;/span&gt;&lt;p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="stat-title"&gt;</w:t>
      </w:r>
      <w:r w:rsidRPr="00970B01">
        <w:rPr>
          <w:color w:val="002060"/>
          <w:sz w:val="28"/>
          <w:szCs w:val="28"/>
        </w:rPr>
        <w:t>Универсальных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формата</w:t>
      </w:r>
      <w:r w:rsidRPr="00970B01">
        <w:rPr>
          <w:color w:val="002060"/>
          <w:sz w:val="28"/>
          <w:szCs w:val="28"/>
          <w:lang w:val="en-US"/>
        </w:rPr>
        <w:t>&lt;/p&gt;&lt;/div&gt;</w:t>
      </w:r>
    </w:p>
    <w:p w14:paraId="12279A0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="stat-card"&gt;&lt;span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="stat-number"&gt;∞&lt;/span&gt;&lt;p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="stat-title"&gt;</w:t>
      </w:r>
      <w:r w:rsidRPr="00970B01">
        <w:rPr>
          <w:color w:val="002060"/>
          <w:sz w:val="28"/>
          <w:szCs w:val="28"/>
        </w:rPr>
        <w:t>Важных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заметок</w:t>
      </w:r>
      <w:r w:rsidRPr="00970B01">
        <w:rPr>
          <w:color w:val="002060"/>
          <w:sz w:val="28"/>
          <w:szCs w:val="28"/>
          <w:lang w:val="en-US"/>
        </w:rPr>
        <w:t>&lt;/p&gt;&lt;/div&gt;</w:t>
      </w:r>
    </w:p>
    <w:p w14:paraId="144C216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="stat-card"&gt;&lt;span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="stat-number"&gt;100%&lt;/span&gt;&lt;p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="stat-title"&gt;</w:t>
      </w:r>
      <w:r w:rsidRPr="00970B01">
        <w:rPr>
          <w:color w:val="002060"/>
          <w:sz w:val="28"/>
          <w:szCs w:val="28"/>
        </w:rPr>
        <w:t>Точных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отчетов</w:t>
      </w:r>
      <w:r w:rsidRPr="00970B01">
        <w:rPr>
          <w:color w:val="002060"/>
          <w:sz w:val="28"/>
          <w:szCs w:val="28"/>
          <w:lang w:val="en-US"/>
        </w:rPr>
        <w:t>&lt;/p&gt;&lt;/div&gt;</w:t>
      </w:r>
    </w:p>
    <w:p w14:paraId="47AA751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715AB2D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&lt;/section&gt;</w:t>
      </w:r>
    </w:p>
    <w:p w14:paraId="3F8AF65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119F9C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&lt;section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="catalog-section"&gt;</w:t>
      </w:r>
    </w:p>
    <w:p w14:paraId="6C8FC5F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="catalog-container"&gt;</w:t>
      </w:r>
    </w:p>
    <w:p w14:paraId="62A9A46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&lt;h2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="catalog-title"&gt;</w:t>
      </w:r>
      <w:r w:rsidRPr="00970B01">
        <w:rPr>
          <w:color w:val="002060"/>
          <w:sz w:val="28"/>
          <w:szCs w:val="28"/>
        </w:rPr>
        <w:t>Топ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книг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по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оценкам</w:t>
      </w:r>
      <w:r w:rsidRPr="00970B01">
        <w:rPr>
          <w:color w:val="002060"/>
          <w:sz w:val="28"/>
          <w:szCs w:val="28"/>
          <w:lang w:val="en-US"/>
        </w:rPr>
        <w:t>&lt;/h2&gt;</w:t>
      </w:r>
    </w:p>
    <w:p w14:paraId="211545B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="book-grid"&gt;</w:t>
      </w:r>
    </w:p>
    <w:p w14:paraId="48200A5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{% for book in </w:t>
      </w:r>
      <w:proofErr w:type="spellStart"/>
      <w:r w:rsidRPr="00970B01">
        <w:rPr>
          <w:color w:val="002060"/>
          <w:sz w:val="28"/>
          <w:szCs w:val="28"/>
          <w:lang w:val="en-US"/>
        </w:rPr>
        <w:t>top_books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 %}</w:t>
      </w:r>
    </w:p>
    <w:p w14:paraId="103A9B4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="book-card"&gt;</w:t>
      </w:r>
    </w:p>
    <w:p w14:paraId="3363D88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="book-visual"&gt;</w:t>
      </w:r>
    </w:p>
    <w:p w14:paraId="18773FF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</w:t>
      </w:r>
      <w:proofErr w:type="spellStart"/>
      <w:r w:rsidRPr="00970B01">
        <w:rPr>
          <w:color w:val="002060"/>
          <w:sz w:val="28"/>
          <w:szCs w:val="28"/>
          <w:lang w:val="en-US"/>
        </w:rPr>
        <w:t>css</w:t>
      </w:r>
      <w:proofErr w:type="spellEnd"/>
      <w:r w:rsidRPr="00970B01">
        <w:rPr>
          <w:color w:val="002060"/>
          <w:sz w:val="28"/>
          <w:szCs w:val="28"/>
          <w:lang w:val="en-US"/>
        </w:rPr>
        <w:t>-book-shape"&gt;</w:t>
      </w:r>
    </w:p>
    <w:p w14:paraId="31DD96B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    &lt;</w:t>
      </w:r>
      <w:proofErr w:type="spellStart"/>
      <w:r w:rsidRPr="00970B01">
        <w:rPr>
          <w:color w:val="002060"/>
          <w:sz w:val="28"/>
          <w:szCs w:val="28"/>
          <w:lang w:val="en-US"/>
        </w:rPr>
        <w:t>img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book.cover_url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 if </w:t>
      </w:r>
      <w:proofErr w:type="spellStart"/>
      <w:r w:rsidRPr="00970B01">
        <w:rPr>
          <w:color w:val="002060"/>
          <w:sz w:val="28"/>
          <w:szCs w:val="28"/>
          <w:lang w:val="en-US"/>
        </w:rPr>
        <w:t>book.cover_url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 else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('static', filename='main/images/default_cover.jpg') }}"</w:t>
      </w:r>
    </w:p>
    <w:p w14:paraId="1CEA9B0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         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</w:t>
      </w:r>
      <w:r w:rsidRPr="00970B01">
        <w:rPr>
          <w:color w:val="002060"/>
          <w:sz w:val="28"/>
          <w:szCs w:val="28"/>
        </w:rPr>
        <w:t>Обложка</w:t>
      </w:r>
      <w:r w:rsidRPr="00970B01">
        <w:rPr>
          <w:color w:val="002060"/>
          <w:sz w:val="28"/>
          <w:szCs w:val="28"/>
          <w:lang w:val="en-US"/>
        </w:rPr>
        <w:t xml:space="preserve">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="book-cover-</w:t>
      </w:r>
      <w:proofErr w:type="spellStart"/>
      <w:r w:rsidRPr="00970B01">
        <w:rPr>
          <w:color w:val="002060"/>
          <w:sz w:val="28"/>
          <w:szCs w:val="28"/>
          <w:lang w:val="en-US"/>
        </w:rPr>
        <w:t>img</w:t>
      </w:r>
      <w:proofErr w:type="spellEnd"/>
      <w:r w:rsidRPr="00970B01">
        <w:rPr>
          <w:color w:val="002060"/>
          <w:sz w:val="28"/>
          <w:szCs w:val="28"/>
          <w:lang w:val="en-US"/>
        </w:rPr>
        <w:t>"&gt;</w:t>
      </w:r>
    </w:p>
    <w:p w14:paraId="6F4950A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6AA6ED1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&lt;/div&gt;</w:t>
      </w:r>
    </w:p>
    <w:p w14:paraId="20E2FCB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="book-info"&gt;</w:t>
      </w:r>
    </w:p>
    <w:p w14:paraId="3F053B5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="book-author"&gt;{{ </w:t>
      </w:r>
      <w:proofErr w:type="spellStart"/>
      <w:r w:rsidRPr="00970B01">
        <w:rPr>
          <w:color w:val="002060"/>
          <w:sz w:val="28"/>
          <w:szCs w:val="28"/>
          <w:lang w:val="en-US"/>
        </w:rPr>
        <w:t>book.author_name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 }}&lt;/p&gt;</w:t>
      </w:r>
    </w:p>
    <w:p w14:paraId="46C24A0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&lt;h4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 xml:space="preserve">="book-title"&gt;{{ </w:t>
      </w:r>
      <w:proofErr w:type="spellStart"/>
      <w:r w:rsidRPr="00970B01">
        <w:rPr>
          <w:color w:val="002060"/>
          <w:sz w:val="28"/>
          <w:szCs w:val="28"/>
          <w:lang w:val="en-US"/>
        </w:rPr>
        <w:t>book.title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 }}&lt;/h4&gt;</w:t>
      </w:r>
    </w:p>
    <w:p w14:paraId="269FBF9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="book-rating"&gt;</w:t>
      </w:r>
    </w:p>
    <w:p w14:paraId="59851EA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    &lt;span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="star"&gt;</w:t>
      </w:r>
    </w:p>
    <w:p w14:paraId="62F4D11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        &lt;</w:t>
      </w:r>
      <w:proofErr w:type="spellStart"/>
      <w:r w:rsidRPr="00970B01">
        <w:rPr>
          <w:color w:val="002060"/>
          <w:sz w:val="28"/>
          <w:szCs w:val="28"/>
          <w:lang w:val="en-US"/>
        </w:rPr>
        <w:t>img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('static', filename='main/images/</w:t>
      </w:r>
      <w:proofErr w:type="spellStart"/>
      <w:r w:rsidRPr="00970B01">
        <w:rPr>
          <w:color w:val="002060"/>
          <w:sz w:val="28"/>
          <w:szCs w:val="28"/>
          <w:lang w:val="en-US"/>
        </w:rPr>
        <w:t>star.svg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</w:t>
      </w:r>
      <w:r w:rsidRPr="00970B01">
        <w:rPr>
          <w:color w:val="002060"/>
          <w:sz w:val="28"/>
          <w:szCs w:val="28"/>
        </w:rPr>
        <w:t>Оценка</w:t>
      </w:r>
      <w:r w:rsidRPr="00970B01">
        <w:rPr>
          <w:color w:val="002060"/>
          <w:sz w:val="28"/>
          <w:szCs w:val="28"/>
          <w:lang w:val="en-US"/>
        </w:rPr>
        <w:t xml:space="preserve">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="book-</w:t>
      </w:r>
      <w:proofErr w:type="spellStart"/>
      <w:r w:rsidRPr="00970B01">
        <w:rPr>
          <w:color w:val="002060"/>
          <w:sz w:val="28"/>
          <w:szCs w:val="28"/>
          <w:lang w:val="en-US"/>
        </w:rPr>
        <w:t>reit</w:t>
      </w:r>
      <w:proofErr w:type="spellEnd"/>
      <w:r w:rsidRPr="00970B01">
        <w:rPr>
          <w:color w:val="002060"/>
          <w:sz w:val="28"/>
          <w:szCs w:val="28"/>
          <w:lang w:val="en-US"/>
        </w:rPr>
        <w:t>-</w:t>
      </w:r>
      <w:proofErr w:type="spellStart"/>
      <w:r w:rsidRPr="00970B01">
        <w:rPr>
          <w:color w:val="002060"/>
          <w:sz w:val="28"/>
          <w:szCs w:val="28"/>
          <w:lang w:val="en-US"/>
        </w:rPr>
        <w:t>img</w:t>
      </w:r>
      <w:proofErr w:type="spellEnd"/>
      <w:r w:rsidRPr="00970B01">
        <w:rPr>
          <w:color w:val="002060"/>
          <w:sz w:val="28"/>
          <w:szCs w:val="28"/>
          <w:lang w:val="en-US"/>
        </w:rPr>
        <w:t>"&gt;</w:t>
      </w:r>
    </w:p>
    <w:p w14:paraId="6507427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    &lt;/span&gt;</w:t>
      </w:r>
    </w:p>
    <w:p w14:paraId="628CBB0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lastRenderedPageBreak/>
        <w:t>                                {{ "%.1f"|format(</w:t>
      </w:r>
      <w:proofErr w:type="spellStart"/>
      <w:r w:rsidRPr="00970B01">
        <w:rPr>
          <w:color w:val="002060"/>
          <w:sz w:val="28"/>
          <w:szCs w:val="28"/>
          <w:lang w:val="en-US"/>
        </w:rPr>
        <w:t>book.average_rating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 or 0.0) }}</w:t>
      </w:r>
    </w:p>
    <w:p w14:paraId="4BEFA41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4376775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&lt;/div&gt;</w:t>
      </w:r>
    </w:p>
    <w:p w14:paraId="32CE44C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2E30D11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{% </w:t>
      </w:r>
      <w:proofErr w:type="spellStart"/>
      <w:r w:rsidRPr="00970B01">
        <w:rPr>
          <w:color w:val="002060"/>
          <w:sz w:val="28"/>
          <w:szCs w:val="28"/>
          <w:lang w:val="en-US"/>
        </w:rPr>
        <w:t>endfor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 %}</w:t>
      </w:r>
    </w:p>
    <w:p w14:paraId="21D260E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EDC804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{% if not </w:t>
      </w:r>
      <w:proofErr w:type="spellStart"/>
      <w:r w:rsidRPr="00970B01">
        <w:rPr>
          <w:color w:val="002060"/>
          <w:sz w:val="28"/>
          <w:szCs w:val="28"/>
          <w:lang w:val="en-US"/>
        </w:rPr>
        <w:t>top_books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 %}</w:t>
      </w:r>
    </w:p>
    <w:p w14:paraId="0C32993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</w:t>
      </w:r>
      <w:r w:rsidRPr="00970B01">
        <w:rPr>
          <w:color w:val="002060"/>
          <w:sz w:val="28"/>
          <w:szCs w:val="28"/>
        </w:rPr>
        <w:t>&lt;p&gt;Книги пока не добавлены.&lt;/p&gt;</w:t>
      </w:r>
    </w:p>
    <w:p w14:paraId="0C2B750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</w:rPr>
        <w:t xml:space="preserve">                    </w:t>
      </w:r>
      <w:r w:rsidRPr="00970B01">
        <w:rPr>
          <w:color w:val="002060"/>
          <w:sz w:val="28"/>
          <w:szCs w:val="28"/>
          <w:lang w:val="en-US"/>
        </w:rPr>
        <w:t>{% endif %}</w:t>
      </w:r>
    </w:p>
    <w:p w14:paraId="7A36001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04AE24B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7C30FF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="catalog-footer"&gt;</w:t>
      </w:r>
    </w:p>
    <w:p w14:paraId="01494DC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="slider-nav"&gt;</w:t>
      </w:r>
    </w:p>
    <w:p w14:paraId="7438ADB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&lt;button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</w:t>
      </w:r>
      <w:proofErr w:type="spellStart"/>
      <w:r w:rsidRPr="00970B01">
        <w:rPr>
          <w:color w:val="002060"/>
          <w:sz w:val="28"/>
          <w:szCs w:val="28"/>
          <w:lang w:val="en-US"/>
        </w:rPr>
        <w:t>btn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970B01">
        <w:rPr>
          <w:color w:val="002060"/>
          <w:sz w:val="28"/>
          <w:szCs w:val="28"/>
          <w:lang w:val="en-US"/>
        </w:rPr>
        <w:t>prev</w:t>
      </w:r>
      <w:proofErr w:type="spellEnd"/>
      <w:r w:rsidRPr="00970B01">
        <w:rPr>
          <w:color w:val="002060"/>
          <w:sz w:val="28"/>
          <w:szCs w:val="28"/>
          <w:lang w:val="en-US"/>
        </w:rPr>
        <w:t>"&gt;←&lt;/button&gt;</w:t>
      </w:r>
    </w:p>
    <w:p w14:paraId="3D6D460F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&lt;button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="nav-</w:t>
      </w:r>
      <w:proofErr w:type="spellStart"/>
      <w:r w:rsidRPr="00970B01">
        <w:rPr>
          <w:color w:val="002060"/>
          <w:sz w:val="28"/>
          <w:szCs w:val="28"/>
          <w:lang w:val="en-US"/>
        </w:rPr>
        <w:t>btn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 next"&gt;→&lt;/button&gt;</w:t>
      </w:r>
    </w:p>
    <w:p w14:paraId="2425872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4EBE33D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</w:t>
      </w:r>
      <w:proofErr w:type="spellStart"/>
      <w:r w:rsidRPr="00970B01">
        <w:rPr>
          <w:color w:val="002060"/>
          <w:sz w:val="28"/>
          <w:szCs w:val="28"/>
          <w:lang w:val="en-US"/>
        </w:rPr>
        <w:t>book.catalog_page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</w:t>
      </w:r>
      <w:proofErr w:type="spellStart"/>
      <w:r w:rsidRPr="00970B01">
        <w:rPr>
          <w:color w:val="002060"/>
          <w:sz w:val="28"/>
          <w:szCs w:val="28"/>
          <w:lang w:val="en-US"/>
        </w:rPr>
        <w:t>btn</w:t>
      </w:r>
      <w:proofErr w:type="spellEnd"/>
      <w:r w:rsidRPr="00970B01">
        <w:rPr>
          <w:color w:val="002060"/>
          <w:sz w:val="28"/>
          <w:szCs w:val="28"/>
          <w:lang w:val="en-US"/>
        </w:rPr>
        <w:t>-all-catalog"&gt;</w:t>
      </w:r>
      <w:r w:rsidRPr="00970B01">
        <w:rPr>
          <w:color w:val="002060"/>
          <w:sz w:val="28"/>
          <w:szCs w:val="28"/>
        </w:rPr>
        <w:t>Весь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каталог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71D6943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50000FA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2D64D98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&lt;/section&gt;</w:t>
      </w:r>
    </w:p>
    <w:p w14:paraId="10F9C67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&lt;/main&gt;</w:t>
      </w:r>
    </w:p>
    <w:p w14:paraId="593EB1F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53D6309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&lt;footer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="main-footer"&gt;</w:t>
      </w:r>
    </w:p>
    <w:p w14:paraId="2F0D2D1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="footer-container"&gt;</w:t>
      </w:r>
    </w:p>
    <w:p w14:paraId="278840A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="footer-top"&gt;</w:t>
      </w:r>
    </w:p>
    <w:p w14:paraId="3125D47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="footer-left"&gt;</w:t>
      </w:r>
    </w:p>
    <w:p w14:paraId="1355764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</w:t>
      </w:r>
      <w:proofErr w:type="spellStart"/>
      <w:r w:rsidRPr="00970B01">
        <w:rPr>
          <w:color w:val="002060"/>
          <w:sz w:val="28"/>
          <w:szCs w:val="28"/>
          <w:lang w:val="en-US"/>
        </w:rPr>
        <w:t>main.index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') }}"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="footer-logo"&gt;E-Book&lt;/a&gt;</w:t>
      </w:r>
    </w:p>
    <w:p w14:paraId="50A69A5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="social-links"&gt;</w:t>
      </w:r>
    </w:p>
    <w:p w14:paraId="227AF53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="social-item"&gt;&lt;</w:t>
      </w:r>
      <w:proofErr w:type="spellStart"/>
      <w:r w:rsidRPr="00970B01">
        <w:rPr>
          <w:color w:val="002060"/>
          <w:sz w:val="28"/>
          <w:szCs w:val="28"/>
          <w:lang w:val="en-US"/>
        </w:rPr>
        <w:t>img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('static', filename='main/images/</w:t>
      </w:r>
      <w:proofErr w:type="spellStart"/>
      <w:r w:rsidRPr="00970B01">
        <w:rPr>
          <w:color w:val="002060"/>
          <w:sz w:val="28"/>
          <w:szCs w:val="28"/>
          <w:lang w:val="en-US"/>
        </w:rPr>
        <w:t>tg.svg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="Telegram"&gt;&lt;/div&gt;</w:t>
      </w:r>
    </w:p>
    <w:p w14:paraId="621CEB2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="social-item"&gt;&lt;</w:t>
      </w:r>
      <w:proofErr w:type="spellStart"/>
      <w:r w:rsidRPr="00970B01">
        <w:rPr>
          <w:color w:val="002060"/>
          <w:sz w:val="28"/>
          <w:szCs w:val="28"/>
          <w:lang w:val="en-US"/>
        </w:rPr>
        <w:t>img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('static', filename='main/images/</w:t>
      </w:r>
      <w:proofErr w:type="spellStart"/>
      <w:r w:rsidRPr="00970B01">
        <w:rPr>
          <w:color w:val="002060"/>
          <w:sz w:val="28"/>
          <w:szCs w:val="28"/>
          <w:lang w:val="en-US"/>
        </w:rPr>
        <w:t>inst.svg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="Instagram"&gt;&lt;/div&gt;</w:t>
      </w:r>
    </w:p>
    <w:p w14:paraId="0A764AA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="social-item"&gt;&lt;</w:t>
      </w:r>
      <w:proofErr w:type="spellStart"/>
      <w:r w:rsidRPr="00970B01">
        <w:rPr>
          <w:color w:val="002060"/>
          <w:sz w:val="28"/>
          <w:szCs w:val="28"/>
          <w:lang w:val="en-US"/>
        </w:rPr>
        <w:t>img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('static', filename='main/images/</w:t>
      </w:r>
      <w:proofErr w:type="spellStart"/>
      <w:r w:rsidRPr="00970B01">
        <w:rPr>
          <w:color w:val="002060"/>
          <w:sz w:val="28"/>
          <w:szCs w:val="28"/>
          <w:lang w:val="en-US"/>
        </w:rPr>
        <w:t>vk.svg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') }}" </w:t>
      </w:r>
      <w:r w:rsidRPr="00970B01">
        <w:rPr>
          <w:i/>
          <w:iCs/>
          <w:color w:val="002060"/>
          <w:sz w:val="28"/>
          <w:szCs w:val="28"/>
          <w:lang w:val="en-US"/>
        </w:rPr>
        <w:t>alt</w:t>
      </w:r>
      <w:r w:rsidRPr="00970B01">
        <w:rPr>
          <w:color w:val="002060"/>
          <w:sz w:val="28"/>
          <w:szCs w:val="28"/>
          <w:lang w:val="en-US"/>
        </w:rPr>
        <w:t>="VK"&gt;&lt;/div&gt;</w:t>
      </w:r>
    </w:p>
    <w:p w14:paraId="7719C7F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&lt;/div&gt;</w:t>
      </w:r>
    </w:p>
    <w:p w14:paraId="3318775D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4CA80CB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5FCB1D4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&lt;nav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="footer-nav"&gt;</w:t>
      </w:r>
    </w:p>
    <w:p w14:paraId="2A3EFAB1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</w:t>
      </w:r>
      <w:proofErr w:type="spellStart"/>
      <w:r w:rsidRPr="00970B01">
        <w:rPr>
          <w:color w:val="002060"/>
          <w:sz w:val="28"/>
          <w:szCs w:val="28"/>
          <w:lang w:val="en-US"/>
        </w:rPr>
        <w:t>main.index</w:t>
      </w:r>
      <w:proofErr w:type="spellEnd"/>
      <w:r w:rsidRPr="00970B01">
        <w:rPr>
          <w:color w:val="002060"/>
          <w:sz w:val="28"/>
          <w:szCs w:val="28"/>
          <w:lang w:val="en-US"/>
        </w:rPr>
        <w:t>') }}"&gt;</w:t>
      </w:r>
      <w:r w:rsidRPr="00970B01">
        <w:rPr>
          <w:color w:val="002060"/>
          <w:sz w:val="28"/>
          <w:szCs w:val="28"/>
        </w:rPr>
        <w:t>Главная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4D2428A0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</w:t>
      </w:r>
      <w:proofErr w:type="spellStart"/>
      <w:r w:rsidRPr="00970B01">
        <w:rPr>
          <w:color w:val="002060"/>
          <w:sz w:val="28"/>
          <w:szCs w:val="28"/>
          <w:lang w:val="en-US"/>
        </w:rPr>
        <w:t>main.about_page</w:t>
      </w:r>
      <w:proofErr w:type="spellEnd"/>
      <w:r w:rsidRPr="00970B01">
        <w:rPr>
          <w:color w:val="002060"/>
          <w:sz w:val="28"/>
          <w:szCs w:val="28"/>
          <w:lang w:val="en-US"/>
        </w:rPr>
        <w:t>') }}"&gt;</w:t>
      </w:r>
      <w:r w:rsidRPr="00970B01">
        <w:rPr>
          <w:color w:val="002060"/>
          <w:sz w:val="28"/>
          <w:szCs w:val="28"/>
        </w:rPr>
        <w:t>О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продукте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7F37512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lastRenderedPageBreak/>
        <w:t xml:space="preserve">                    &lt;a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</w:t>
      </w:r>
      <w:proofErr w:type="spellStart"/>
      <w:r w:rsidRPr="00970B01">
        <w:rPr>
          <w:color w:val="002060"/>
          <w:sz w:val="28"/>
          <w:szCs w:val="28"/>
          <w:lang w:val="en-US"/>
        </w:rPr>
        <w:t>book.catalog_page</w:t>
      </w:r>
      <w:proofErr w:type="spellEnd"/>
      <w:r w:rsidRPr="00970B01">
        <w:rPr>
          <w:color w:val="002060"/>
          <w:sz w:val="28"/>
          <w:szCs w:val="28"/>
          <w:lang w:val="en-US"/>
        </w:rPr>
        <w:t>') }}"&gt;</w:t>
      </w:r>
      <w:r w:rsidRPr="00970B01">
        <w:rPr>
          <w:color w:val="002060"/>
          <w:sz w:val="28"/>
          <w:szCs w:val="28"/>
        </w:rPr>
        <w:t>Каталог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0831F70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</w:t>
      </w:r>
      <w:proofErr w:type="spellStart"/>
      <w:r w:rsidRPr="00970B01">
        <w:rPr>
          <w:color w:val="002060"/>
          <w:sz w:val="28"/>
          <w:szCs w:val="28"/>
          <w:lang w:val="en-US"/>
        </w:rPr>
        <w:t>main.contacts_page</w:t>
      </w:r>
      <w:proofErr w:type="spellEnd"/>
      <w:r w:rsidRPr="00970B01">
        <w:rPr>
          <w:color w:val="002060"/>
          <w:sz w:val="28"/>
          <w:szCs w:val="28"/>
          <w:lang w:val="en-US"/>
        </w:rPr>
        <w:t>') }}"&gt;</w:t>
      </w:r>
      <w:r w:rsidRPr="00970B01">
        <w:rPr>
          <w:color w:val="002060"/>
          <w:sz w:val="28"/>
          <w:szCs w:val="28"/>
        </w:rPr>
        <w:t>Контакты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7FDE8CB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970B01">
        <w:rPr>
          <w:color w:val="002060"/>
          <w:sz w:val="28"/>
          <w:szCs w:val="28"/>
          <w:lang w:val="en-US"/>
        </w:rPr>
        <w:t>url_for</w:t>
      </w:r>
      <w:proofErr w:type="spellEnd"/>
      <w:r w:rsidRPr="00970B01">
        <w:rPr>
          <w:color w:val="002060"/>
          <w:sz w:val="28"/>
          <w:szCs w:val="28"/>
          <w:lang w:val="en-US"/>
        </w:rPr>
        <w:t>('</w:t>
      </w:r>
      <w:proofErr w:type="spellStart"/>
      <w:r w:rsidRPr="00970B01">
        <w:rPr>
          <w:color w:val="002060"/>
          <w:sz w:val="28"/>
          <w:szCs w:val="28"/>
          <w:lang w:val="en-US"/>
        </w:rPr>
        <w:t>main.lk_page</w:t>
      </w:r>
      <w:proofErr w:type="spellEnd"/>
      <w:r w:rsidRPr="00970B01">
        <w:rPr>
          <w:color w:val="002060"/>
          <w:sz w:val="28"/>
          <w:szCs w:val="28"/>
          <w:lang w:val="en-US"/>
        </w:rPr>
        <w:t>') }}"&gt;</w:t>
      </w:r>
      <w:r w:rsidRPr="00970B01">
        <w:rPr>
          <w:color w:val="002060"/>
          <w:sz w:val="28"/>
          <w:szCs w:val="28"/>
        </w:rPr>
        <w:t>Личный</w:t>
      </w:r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color w:val="002060"/>
          <w:sz w:val="28"/>
          <w:szCs w:val="28"/>
        </w:rPr>
        <w:t>кабинет</w:t>
      </w:r>
      <w:r w:rsidRPr="00970B01">
        <w:rPr>
          <w:color w:val="002060"/>
          <w:sz w:val="28"/>
          <w:szCs w:val="28"/>
          <w:lang w:val="en-US"/>
        </w:rPr>
        <w:t>&lt;/a&gt;</w:t>
      </w:r>
    </w:p>
    <w:p w14:paraId="17C8A1F8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&lt;/nav&gt;</w:t>
      </w:r>
    </w:p>
    <w:p w14:paraId="06FA732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1203A4B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="footer-right"&gt;</w:t>
      </w:r>
    </w:p>
    <w:p w14:paraId="5C691FA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&lt;a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="#"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</w:t>
      </w:r>
      <w:proofErr w:type="spellStart"/>
      <w:r w:rsidRPr="00970B01">
        <w:rPr>
          <w:color w:val="002060"/>
          <w:sz w:val="28"/>
          <w:szCs w:val="28"/>
          <w:lang w:val="en-US"/>
        </w:rPr>
        <w:t>btn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-up" </w:t>
      </w:r>
      <w:r w:rsidRPr="00970B01">
        <w:rPr>
          <w:i/>
          <w:iCs/>
          <w:color w:val="002060"/>
          <w:sz w:val="28"/>
          <w:szCs w:val="28"/>
          <w:lang w:val="en-US"/>
        </w:rPr>
        <w:t>title</w:t>
      </w:r>
      <w:r w:rsidRPr="00970B01">
        <w:rPr>
          <w:color w:val="002060"/>
          <w:sz w:val="28"/>
          <w:szCs w:val="28"/>
          <w:lang w:val="en-US"/>
        </w:rPr>
        <w:t>="</w:t>
      </w:r>
      <w:r w:rsidRPr="00970B01">
        <w:rPr>
          <w:color w:val="002060"/>
          <w:sz w:val="28"/>
          <w:szCs w:val="28"/>
        </w:rPr>
        <w:t>Наверх</w:t>
      </w:r>
      <w:r w:rsidRPr="00970B01">
        <w:rPr>
          <w:color w:val="002060"/>
          <w:sz w:val="28"/>
          <w:szCs w:val="28"/>
          <w:lang w:val="en-US"/>
        </w:rPr>
        <w:t>"&gt;</w:t>
      </w:r>
    </w:p>
    <w:p w14:paraId="47EFD2F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</w:t>
      </w:r>
      <w:proofErr w:type="spellStart"/>
      <w:r w:rsidRPr="00970B01">
        <w:rPr>
          <w:color w:val="002060"/>
          <w:sz w:val="28"/>
          <w:szCs w:val="28"/>
          <w:lang w:val="en-US"/>
        </w:rPr>
        <w:t>svg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 </w:t>
      </w:r>
      <w:r w:rsidRPr="00970B01">
        <w:rPr>
          <w:i/>
          <w:iCs/>
          <w:color w:val="002060"/>
          <w:sz w:val="28"/>
          <w:szCs w:val="28"/>
          <w:lang w:val="en-US"/>
        </w:rPr>
        <w:t>width</w:t>
      </w:r>
      <w:r w:rsidRPr="00970B01">
        <w:rPr>
          <w:color w:val="002060"/>
          <w:sz w:val="28"/>
          <w:szCs w:val="28"/>
          <w:lang w:val="en-US"/>
        </w:rPr>
        <w:t xml:space="preserve">="24" </w:t>
      </w:r>
      <w:r w:rsidRPr="00970B01">
        <w:rPr>
          <w:i/>
          <w:iCs/>
          <w:color w:val="002060"/>
          <w:sz w:val="28"/>
          <w:szCs w:val="28"/>
          <w:lang w:val="en-US"/>
        </w:rPr>
        <w:t>height</w:t>
      </w:r>
      <w:r w:rsidRPr="00970B01">
        <w:rPr>
          <w:color w:val="002060"/>
          <w:sz w:val="28"/>
          <w:szCs w:val="28"/>
          <w:lang w:val="en-US"/>
        </w:rPr>
        <w:t xml:space="preserve">="24" </w:t>
      </w:r>
      <w:proofErr w:type="spellStart"/>
      <w:r w:rsidRPr="00970B01">
        <w:rPr>
          <w:i/>
          <w:iCs/>
          <w:color w:val="002060"/>
          <w:sz w:val="28"/>
          <w:szCs w:val="28"/>
          <w:lang w:val="en-US"/>
        </w:rPr>
        <w:t>viewBox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="0 0 24 24" </w:t>
      </w:r>
      <w:r w:rsidRPr="00970B01">
        <w:rPr>
          <w:i/>
          <w:iCs/>
          <w:color w:val="002060"/>
          <w:sz w:val="28"/>
          <w:szCs w:val="28"/>
          <w:lang w:val="en-US"/>
        </w:rPr>
        <w:t>fill</w:t>
      </w:r>
      <w:r w:rsidRPr="00970B01">
        <w:rPr>
          <w:color w:val="002060"/>
          <w:sz w:val="28"/>
          <w:szCs w:val="28"/>
          <w:lang w:val="en-US"/>
        </w:rPr>
        <w:t xml:space="preserve">="none" </w:t>
      </w:r>
      <w:r w:rsidRPr="00970B01">
        <w:rPr>
          <w:i/>
          <w:iCs/>
          <w:color w:val="002060"/>
          <w:sz w:val="28"/>
          <w:szCs w:val="28"/>
          <w:lang w:val="en-US"/>
        </w:rPr>
        <w:t>stroke</w:t>
      </w:r>
      <w:r w:rsidRPr="00970B01">
        <w:rPr>
          <w:color w:val="002060"/>
          <w:sz w:val="28"/>
          <w:szCs w:val="28"/>
          <w:lang w:val="en-US"/>
        </w:rPr>
        <w:t>="</w:t>
      </w:r>
      <w:proofErr w:type="spellStart"/>
      <w:r w:rsidRPr="00970B01">
        <w:rPr>
          <w:color w:val="002060"/>
          <w:sz w:val="28"/>
          <w:szCs w:val="28"/>
          <w:lang w:val="en-US"/>
        </w:rPr>
        <w:t>currentColor</w:t>
      </w:r>
      <w:proofErr w:type="spellEnd"/>
      <w:r w:rsidRPr="00970B01">
        <w:rPr>
          <w:color w:val="002060"/>
          <w:sz w:val="28"/>
          <w:szCs w:val="28"/>
          <w:lang w:val="en-US"/>
        </w:rPr>
        <w:t xml:space="preserve">" </w:t>
      </w:r>
      <w:r w:rsidRPr="00970B01">
        <w:rPr>
          <w:i/>
          <w:iCs/>
          <w:color w:val="002060"/>
          <w:sz w:val="28"/>
          <w:szCs w:val="28"/>
          <w:lang w:val="en-US"/>
        </w:rPr>
        <w:t>stroke-width</w:t>
      </w:r>
      <w:r w:rsidRPr="00970B01">
        <w:rPr>
          <w:color w:val="002060"/>
          <w:sz w:val="28"/>
          <w:szCs w:val="28"/>
          <w:lang w:val="en-US"/>
        </w:rPr>
        <w:t>="2"&gt;</w:t>
      </w:r>
    </w:p>
    <w:p w14:paraId="567CEEE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                &lt;path </w:t>
      </w:r>
      <w:r w:rsidRPr="00970B01">
        <w:rPr>
          <w:i/>
          <w:iCs/>
          <w:color w:val="002060"/>
          <w:sz w:val="28"/>
          <w:szCs w:val="28"/>
          <w:lang w:val="en-US"/>
        </w:rPr>
        <w:t>d</w:t>
      </w:r>
      <w:r w:rsidRPr="00970B01">
        <w:rPr>
          <w:color w:val="002060"/>
          <w:sz w:val="28"/>
          <w:szCs w:val="28"/>
          <w:lang w:val="en-US"/>
        </w:rPr>
        <w:t>="M12 19V5M5 12l7-7 7 7"/&gt;</w:t>
      </w:r>
    </w:p>
    <w:p w14:paraId="11E6BF7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    &lt;/</w:t>
      </w:r>
      <w:proofErr w:type="spellStart"/>
      <w:r w:rsidRPr="00970B01">
        <w:rPr>
          <w:color w:val="002060"/>
          <w:sz w:val="28"/>
          <w:szCs w:val="28"/>
          <w:lang w:val="en-US"/>
        </w:rPr>
        <w:t>svg</w:t>
      </w:r>
      <w:proofErr w:type="spellEnd"/>
      <w:r w:rsidRPr="00970B01">
        <w:rPr>
          <w:color w:val="002060"/>
          <w:sz w:val="28"/>
          <w:szCs w:val="28"/>
          <w:lang w:val="en-US"/>
        </w:rPr>
        <w:t>&gt;</w:t>
      </w:r>
    </w:p>
    <w:p w14:paraId="5C4CB32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    &lt;/a&gt;</w:t>
      </w:r>
    </w:p>
    <w:p w14:paraId="0582382A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    &lt;/div&gt;</w:t>
      </w:r>
    </w:p>
    <w:p w14:paraId="6FB157EE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>            &lt;/div&gt;</w:t>
      </w:r>
    </w:p>
    <w:p w14:paraId="018739E7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970B01">
        <w:rPr>
          <w:color w:val="002060"/>
          <w:sz w:val="28"/>
          <w:szCs w:val="28"/>
          <w:lang w:val="en-US"/>
        </w:rPr>
        <w:t xml:space="preserve">            &lt;div </w:t>
      </w:r>
      <w:r w:rsidRPr="00970B01">
        <w:rPr>
          <w:i/>
          <w:iCs/>
          <w:color w:val="002060"/>
          <w:sz w:val="28"/>
          <w:szCs w:val="28"/>
          <w:lang w:val="en-US"/>
        </w:rPr>
        <w:t>class</w:t>
      </w:r>
      <w:r w:rsidRPr="00970B01">
        <w:rPr>
          <w:color w:val="002060"/>
          <w:sz w:val="28"/>
          <w:szCs w:val="28"/>
          <w:lang w:val="en-US"/>
        </w:rPr>
        <w:t>="footer-line"&gt;&lt;/div&gt;</w:t>
      </w:r>
    </w:p>
    <w:p w14:paraId="3BC510E2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  <w:lang w:val="en-US"/>
        </w:rPr>
        <w:t xml:space="preserve">        </w:t>
      </w:r>
      <w:r w:rsidRPr="00970B01">
        <w:rPr>
          <w:color w:val="002060"/>
          <w:sz w:val="28"/>
          <w:szCs w:val="28"/>
        </w:rPr>
        <w:t>&lt;/</w:t>
      </w:r>
      <w:proofErr w:type="spellStart"/>
      <w:r w:rsidRPr="00970B01">
        <w:rPr>
          <w:color w:val="002060"/>
          <w:sz w:val="28"/>
          <w:szCs w:val="28"/>
        </w:rPr>
        <w:t>div</w:t>
      </w:r>
      <w:proofErr w:type="spellEnd"/>
      <w:r w:rsidRPr="00970B01">
        <w:rPr>
          <w:color w:val="002060"/>
          <w:sz w:val="28"/>
          <w:szCs w:val="28"/>
        </w:rPr>
        <w:t>&gt;</w:t>
      </w:r>
    </w:p>
    <w:p w14:paraId="12259043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    &lt;/</w:t>
      </w:r>
      <w:proofErr w:type="spellStart"/>
      <w:r w:rsidRPr="00970B01">
        <w:rPr>
          <w:color w:val="002060"/>
          <w:sz w:val="28"/>
          <w:szCs w:val="28"/>
        </w:rPr>
        <w:t>footer</w:t>
      </w:r>
      <w:proofErr w:type="spellEnd"/>
      <w:r w:rsidRPr="00970B01">
        <w:rPr>
          <w:color w:val="002060"/>
          <w:sz w:val="28"/>
          <w:szCs w:val="28"/>
        </w:rPr>
        <w:t>&gt;</w:t>
      </w:r>
    </w:p>
    <w:p w14:paraId="461C1755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3EB7EC2C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&lt;/</w:t>
      </w:r>
      <w:proofErr w:type="spellStart"/>
      <w:r w:rsidRPr="00970B01">
        <w:rPr>
          <w:color w:val="002060"/>
          <w:sz w:val="28"/>
          <w:szCs w:val="28"/>
        </w:rPr>
        <w:t>body</w:t>
      </w:r>
      <w:proofErr w:type="spellEnd"/>
      <w:r w:rsidRPr="00970B01">
        <w:rPr>
          <w:color w:val="002060"/>
          <w:sz w:val="28"/>
          <w:szCs w:val="28"/>
        </w:rPr>
        <w:t>&gt;</w:t>
      </w:r>
    </w:p>
    <w:p w14:paraId="30EC3B16" w14:textId="77777777" w:rsidR="00970B01" w:rsidRPr="00970B01" w:rsidRDefault="00970B01" w:rsidP="00970B01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970B01">
        <w:rPr>
          <w:color w:val="002060"/>
          <w:sz w:val="28"/>
          <w:szCs w:val="28"/>
        </w:rPr>
        <w:t>&lt;/</w:t>
      </w:r>
      <w:proofErr w:type="spellStart"/>
      <w:r w:rsidRPr="00970B01">
        <w:rPr>
          <w:color w:val="002060"/>
          <w:sz w:val="28"/>
          <w:szCs w:val="28"/>
        </w:rPr>
        <w:t>html</w:t>
      </w:r>
      <w:proofErr w:type="spellEnd"/>
      <w:r w:rsidRPr="00970B01">
        <w:rPr>
          <w:color w:val="002060"/>
          <w:sz w:val="28"/>
          <w:szCs w:val="28"/>
        </w:rPr>
        <w:t>&gt;</w:t>
      </w:r>
    </w:p>
    <w:p w14:paraId="54716D98" w14:textId="77777777" w:rsidR="006C5EDF" w:rsidRPr="00487AF6" w:rsidRDefault="006C5EDF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0B51B85A" w14:textId="68FAD30E" w:rsidR="00A5224C" w:rsidRPr="00487AF6" w:rsidRDefault="00A5224C" w:rsidP="006C5EDF">
      <w:pPr>
        <w:pStyle w:val="af3"/>
        <w:tabs>
          <w:tab w:val="left" w:pos="1134"/>
        </w:tabs>
        <w:ind w:left="851"/>
        <w:jc w:val="both"/>
        <w:rPr>
          <w:i/>
          <w:iCs/>
          <w:sz w:val="28"/>
          <w:szCs w:val="28"/>
        </w:rPr>
      </w:pPr>
      <w:r w:rsidRPr="00487AF6">
        <w:rPr>
          <w:sz w:val="28"/>
          <w:szCs w:val="28"/>
        </w:rPr>
        <w:t>Листинг 2 –</w:t>
      </w:r>
      <w:r w:rsidR="00FF2F87" w:rsidRPr="00487AF6">
        <w:rPr>
          <w:sz w:val="28"/>
          <w:szCs w:val="28"/>
        </w:rPr>
        <w:t xml:space="preserve"> </w:t>
      </w:r>
      <w:r w:rsidRPr="00487AF6">
        <w:rPr>
          <w:i/>
          <w:iCs/>
          <w:sz w:val="28"/>
          <w:szCs w:val="28"/>
        </w:rPr>
        <w:t>код страницы «Каталог»</w:t>
      </w:r>
    </w:p>
    <w:p w14:paraId="3DD86EEF" w14:textId="77777777" w:rsidR="00A5224C" w:rsidRPr="00487AF6" w:rsidRDefault="00A5224C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5C2003F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&lt;!DOCTYPE </w:t>
      </w:r>
      <w:r w:rsidRPr="00A5224C">
        <w:rPr>
          <w:i/>
          <w:iCs/>
          <w:color w:val="002060"/>
          <w:sz w:val="28"/>
          <w:szCs w:val="28"/>
          <w:lang w:val="en-US"/>
        </w:rPr>
        <w:t>html</w:t>
      </w:r>
      <w:r w:rsidRPr="00A5224C">
        <w:rPr>
          <w:color w:val="002060"/>
          <w:sz w:val="28"/>
          <w:szCs w:val="28"/>
          <w:lang w:val="en-US"/>
        </w:rPr>
        <w:t>&gt;</w:t>
      </w:r>
    </w:p>
    <w:p w14:paraId="5344A87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&lt;html </w:t>
      </w:r>
      <w:r w:rsidRPr="00A5224C">
        <w:rPr>
          <w:i/>
          <w:iCs/>
          <w:color w:val="002060"/>
          <w:sz w:val="28"/>
          <w:szCs w:val="28"/>
          <w:lang w:val="en-US"/>
        </w:rPr>
        <w:t>lang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ru</w:t>
      </w:r>
      <w:proofErr w:type="spellEnd"/>
      <w:r w:rsidRPr="00A5224C">
        <w:rPr>
          <w:color w:val="002060"/>
          <w:sz w:val="28"/>
          <w:szCs w:val="28"/>
          <w:lang w:val="en-US"/>
        </w:rPr>
        <w:t>"&gt;</w:t>
      </w:r>
    </w:p>
    <w:p w14:paraId="0BFEDA1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&lt;head&gt;</w:t>
      </w:r>
    </w:p>
    <w:p w14:paraId="4B021C9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&lt;meta </w:t>
      </w:r>
      <w:r w:rsidRPr="00A5224C">
        <w:rPr>
          <w:i/>
          <w:iCs/>
          <w:color w:val="002060"/>
          <w:sz w:val="28"/>
          <w:szCs w:val="28"/>
          <w:lang w:val="en-US"/>
        </w:rPr>
        <w:t>charset</w:t>
      </w:r>
      <w:r w:rsidRPr="00A5224C">
        <w:rPr>
          <w:color w:val="002060"/>
          <w:sz w:val="28"/>
          <w:szCs w:val="28"/>
          <w:lang w:val="en-US"/>
        </w:rPr>
        <w:t>="UTF-8"&gt;</w:t>
      </w:r>
    </w:p>
    <w:p w14:paraId="2B0FC47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&lt;meta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="viewport" </w:t>
      </w:r>
      <w:r w:rsidRPr="00A5224C">
        <w:rPr>
          <w:i/>
          <w:iCs/>
          <w:color w:val="002060"/>
          <w:sz w:val="28"/>
          <w:szCs w:val="28"/>
          <w:lang w:val="en-US"/>
        </w:rPr>
        <w:t>content</w:t>
      </w:r>
      <w:r w:rsidRPr="00A5224C">
        <w:rPr>
          <w:color w:val="002060"/>
          <w:sz w:val="28"/>
          <w:szCs w:val="28"/>
          <w:lang w:val="en-US"/>
        </w:rPr>
        <w:t>="width=device-width, initial-scale=1.0"&gt;</w:t>
      </w:r>
    </w:p>
    <w:p w14:paraId="16EFF8F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&lt;title&gt;</w:t>
      </w:r>
      <w:r w:rsidRPr="00A5224C">
        <w:rPr>
          <w:color w:val="002060"/>
          <w:sz w:val="28"/>
          <w:szCs w:val="28"/>
        </w:rPr>
        <w:t>Каталог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</w:t>
      </w:r>
      <w:r w:rsidRPr="00A5224C">
        <w:rPr>
          <w:color w:val="002060"/>
          <w:sz w:val="28"/>
          <w:szCs w:val="28"/>
          <w:lang w:val="en-US"/>
        </w:rPr>
        <w:t xml:space="preserve"> | E-Book&lt;/title&gt;</w:t>
      </w:r>
    </w:p>
    <w:p w14:paraId="0F300F3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&lt;link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rel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="stylesheet"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('static', filename='catalog/catalog_style.css') }}"&gt;</w:t>
      </w:r>
    </w:p>
    <w:p w14:paraId="41C4ED9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&lt;script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('static', filename='catalog/assets/</w:t>
      </w:r>
      <w:proofErr w:type="spellStart"/>
      <w:r w:rsidRPr="00A5224C">
        <w:rPr>
          <w:color w:val="002060"/>
          <w:sz w:val="28"/>
          <w:szCs w:val="28"/>
          <w:lang w:val="en-US"/>
        </w:rPr>
        <w:t>js</w:t>
      </w:r>
      <w:proofErr w:type="spellEnd"/>
      <w:r w:rsidRPr="00A5224C">
        <w:rPr>
          <w:color w:val="002060"/>
          <w:sz w:val="28"/>
          <w:szCs w:val="28"/>
          <w:lang w:val="en-US"/>
        </w:rPr>
        <w:t>/script_catalog.js') }}"&gt;&lt;/script&gt;</w:t>
      </w:r>
    </w:p>
    <w:p w14:paraId="3ADB018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&lt;link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rel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="icon"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="image/x-icon"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('static', filename='</w:t>
      </w:r>
      <w:proofErr w:type="spellStart"/>
      <w:r w:rsidRPr="00A5224C">
        <w:rPr>
          <w:color w:val="002060"/>
          <w:sz w:val="28"/>
          <w:szCs w:val="28"/>
          <w:lang w:val="en-US"/>
        </w:rPr>
        <w:t>general_images</w:t>
      </w:r>
      <w:proofErr w:type="spellEnd"/>
      <w:r w:rsidRPr="00A5224C">
        <w:rPr>
          <w:color w:val="002060"/>
          <w:sz w:val="28"/>
          <w:szCs w:val="28"/>
          <w:lang w:val="en-US"/>
        </w:rPr>
        <w:t>/e-book-icon.ico') }}"&gt;</w:t>
      </w:r>
    </w:p>
    <w:p w14:paraId="7ED5C1A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&lt;/head&gt;</w:t>
      </w:r>
    </w:p>
    <w:p w14:paraId="6972ECF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&lt;body </w:t>
      </w:r>
      <w:r w:rsidRPr="00A5224C">
        <w:rPr>
          <w:i/>
          <w:iCs/>
          <w:color w:val="002060"/>
          <w:sz w:val="28"/>
          <w:szCs w:val="28"/>
          <w:lang w:val="en-US"/>
        </w:rPr>
        <w:t>data-authenticated</w:t>
      </w:r>
      <w:r w:rsidRPr="00A5224C">
        <w:rPr>
          <w:color w:val="002060"/>
          <w:sz w:val="28"/>
          <w:szCs w:val="28"/>
          <w:lang w:val="en-US"/>
        </w:rPr>
        <w:t xml:space="preserve">="{{ 'true' if </w:t>
      </w:r>
      <w:proofErr w:type="spellStart"/>
      <w:r w:rsidRPr="00A5224C">
        <w:rPr>
          <w:color w:val="002060"/>
          <w:sz w:val="28"/>
          <w:szCs w:val="28"/>
          <w:lang w:val="en-US"/>
        </w:rPr>
        <w:t>session.get</w:t>
      </w:r>
      <w:proofErr w:type="spellEnd"/>
      <w:r w:rsidRPr="00A5224C">
        <w:rPr>
          <w:color w:val="002060"/>
          <w:sz w:val="28"/>
          <w:szCs w:val="28"/>
          <w:lang w:val="en-US"/>
        </w:rPr>
        <w:t>('username') else 'false' }}"&gt;</w:t>
      </w:r>
    </w:p>
    <w:p w14:paraId="78F8F2A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180E7D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&lt;header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="main-header"&gt;</w:t>
      </w:r>
    </w:p>
    <w:p w14:paraId="494B564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="header-container"&gt;</w:t>
      </w:r>
    </w:p>
    <w:p w14:paraId="6A39076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 xml:space="preserve">            &lt;a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</w:t>
      </w:r>
      <w:proofErr w:type="spellStart"/>
      <w:r w:rsidRPr="00A5224C">
        <w:rPr>
          <w:color w:val="002060"/>
          <w:sz w:val="28"/>
          <w:szCs w:val="28"/>
          <w:lang w:val="en-US"/>
        </w:rPr>
        <w:t>main.index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="logo"&gt;E-Book&lt;/a&gt;</w:t>
      </w:r>
    </w:p>
    <w:p w14:paraId="28DEEA0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AC47A3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&lt;nav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="nav-menu"&gt;</w:t>
      </w:r>
    </w:p>
    <w:p w14:paraId="2E92476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&lt;a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</w:t>
      </w:r>
      <w:proofErr w:type="spellStart"/>
      <w:r w:rsidRPr="00A5224C">
        <w:rPr>
          <w:color w:val="002060"/>
          <w:sz w:val="28"/>
          <w:szCs w:val="28"/>
          <w:lang w:val="en-US"/>
        </w:rPr>
        <w:t>main.index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="nav-link"&gt;</w:t>
      </w:r>
      <w:r w:rsidRPr="00A5224C">
        <w:rPr>
          <w:color w:val="002060"/>
          <w:sz w:val="28"/>
          <w:szCs w:val="28"/>
        </w:rPr>
        <w:t>Главная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3CC9508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&lt;a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</w:t>
      </w:r>
      <w:proofErr w:type="spellStart"/>
      <w:r w:rsidRPr="00A5224C">
        <w:rPr>
          <w:color w:val="002060"/>
          <w:sz w:val="28"/>
          <w:szCs w:val="28"/>
          <w:lang w:val="en-US"/>
        </w:rPr>
        <w:t>main.about_page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="nav-link"&gt;</w:t>
      </w:r>
      <w:r w:rsidRPr="00A5224C">
        <w:rPr>
          <w:color w:val="002060"/>
          <w:sz w:val="28"/>
          <w:szCs w:val="28"/>
        </w:rPr>
        <w:t>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продукте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1223CB7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&lt;a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</w:t>
      </w:r>
      <w:proofErr w:type="spellStart"/>
      <w:r w:rsidRPr="00A5224C">
        <w:rPr>
          <w:color w:val="002060"/>
          <w:sz w:val="28"/>
          <w:szCs w:val="28"/>
          <w:lang w:val="en-US"/>
        </w:rPr>
        <w:t>book.catalog_page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="nav-link active"&gt;</w:t>
      </w:r>
      <w:r w:rsidRPr="00A5224C">
        <w:rPr>
          <w:color w:val="002060"/>
          <w:sz w:val="28"/>
          <w:szCs w:val="28"/>
        </w:rPr>
        <w:t>Каталог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0240C44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&lt;a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</w:t>
      </w:r>
      <w:proofErr w:type="spellStart"/>
      <w:r w:rsidRPr="00A5224C">
        <w:rPr>
          <w:color w:val="002060"/>
          <w:sz w:val="28"/>
          <w:szCs w:val="28"/>
          <w:lang w:val="en-US"/>
        </w:rPr>
        <w:t>main.contacts_page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="nav-link"&gt;</w:t>
      </w:r>
      <w:r w:rsidRPr="00A5224C">
        <w:rPr>
          <w:color w:val="002060"/>
          <w:sz w:val="28"/>
          <w:szCs w:val="28"/>
        </w:rPr>
        <w:t>Контакты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09B6DF4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&lt;/nav&gt;</w:t>
      </w:r>
    </w:p>
    <w:p w14:paraId="479FF6C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="profile-section"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profileDropdownTrigger</w:t>
      </w:r>
      <w:proofErr w:type="spellEnd"/>
      <w:r w:rsidRPr="00A5224C">
        <w:rPr>
          <w:color w:val="002060"/>
          <w:sz w:val="28"/>
          <w:szCs w:val="28"/>
          <w:lang w:val="en-US"/>
        </w:rPr>
        <w:t>"&gt;</w:t>
      </w:r>
    </w:p>
    <w:p w14:paraId="5ECA9D7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="profile-text"&gt;</w:t>
      </w:r>
    </w:p>
    <w:p w14:paraId="1E082B8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{% if </w:t>
      </w:r>
      <w:proofErr w:type="spellStart"/>
      <w:r w:rsidRPr="00A5224C">
        <w:rPr>
          <w:color w:val="002060"/>
          <w:sz w:val="28"/>
          <w:szCs w:val="28"/>
          <w:lang w:val="en-US"/>
        </w:rPr>
        <w:t>session.get</w:t>
      </w:r>
      <w:proofErr w:type="spellEnd"/>
      <w:r w:rsidRPr="00A5224C">
        <w:rPr>
          <w:color w:val="002060"/>
          <w:sz w:val="28"/>
          <w:szCs w:val="28"/>
          <w:lang w:val="en-US"/>
        </w:rPr>
        <w:t>('username') %}</w:t>
      </w:r>
    </w:p>
    <w:p w14:paraId="3A7AF4E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</w:t>
      </w:r>
      <w:r w:rsidRPr="00A5224C">
        <w:rPr>
          <w:color w:val="002060"/>
          <w:sz w:val="28"/>
          <w:szCs w:val="28"/>
        </w:rPr>
        <w:t>Личный кабинет</w:t>
      </w:r>
    </w:p>
    <w:p w14:paraId="1A12C68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 xml:space="preserve">                    {% </w:t>
      </w:r>
      <w:proofErr w:type="spellStart"/>
      <w:r w:rsidRPr="00A5224C">
        <w:rPr>
          <w:color w:val="002060"/>
          <w:sz w:val="28"/>
          <w:szCs w:val="28"/>
        </w:rPr>
        <w:t>else</w:t>
      </w:r>
      <w:proofErr w:type="spellEnd"/>
      <w:r w:rsidRPr="00A5224C">
        <w:rPr>
          <w:color w:val="002060"/>
          <w:sz w:val="28"/>
          <w:szCs w:val="28"/>
        </w:rPr>
        <w:t xml:space="preserve"> %}</w:t>
      </w:r>
    </w:p>
    <w:p w14:paraId="5D56AC6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    Войти в аккаунт</w:t>
      </w:r>
    </w:p>
    <w:p w14:paraId="61213F0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</w:rPr>
        <w:t xml:space="preserve">                    </w:t>
      </w:r>
      <w:r w:rsidRPr="00A5224C">
        <w:rPr>
          <w:color w:val="002060"/>
          <w:sz w:val="28"/>
          <w:szCs w:val="28"/>
          <w:lang w:val="en-US"/>
        </w:rPr>
        <w:t>{% endif %}</w:t>
      </w:r>
    </w:p>
    <w:p w14:paraId="537B547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&lt;/span&gt;</w:t>
      </w:r>
    </w:p>
    <w:p w14:paraId="3D65500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2BBBF6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="profile-avatar-letter"&gt;</w:t>
      </w:r>
    </w:p>
    <w:p w14:paraId="27A9FE3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{% if </w:t>
      </w:r>
      <w:proofErr w:type="spellStart"/>
      <w:r w:rsidRPr="00A5224C">
        <w:rPr>
          <w:color w:val="002060"/>
          <w:sz w:val="28"/>
          <w:szCs w:val="28"/>
          <w:lang w:val="en-US"/>
        </w:rPr>
        <w:t>session.get</w:t>
      </w:r>
      <w:proofErr w:type="spellEnd"/>
      <w:r w:rsidRPr="00A5224C">
        <w:rPr>
          <w:color w:val="002060"/>
          <w:sz w:val="28"/>
          <w:szCs w:val="28"/>
          <w:lang w:val="en-US"/>
        </w:rPr>
        <w:t>('username') %}</w:t>
      </w:r>
    </w:p>
    <w:p w14:paraId="3F89BE1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{{ session['username'][0] | upper }}</w:t>
      </w:r>
    </w:p>
    <w:p w14:paraId="224DA6B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else %}</w:t>
      </w:r>
    </w:p>
    <w:p w14:paraId="180061D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('static', filename='main/images/</w:t>
      </w:r>
      <w:proofErr w:type="spellStart"/>
      <w:r w:rsidRPr="00A5224C">
        <w:rPr>
          <w:color w:val="002060"/>
          <w:sz w:val="28"/>
          <w:szCs w:val="28"/>
          <w:lang w:val="en-US"/>
        </w:rPr>
        <w:t>Profile.svg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="?"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="avatar-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>"&gt;</w:t>
      </w:r>
    </w:p>
    <w:p w14:paraId="61B7306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endif %}</w:t>
      </w:r>
    </w:p>
    <w:p w14:paraId="4BC8C67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7071D3E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9DA887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="header-dropdown"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headerProfileMenu</w:t>
      </w:r>
      <w:proofErr w:type="spellEnd"/>
      <w:r w:rsidRPr="00A5224C">
        <w:rPr>
          <w:color w:val="002060"/>
          <w:sz w:val="28"/>
          <w:szCs w:val="28"/>
          <w:lang w:val="en-US"/>
        </w:rPr>
        <w:t>"&gt;</w:t>
      </w:r>
    </w:p>
    <w:p w14:paraId="2FB18DA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{% if </w:t>
      </w:r>
      <w:proofErr w:type="spellStart"/>
      <w:r w:rsidRPr="00A5224C">
        <w:rPr>
          <w:color w:val="002060"/>
          <w:sz w:val="28"/>
          <w:szCs w:val="28"/>
          <w:lang w:val="en-US"/>
        </w:rPr>
        <w:t>session.get</w:t>
      </w:r>
      <w:proofErr w:type="spellEnd"/>
      <w:r w:rsidRPr="00A5224C">
        <w:rPr>
          <w:color w:val="002060"/>
          <w:sz w:val="28"/>
          <w:szCs w:val="28"/>
          <w:lang w:val="en-US"/>
        </w:rPr>
        <w:t>('username') %}</w:t>
      </w:r>
    </w:p>
    <w:p w14:paraId="49940C6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</w:t>
      </w:r>
      <w:proofErr w:type="spellStart"/>
      <w:r w:rsidRPr="00A5224C">
        <w:rPr>
          <w:color w:val="002060"/>
          <w:sz w:val="28"/>
          <w:szCs w:val="28"/>
          <w:lang w:val="en-US"/>
        </w:rPr>
        <w:t>main.lk_page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Профиль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4FAC588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="dropdown-divider"&gt;&lt;/div&gt;</w:t>
      </w:r>
    </w:p>
    <w:p w14:paraId="21CD2B1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</w:t>
      </w:r>
      <w:proofErr w:type="spellStart"/>
      <w:r w:rsidRPr="00A5224C">
        <w:rPr>
          <w:color w:val="002060"/>
          <w:sz w:val="28"/>
          <w:szCs w:val="28"/>
          <w:lang w:val="en-US"/>
        </w:rPr>
        <w:t>auth_login.logout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 logout-link"&gt;</w:t>
      </w:r>
      <w:r w:rsidRPr="00A5224C">
        <w:rPr>
          <w:color w:val="002060"/>
          <w:sz w:val="28"/>
          <w:szCs w:val="28"/>
        </w:rPr>
        <w:t>Выйти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аккаунта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56FA77A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else %}</w:t>
      </w:r>
    </w:p>
    <w:p w14:paraId="61CD364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</w:t>
      </w:r>
      <w:proofErr w:type="spellStart"/>
      <w:r w:rsidRPr="00A5224C">
        <w:rPr>
          <w:color w:val="002060"/>
          <w:sz w:val="28"/>
          <w:szCs w:val="28"/>
          <w:lang w:val="en-US"/>
        </w:rPr>
        <w:t>auth_login.login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Войти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18A74DB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</w:t>
      </w:r>
      <w:proofErr w:type="spellStart"/>
      <w:r w:rsidRPr="00A5224C">
        <w:rPr>
          <w:color w:val="002060"/>
          <w:sz w:val="28"/>
          <w:szCs w:val="28"/>
          <w:lang w:val="en-US"/>
        </w:rPr>
        <w:t>auth_reg.register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Регистрация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655DCAE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>                    {% endif %}</w:t>
      </w:r>
    </w:p>
    <w:p w14:paraId="5A3E2D8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1E65689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336931F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&lt;/div&gt;</w:t>
      </w:r>
    </w:p>
    <w:p w14:paraId="65AE4F1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&lt;/header&gt;</w:t>
      </w:r>
    </w:p>
    <w:p w14:paraId="6B1CB29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46FD370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&lt;main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="container content-wrapper"&gt;</w:t>
      </w:r>
    </w:p>
    <w:p w14:paraId="7B3418D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8AB185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&lt;section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="catalog-section"&gt;</w:t>
      </w:r>
    </w:p>
    <w:p w14:paraId="76D1F98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="catalog-container"&gt;</w:t>
      </w:r>
    </w:p>
    <w:p w14:paraId="705F93A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&lt;h2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="catalog-title"&gt;</w:t>
      </w:r>
      <w:r w:rsidRPr="00A5224C">
        <w:rPr>
          <w:color w:val="002060"/>
          <w:sz w:val="28"/>
          <w:szCs w:val="28"/>
        </w:rPr>
        <w:t>Топ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за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неделю</w:t>
      </w:r>
      <w:r w:rsidRPr="00A5224C">
        <w:rPr>
          <w:color w:val="002060"/>
          <w:sz w:val="28"/>
          <w:szCs w:val="28"/>
          <w:lang w:val="en-US"/>
        </w:rPr>
        <w:t>&lt;/h2&gt;</w:t>
      </w:r>
    </w:p>
    <w:p w14:paraId="1DB04A3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F1B935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="book-grid"&gt;</w:t>
      </w:r>
    </w:p>
    <w:p w14:paraId="2FEF6FE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{% for book in </w:t>
      </w:r>
      <w:proofErr w:type="spellStart"/>
      <w:r w:rsidRPr="00A5224C">
        <w:rPr>
          <w:color w:val="002060"/>
          <w:sz w:val="28"/>
          <w:szCs w:val="28"/>
          <w:lang w:val="en-US"/>
        </w:rPr>
        <w:t>top_books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%}</w:t>
      </w:r>
    </w:p>
    <w:p w14:paraId="0FA3E25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="book-card open-modal-</w:t>
      </w:r>
      <w:proofErr w:type="spellStart"/>
      <w:r w:rsidRPr="00A5224C">
        <w:rPr>
          <w:color w:val="002060"/>
          <w:sz w:val="28"/>
          <w:szCs w:val="28"/>
          <w:lang w:val="en-US"/>
        </w:rPr>
        <w:t>btn</w:t>
      </w:r>
      <w:proofErr w:type="spellEnd"/>
      <w:r w:rsidRPr="00A5224C">
        <w:rPr>
          <w:color w:val="002060"/>
          <w:sz w:val="28"/>
          <w:szCs w:val="28"/>
          <w:lang w:val="en-US"/>
        </w:rPr>
        <w:t>"</w:t>
      </w:r>
    </w:p>
    <w:p w14:paraId="1D2E975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="cursor: pointer;"</w:t>
      </w:r>
    </w:p>
    <w:p w14:paraId="1F6FE05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data-id</w:t>
      </w:r>
      <w:r w:rsidRPr="00A5224C">
        <w:rPr>
          <w:color w:val="002060"/>
          <w:sz w:val="28"/>
          <w:szCs w:val="28"/>
          <w:lang w:val="en-US"/>
        </w:rPr>
        <w:t>="{{ book['id'] }}"</w:t>
      </w:r>
    </w:p>
    <w:p w14:paraId="21FEEC6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data-title</w:t>
      </w:r>
      <w:r w:rsidRPr="00A5224C">
        <w:rPr>
          <w:color w:val="002060"/>
          <w:sz w:val="28"/>
          <w:szCs w:val="28"/>
          <w:lang w:val="en-US"/>
        </w:rPr>
        <w:t>="{{ book['title'] }}"</w:t>
      </w:r>
    </w:p>
    <w:p w14:paraId="4BC03A7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data-author</w:t>
      </w:r>
      <w:r w:rsidRPr="00A5224C">
        <w:rPr>
          <w:color w:val="002060"/>
          <w:sz w:val="28"/>
          <w:szCs w:val="28"/>
          <w:lang w:val="en-US"/>
        </w:rPr>
        <w:t>="{{ book['</w:t>
      </w:r>
      <w:proofErr w:type="spellStart"/>
      <w:r w:rsidRPr="00A5224C">
        <w:rPr>
          <w:color w:val="002060"/>
          <w:sz w:val="28"/>
          <w:szCs w:val="28"/>
          <w:lang w:val="en-US"/>
        </w:rPr>
        <w:t>author_name</w:t>
      </w:r>
      <w:proofErr w:type="spellEnd"/>
      <w:r w:rsidRPr="00A5224C">
        <w:rPr>
          <w:color w:val="002060"/>
          <w:sz w:val="28"/>
          <w:szCs w:val="28"/>
          <w:lang w:val="en-US"/>
        </w:rPr>
        <w:t>'] }}"</w:t>
      </w:r>
    </w:p>
    <w:p w14:paraId="288F6AD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data-desc</w:t>
      </w:r>
      <w:r w:rsidRPr="00A5224C">
        <w:rPr>
          <w:color w:val="002060"/>
          <w:sz w:val="28"/>
          <w:szCs w:val="28"/>
          <w:lang w:val="en-US"/>
        </w:rPr>
        <w:t>="{{ book['description'] }}"</w:t>
      </w:r>
    </w:p>
    <w:p w14:paraId="2102161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data-cover</w:t>
      </w:r>
      <w:r w:rsidRPr="00A5224C">
        <w:rPr>
          <w:color w:val="002060"/>
          <w:sz w:val="28"/>
          <w:szCs w:val="28"/>
          <w:lang w:val="en-US"/>
        </w:rPr>
        <w:t>="{{ book['</w:t>
      </w:r>
      <w:proofErr w:type="spellStart"/>
      <w:r w:rsidRPr="00A5224C">
        <w:rPr>
          <w:color w:val="002060"/>
          <w:sz w:val="28"/>
          <w:szCs w:val="28"/>
          <w:lang w:val="en-US"/>
        </w:rPr>
        <w:t>cover_url</w:t>
      </w:r>
      <w:proofErr w:type="spellEnd"/>
      <w:r w:rsidRPr="00A5224C">
        <w:rPr>
          <w:color w:val="002060"/>
          <w:sz w:val="28"/>
          <w:szCs w:val="28"/>
          <w:lang w:val="en-US"/>
        </w:rPr>
        <w:t>'] }}"</w:t>
      </w:r>
    </w:p>
    <w:p w14:paraId="681555D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data-pages</w:t>
      </w:r>
      <w:r w:rsidRPr="00A5224C">
        <w:rPr>
          <w:color w:val="002060"/>
          <w:sz w:val="28"/>
          <w:szCs w:val="28"/>
          <w:lang w:val="en-US"/>
        </w:rPr>
        <w:t>="{{ book['pages'] }}"</w:t>
      </w:r>
    </w:p>
    <w:p w14:paraId="158B779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data-year</w:t>
      </w:r>
      <w:r w:rsidRPr="00A5224C">
        <w:rPr>
          <w:color w:val="002060"/>
          <w:sz w:val="28"/>
          <w:szCs w:val="28"/>
          <w:lang w:val="en-US"/>
        </w:rPr>
        <w:t>="{{ book['</w:t>
      </w:r>
      <w:proofErr w:type="spellStart"/>
      <w:r w:rsidRPr="00A5224C">
        <w:rPr>
          <w:color w:val="002060"/>
          <w:sz w:val="28"/>
          <w:szCs w:val="28"/>
          <w:lang w:val="en-US"/>
        </w:rPr>
        <w:t>release_year</w:t>
      </w:r>
      <w:proofErr w:type="spellEnd"/>
      <w:r w:rsidRPr="00A5224C">
        <w:rPr>
          <w:color w:val="002060"/>
          <w:sz w:val="28"/>
          <w:szCs w:val="28"/>
          <w:lang w:val="en-US"/>
        </w:rPr>
        <w:t>'] }}"</w:t>
      </w:r>
    </w:p>
    <w:p w14:paraId="2276DAA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data-genre</w:t>
      </w:r>
      <w:r w:rsidRPr="00A5224C">
        <w:rPr>
          <w:color w:val="002060"/>
          <w:sz w:val="28"/>
          <w:szCs w:val="28"/>
          <w:lang w:val="en-US"/>
        </w:rPr>
        <w:t>="{{ book['genre'] }}"</w:t>
      </w:r>
    </w:p>
    <w:p w14:paraId="44B0195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data-file-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url</w:t>
      </w:r>
      <w:proofErr w:type="spellEnd"/>
      <w:r w:rsidRPr="00A5224C">
        <w:rPr>
          <w:color w:val="002060"/>
          <w:sz w:val="28"/>
          <w:szCs w:val="28"/>
          <w:lang w:val="en-US"/>
        </w:rPr>
        <w:t>="{{ book['</w:t>
      </w:r>
      <w:proofErr w:type="spellStart"/>
      <w:r w:rsidRPr="00A5224C">
        <w:rPr>
          <w:color w:val="002060"/>
          <w:sz w:val="28"/>
          <w:szCs w:val="28"/>
          <w:lang w:val="en-US"/>
        </w:rPr>
        <w:t>file_url</w:t>
      </w:r>
      <w:proofErr w:type="spellEnd"/>
      <w:r w:rsidRPr="00A5224C">
        <w:rPr>
          <w:color w:val="002060"/>
          <w:sz w:val="28"/>
          <w:szCs w:val="28"/>
          <w:lang w:val="en-US"/>
        </w:rPr>
        <w:t>'] }}"</w:t>
      </w:r>
    </w:p>
    <w:p w14:paraId="32C9913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data-avg-rating</w:t>
      </w:r>
      <w:r w:rsidRPr="00A5224C">
        <w:rPr>
          <w:color w:val="002060"/>
          <w:sz w:val="28"/>
          <w:szCs w:val="28"/>
          <w:lang w:val="en-US"/>
        </w:rPr>
        <w:t>="{{ '%.1f'|format(book['</w:t>
      </w:r>
      <w:proofErr w:type="spellStart"/>
      <w:r w:rsidRPr="00A5224C">
        <w:rPr>
          <w:color w:val="002060"/>
          <w:sz w:val="28"/>
          <w:szCs w:val="28"/>
          <w:lang w:val="en-US"/>
        </w:rPr>
        <w:t>average_rating</w:t>
      </w:r>
      <w:proofErr w:type="spellEnd"/>
      <w:r w:rsidRPr="00A5224C">
        <w:rPr>
          <w:color w:val="002060"/>
          <w:sz w:val="28"/>
          <w:szCs w:val="28"/>
          <w:lang w:val="en-US"/>
        </w:rPr>
        <w:t>'] or 0) }}"</w:t>
      </w:r>
    </w:p>
    <w:p w14:paraId="79D5176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data-downloads</w:t>
      </w:r>
      <w:r w:rsidRPr="00A5224C">
        <w:rPr>
          <w:color w:val="002060"/>
          <w:sz w:val="28"/>
          <w:szCs w:val="28"/>
          <w:lang w:val="en-US"/>
        </w:rPr>
        <w:t>="{{ book['</w:t>
      </w:r>
      <w:proofErr w:type="spellStart"/>
      <w:r w:rsidRPr="00A5224C">
        <w:rPr>
          <w:color w:val="002060"/>
          <w:sz w:val="28"/>
          <w:szCs w:val="28"/>
          <w:lang w:val="en-US"/>
        </w:rPr>
        <w:t>download_count</w:t>
      </w:r>
      <w:proofErr w:type="spellEnd"/>
      <w:r w:rsidRPr="00A5224C">
        <w:rPr>
          <w:color w:val="002060"/>
          <w:sz w:val="28"/>
          <w:szCs w:val="28"/>
          <w:lang w:val="en-US"/>
        </w:rPr>
        <w:t>'] or 0 }}"&gt;</w:t>
      </w:r>
    </w:p>
    <w:p w14:paraId="7EEF2F7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8FBF34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="book-visual"&gt;</w:t>
      </w:r>
    </w:p>
    <w:p w14:paraId="34B0633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css</w:t>
      </w:r>
      <w:proofErr w:type="spellEnd"/>
      <w:r w:rsidRPr="00A5224C">
        <w:rPr>
          <w:color w:val="002060"/>
          <w:sz w:val="28"/>
          <w:szCs w:val="28"/>
          <w:lang w:val="en-US"/>
        </w:rPr>
        <w:t>-book-shape"&gt;</w:t>
      </w:r>
    </w:p>
    <w:p w14:paraId="6DDB74A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>="{{ book['</w:t>
      </w:r>
      <w:proofErr w:type="spellStart"/>
      <w:r w:rsidRPr="00A5224C">
        <w:rPr>
          <w:color w:val="002060"/>
          <w:sz w:val="28"/>
          <w:szCs w:val="28"/>
          <w:lang w:val="en-US"/>
        </w:rPr>
        <w:t>cover_url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']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Обложка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="book-cover-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>"&gt;</w:t>
      </w:r>
    </w:p>
    <w:p w14:paraId="1716D03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613E5B3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303F392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="book-info"&gt;</w:t>
      </w:r>
    </w:p>
    <w:p w14:paraId="047F9E8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="book-author"&gt;{{ book['</w:t>
      </w:r>
      <w:proofErr w:type="spellStart"/>
      <w:r w:rsidRPr="00A5224C">
        <w:rPr>
          <w:color w:val="002060"/>
          <w:sz w:val="28"/>
          <w:szCs w:val="28"/>
          <w:lang w:val="en-US"/>
        </w:rPr>
        <w:t>author_name</w:t>
      </w:r>
      <w:proofErr w:type="spellEnd"/>
      <w:r w:rsidRPr="00A5224C">
        <w:rPr>
          <w:color w:val="002060"/>
          <w:sz w:val="28"/>
          <w:szCs w:val="28"/>
          <w:lang w:val="en-US"/>
        </w:rPr>
        <w:t>'] }}&lt;/p&gt;</w:t>
      </w:r>
    </w:p>
    <w:p w14:paraId="2EF0637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&lt;h4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="book-title"&gt;{{ book['title'] }}&lt;/h4&gt;</w:t>
      </w:r>
    </w:p>
    <w:p w14:paraId="5725040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="book-rating"&gt;</w:t>
      </w:r>
    </w:p>
    <w:p w14:paraId="4218700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="star"&gt;</w:t>
      </w:r>
    </w:p>
    <w:p w14:paraId="3E8EED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('static', filename='main/images/</w:t>
      </w:r>
      <w:proofErr w:type="spellStart"/>
      <w:r w:rsidRPr="00A5224C">
        <w:rPr>
          <w:color w:val="002060"/>
          <w:sz w:val="28"/>
          <w:szCs w:val="28"/>
          <w:lang w:val="en-US"/>
        </w:rPr>
        <w:t>star.svg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Оценка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</w:t>
      </w:r>
      <w:proofErr w:type="spellStart"/>
      <w:r w:rsidRPr="00A5224C">
        <w:rPr>
          <w:color w:val="002060"/>
          <w:sz w:val="28"/>
          <w:szCs w:val="28"/>
          <w:lang w:val="en-US"/>
        </w:rPr>
        <w:t>reit</w:t>
      </w:r>
      <w:proofErr w:type="spellEnd"/>
      <w:r w:rsidRPr="00A5224C">
        <w:rPr>
          <w:color w:val="002060"/>
          <w:sz w:val="28"/>
          <w:szCs w:val="28"/>
          <w:lang w:val="en-US"/>
        </w:rPr>
        <w:t>-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>"&gt;</w:t>
      </w:r>
    </w:p>
    <w:p w14:paraId="0C49683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>                                &lt;/span&gt;</w:t>
      </w:r>
    </w:p>
    <w:p w14:paraId="77301A1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{{ "%.1f"|format(book['</w:t>
      </w:r>
      <w:proofErr w:type="spellStart"/>
      <w:r w:rsidRPr="00A5224C">
        <w:rPr>
          <w:color w:val="002060"/>
          <w:sz w:val="28"/>
          <w:szCs w:val="28"/>
          <w:lang w:val="en-US"/>
        </w:rPr>
        <w:t>average_rating</w:t>
      </w:r>
      <w:proofErr w:type="spellEnd"/>
      <w:r w:rsidRPr="00A5224C">
        <w:rPr>
          <w:color w:val="002060"/>
          <w:sz w:val="28"/>
          <w:szCs w:val="28"/>
          <w:lang w:val="en-US"/>
        </w:rPr>
        <w:t>'] or 0) }}</w:t>
      </w:r>
    </w:p>
    <w:p w14:paraId="0B66A85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7C5521B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68FA687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69860C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{% </w:t>
      </w:r>
      <w:proofErr w:type="spellStart"/>
      <w:r w:rsidRPr="00A5224C">
        <w:rPr>
          <w:color w:val="002060"/>
          <w:sz w:val="28"/>
          <w:szCs w:val="28"/>
          <w:lang w:val="en-US"/>
        </w:rPr>
        <w:t>endfor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%}</w:t>
      </w:r>
    </w:p>
    <w:p w14:paraId="569577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3F114FB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162B7E3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&lt;/section&gt;</w:t>
      </w:r>
    </w:p>
    <w:p w14:paraId="1D95C4F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5B13D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&lt;section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="filter-section"&gt;</w:t>
      </w:r>
    </w:p>
    <w:p w14:paraId="4BA06D0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="catalog-container"&gt;</w:t>
      </w:r>
    </w:p>
    <w:p w14:paraId="64849D6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="filter-controls"&gt;</w:t>
      </w:r>
    </w:p>
    <w:p w14:paraId="4E9696A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="search-bar"&gt;</w:t>
      </w:r>
    </w:p>
    <w:p w14:paraId="021DC37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('static', filename='catalog/images/</w:t>
      </w:r>
      <w:proofErr w:type="spellStart"/>
      <w:r w:rsidRPr="00A5224C">
        <w:rPr>
          <w:color w:val="002060"/>
          <w:sz w:val="28"/>
          <w:szCs w:val="28"/>
          <w:lang w:val="en-US"/>
        </w:rPr>
        <w:t>search.svg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="search-icon"&gt;</w:t>
      </w:r>
    </w:p>
    <w:p w14:paraId="4AE11E7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="search-input"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Поиск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value</w:t>
      </w:r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current_search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}}"&gt;</w:t>
      </w:r>
    </w:p>
    <w:p w14:paraId="395AEB2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="search-</w:t>
      </w:r>
      <w:proofErr w:type="spellStart"/>
      <w:r w:rsidRPr="00A5224C">
        <w:rPr>
          <w:color w:val="002060"/>
          <w:sz w:val="28"/>
          <w:szCs w:val="28"/>
          <w:lang w:val="en-US"/>
        </w:rPr>
        <w:t>btn</w:t>
      </w:r>
      <w:proofErr w:type="spellEnd"/>
      <w:r w:rsidRPr="00A5224C">
        <w:rPr>
          <w:color w:val="002060"/>
          <w:sz w:val="28"/>
          <w:szCs w:val="28"/>
          <w:lang w:val="en-US"/>
        </w:rPr>
        <w:t>"&gt;</w:t>
      </w:r>
      <w:r w:rsidRPr="00A5224C">
        <w:rPr>
          <w:color w:val="002060"/>
          <w:sz w:val="28"/>
          <w:szCs w:val="28"/>
        </w:rPr>
        <w:t>Найти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6FFC879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5EB9EA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="filter-field"&gt;</w:t>
      </w:r>
    </w:p>
    <w:p w14:paraId="7B332A6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="custom-select-wrapper"&gt;</w:t>
      </w:r>
    </w:p>
    <w:p w14:paraId="74EFF17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="custom-select"&gt;</w:t>
      </w:r>
    </w:p>
    <w:p w14:paraId="34102A5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</w:t>
      </w:r>
      <w:proofErr w:type="spellStart"/>
      <w:r w:rsidRPr="00A5224C">
        <w:rPr>
          <w:color w:val="002060"/>
          <w:sz w:val="28"/>
          <w:szCs w:val="28"/>
          <w:lang w:val="en-US"/>
        </w:rPr>
        <w:t>select__trigger</w:t>
      </w:r>
      <w:proofErr w:type="spellEnd"/>
      <w:r w:rsidRPr="00A5224C">
        <w:rPr>
          <w:color w:val="002060"/>
          <w:sz w:val="28"/>
          <w:szCs w:val="28"/>
          <w:lang w:val="en-US"/>
        </w:rPr>
        <w:t>"&gt;</w:t>
      </w:r>
    </w:p>
    <w:p w14:paraId="6B35350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&lt;span&gt;</w:t>
      </w:r>
    </w:p>
    <w:p w14:paraId="73403D2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{% if </w:t>
      </w:r>
      <w:proofErr w:type="spellStart"/>
      <w:r w:rsidRPr="00A5224C">
        <w:rPr>
          <w:color w:val="002060"/>
          <w:sz w:val="28"/>
          <w:szCs w:val="28"/>
          <w:lang w:val="en-US"/>
        </w:rPr>
        <w:t>current_genre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== 'other' %}</w:t>
      </w:r>
    </w:p>
    <w:p w14:paraId="027826C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    </w:t>
      </w:r>
      <w:r w:rsidRPr="00A5224C">
        <w:rPr>
          <w:color w:val="002060"/>
          <w:sz w:val="28"/>
          <w:szCs w:val="28"/>
        </w:rPr>
        <w:t>Другое</w:t>
      </w:r>
    </w:p>
    <w:p w14:paraId="5674F0D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{% </w:t>
      </w:r>
      <w:proofErr w:type="spellStart"/>
      <w:r w:rsidRPr="00A5224C">
        <w:rPr>
          <w:color w:val="002060"/>
          <w:sz w:val="28"/>
          <w:szCs w:val="28"/>
          <w:lang w:val="en-US"/>
        </w:rPr>
        <w:t>elif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current_genre %}</w:t>
      </w:r>
    </w:p>
    <w:p w14:paraId="5F476F2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    {{ </w:t>
      </w:r>
      <w:proofErr w:type="spellStart"/>
      <w:r w:rsidRPr="00A5224C">
        <w:rPr>
          <w:color w:val="002060"/>
          <w:sz w:val="28"/>
          <w:szCs w:val="28"/>
          <w:lang w:val="en-US"/>
        </w:rPr>
        <w:t>current_genre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}}</w:t>
      </w:r>
    </w:p>
    <w:p w14:paraId="5280D56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{% else %}</w:t>
      </w:r>
    </w:p>
    <w:p w14:paraId="3386E7B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    </w:t>
      </w:r>
      <w:r w:rsidRPr="00A5224C">
        <w:rPr>
          <w:color w:val="002060"/>
          <w:sz w:val="28"/>
          <w:szCs w:val="28"/>
        </w:rPr>
        <w:t>Жанр</w:t>
      </w:r>
    </w:p>
    <w:p w14:paraId="5975476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{% endif %}</w:t>
      </w:r>
    </w:p>
    <w:p w14:paraId="0340288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&lt;/span&gt;</w:t>
      </w:r>
    </w:p>
    <w:p w14:paraId="4F5FD08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="arrow"&gt;&lt;/div&gt;</w:t>
      </w:r>
    </w:p>
    <w:p w14:paraId="29CEE2A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&lt;/div&gt;</w:t>
      </w:r>
    </w:p>
    <w:p w14:paraId="00DAA9F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="custom-options"&gt;</w:t>
      </w:r>
    </w:p>
    <w:p w14:paraId="5FB8300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="custom-option {{ 'selected' if not </w:t>
      </w:r>
      <w:proofErr w:type="spellStart"/>
      <w:r w:rsidRPr="00A5224C">
        <w:rPr>
          <w:color w:val="002060"/>
          <w:sz w:val="28"/>
          <w:szCs w:val="28"/>
          <w:lang w:val="en-US"/>
        </w:rPr>
        <w:t>current_genre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=""&gt;</w:t>
      </w:r>
      <w:r w:rsidRPr="00A5224C">
        <w:rPr>
          <w:color w:val="002060"/>
          <w:sz w:val="28"/>
          <w:szCs w:val="28"/>
        </w:rPr>
        <w:t>Жанр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3816F2E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="custom-option {{ 'selected' if </w:t>
      </w:r>
      <w:proofErr w:type="spellStart"/>
      <w:r w:rsidRPr="00A5224C">
        <w:rPr>
          <w:color w:val="002060"/>
          <w:sz w:val="28"/>
          <w:szCs w:val="28"/>
          <w:lang w:val="en-US"/>
        </w:rPr>
        <w:t>current_genre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== '</w:t>
      </w:r>
      <w:r w:rsidRPr="00A5224C">
        <w:rPr>
          <w:color w:val="002060"/>
          <w:sz w:val="28"/>
          <w:szCs w:val="28"/>
        </w:rPr>
        <w:t>Классика</w:t>
      </w:r>
      <w:r w:rsidRPr="00A5224C">
        <w:rPr>
          <w:color w:val="002060"/>
          <w:sz w:val="28"/>
          <w:szCs w:val="28"/>
          <w:lang w:val="en-US"/>
        </w:rPr>
        <w:t xml:space="preserve">'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Классика</w:t>
      </w:r>
      <w:r w:rsidRPr="00A5224C">
        <w:rPr>
          <w:color w:val="002060"/>
          <w:sz w:val="28"/>
          <w:szCs w:val="28"/>
          <w:lang w:val="en-US"/>
        </w:rPr>
        <w:t>"&gt;</w:t>
      </w:r>
      <w:r w:rsidRPr="00A5224C">
        <w:rPr>
          <w:color w:val="002060"/>
          <w:sz w:val="28"/>
          <w:szCs w:val="28"/>
        </w:rPr>
        <w:t>Классика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6370767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="custom-option {{ 'selected' if </w:t>
      </w:r>
      <w:proofErr w:type="spellStart"/>
      <w:r w:rsidRPr="00A5224C">
        <w:rPr>
          <w:color w:val="002060"/>
          <w:sz w:val="28"/>
          <w:szCs w:val="28"/>
          <w:lang w:val="en-US"/>
        </w:rPr>
        <w:t>current_genre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== '</w:t>
      </w:r>
      <w:r w:rsidRPr="00A5224C">
        <w:rPr>
          <w:color w:val="002060"/>
          <w:sz w:val="28"/>
          <w:szCs w:val="28"/>
        </w:rPr>
        <w:t>Фэнтези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фантастика</w:t>
      </w:r>
      <w:r w:rsidRPr="00A5224C">
        <w:rPr>
          <w:color w:val="002060"/>
          <w:sz w:val="28"/>
          <w:szCs w:val="28"/>
          <w:lang w:val="en-US"/>
        </w:rPr>
        <w:t xml:space="preserve">'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Фэнтези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фантастика</w:t>
      </w:r>
      <w:r w:rsidRPr="00A5224C">
        <w:rPr>
          <w:color w:val="002060"/>
          <w:sz w:val="28"/>
          <w:szCs w:val="28"/>
          <w:lang w:val="en-US"/>
        </w:rPr>
        <w:t>"&gt;</w:t>
      </w:r>
      <w:r w:rsidRPr="00A5224C">
        <w:rPr>
          <w:color w:val="002060"/>
          <w:sz w:val="28"/>
          <w:szCs w:val="28"/>
        </w:rPr>
        <w:t>Фэнтези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фантастика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6C7E373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="custom-option {{ 'selected' if </w:t>
      </w:r>
      <w:proofErr w:type="spellStart"/>
      <w:r w:rsidRPr="00A5224C">
        <w:rPr>
          <w:color w:val="002060"/>
          <w:sz w:val="28"/>
          <w:szCs w:val="28"/>
          <w:lang w:val="en-US"/>
        </w:rPr>
        <w:t>current_genre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== '</w:t>
      </w:r>
      <w:r w:rsidRPr="00A5224C">
        <w:rPr>
          <w:color w:val="002060"/>
          <w:sz w:val="28"/>
          <w:szCs w:val="28"/>
        </w:rPr>
        <w:t>Детективы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триллеры</w:t>
      </w:r>
      <w:r w:rsidRPr="00A5224C">
        <w:rPr>
          <w:color w:val="002060"/>
          <w:sz w:val="28"/>
          <w:szCs w:val="28"/>
          <w:lang w:val="en-US"/>
        </w:rPr>
        <w:t xml:space="preserve">'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Детективы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триллеры</w:t>
      </w:r>
      <w:r w:rsidRPr="00A5224C">
        <w:rPr>
          <w:color w:val="002060"/>
          <w:sz w:val="28"/>
          <w:szCs w:val="28"/>
          <w:lang w:val="en-US"/>
        </w:rPr>
        <w:t>"&gt;</w:t>
      </w:r>
      <w:r w:rsidRPr="00A5224C">
        <w:rPr>
          <w:color w:val="002060"/>
          <w:sz w:val="28"/>
          <w:szCs w:val="28"/>
        </w:rPr>
        <w:t>Детективы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триллеры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4119B78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="custom-option {{ 'selected' if </w:t>
      </w:r>
      <w:proofErr w:type="spellStart"/>
      <w:r w:rsidRPr="00A5224C">
        <w:rPr>
          <w:color w:val="002060"/>
          <w:sz w:val="28"/>
          <w:szCs w:val="28"/>
          <w:lang w:val="en-US"/>
        </w:rPr>
        <w:t>current_genre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== 'other' }}"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="other"&gt;</w:t>
      </w:r>
      <w:r w:rsidRPr="00A5224C">
        <w:rPr>
          <w:color w:val="002060"/>
          <w:sz w:val="28"/>
          <w:szCs w:val="28"/>
        </w:rPr>
        <w:t>Другое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12A1F7C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&lt;/div&gt;</w:t>
      </w:r>
    </w:p>
    <w:p w14:paraId="6AAB694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4CF3B14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3BE49F6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="custom-genre-input"</w:t>
      </w:r>
    </w:p>
    <w:p w14:paraId="4CC3E52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="custom-input {{ 'hidden' if </w:t>
      </w:r>
      <w:proofErr w:type="spellStart"/>
      <w:r w:rsidRPr="00A5224C">
        <w:rPr>
          <w:color w:val="002060"/>
          <w:sz w:val="28"/>
          <w:szCs w:val="28"/>
          <w:lang w:val="en-US"/>
        </w:rPr>
        <w:t>current_genre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!= 'other' and </w:t>
      </w:r>
      <w:proofErr w:type="spellStart"/>
      <w:r w:rsidRPr="00A5224C">
        <w:rPr>
          <w:color w:val="002060"/>
          <w:sz w:val="28"/>
          <w:szCs w:val="28"/>
          <w:lang w:val="en-US"/>
        </w:rPr>
        <w:t>current_genre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not in ['</w:t>
      </w:r>
      <w:r w:rsidRPr="00A5224C">
        <w:rPr>
          <w:color w:val="002060"/>
          <w:sz w:val="28"/>
          <w:szCs w:val="28"/>
        </w:rPr>
        <w:t>Классика</w:t>
      </w:r>
      <w:r w:rsidRPr="00A5224C">
        <w:rPr>
          <w:color w:val="002060"/>
          <w:sz w:val="28"/>
          <w:szCs w:val="28"/>
          <w:lang w:val="en-US"/>
        </w:rPr>
        <w:t>', '</w:t>
      </w:r>
      <w:r w:rsidRPr="00A5224C">
        <w:rPr>
          <w:color w:val="002060"/>
          <w:sz w:val="28"/>
          <w:szCs w:val="28"/>
        </w:rPr>
        <w:t>Фэнтези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фантастика</w:t>
      </w:r>
      <w:r w:rsidRPr="00A5224C">
        <w:rPr>
          <w:color w:val="002060"/>
          <w:sz w:val="28"/>
          <w:szCs w:val="28"/>
          <w:lang w:val="en-US"/>
        </w:rPr>
        <w:t>', '</w:t>
      </w:r>
      <w:r w:rsidRPr="00A5224C">
        <w:rPr>
          <w:color w:val="002060"/>
          <w:sz w:val="28"/>
          <w:szCs w:val="28"/>
        </w:rPr>
        <w:t>Детективы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триллеры</w:t>
      </w:r>
      <w:r w:rsidRPr="00A5224C">
        <w:rPr>
          <w:color w:val="002060"/>
          <w:sz w:val="28"/>
          <w:szCs w:val="28"/>
          <w:lang w:val="en-US"/>
        </w:rPr>
        <w:t xml:space="preserve">'] or </w:t>
      </w:r>
      <w:proofErr w:type="spellStart"/>
      <w:r w:rsidRPr="00A5224C">
        <w:rPr>
          <w:color w:val="002060"/>
          <w:sz w:val="28"/>
          <w:szCs w:val="28"/>
          <w:lang w:val="en-US"/>
        </w:rPr>
        <w:t>current_genre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== '' }}"</w:t>
      </w:r>
    </w:p>
    <w:p w14:paraId="123A952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Введите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жанр</w:t>
      </w:r>
      <w:r w:rsidRPr="00A5224C">
        <w:rPr>
          <w:color w:val="002060"/>
          <w:sz w:val="28"/>
          <w:szCs w:val="28"/>
          <w:lang w:val="en-US"/>
        </w:rPr>
        <w:t>"</w:t>
      </w:r>
    </w:p>
    <w:p w14:paraId="6C78FBC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value</w:t>
      </w:r>
      <w:r w:rsidRPr="00A5224C">
        <w:rPr>
          <w:color w:val="002060"/>
          <w:sz w:val="28"/>
          <w:szCs w:val="28"/>
          <w:lang w:val="en-US"/>
        </w:rPr>
        <w:t xml:space="preserve">="{{ '' if </w:t>
      </w:r>
      <w:proofErr w:type="spellStart"/>
      <w:r w:rsidRPr="00A5224C">
        <w:rPr>
          <w:color w:val="002060"/>
          <w:sz w:val="28"/>
          <w:szCs w:val="28"/>
          <w:lang w:val="en-US"/>
        </w:rPr>
        <w:t>current_genre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== 'other' else </w:t>
      </w:r>
      <w:proofErr w:type="spellStart"/>
      <w:r w:rsidRPr="00A5224C">
        <w:rPr>
          <w:color w:val="002060"/>
          <w:sz w:val="28"/>
          <w:szCs w:val="28"/>
          <w:lang w:val="en-US"/>
        </w:rPr>
        <w:t>current_genre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}}"&gt;</w:t>
      </w:r>
    </w:p>
    <w:p w14:paraId="785F7F0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0299B81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5E3918C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="filter-field"&gt;</w:t>
      </w:r>
    </w:p>
    <w:p w14:paraId="4F77BD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="filter-year"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Год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value</w:t>
      </w:r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current_year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}}"&gt;</w:t>
      </w:r>
    </w:p>
    <w:p w14:paraId="3FB6144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7340EB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324EA5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="filter-field"&gt;</w:t>
      </w:r>
    </w:p>
    <w:p w14:paraId="2A3F6C2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="filter-author"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="custom-input"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Автор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value</w:t>
      </w:r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current_author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}}"&gt;</w:t>
      </w:r>
    </w:p>
    <w:p w14:paraId="5E256F8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5D3594C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6B9A136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10E7203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&lt;/section&gt;</w:t>
      </w:r>
    </w:p>
    <w:p w14:paraId="0DCC016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65E85F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&lt;section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="catalog-main-section"&gt;</w:t>
      </w:r>
    </w:p>
    <w:p w14:paraId="53461B6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{% if books %}</w:t>
      </w:r>
    </w:p>
    <w:p w14:paraId="439589D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="catalog-main-grid"&gt;</w:t>
      </w:r>
    </w:p>
    <w:p w14:paraId="5AD5037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{% for book in books %}</w:t>
      </w:r>
    </w:p>
    <w:p w14:paraId="38F4008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="catalog-main-card"&gt;</w:t>
      </w:r>
    </w:p>
    <w:p w14:paraId="03C5B36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="catalog-main-visual"&gt;</w:t>
      </w:r>
    </w:p>
    <w:p w14:paraId="5281621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css</w:t>
      </w:r>
      <w:proofErr w:type="spellEnd"/>
      <w:r w:rsidRPr="00A5224C">
        <w:rPr>
          <w:color w:val="002060"/>
          <w:sz w:val="28"/>
          <w:szCs w:val="28"/>
          <w:lang w:val="en-US"/>
        </w:rPr>
        <w:t>-book-shape"&gt;</w:t>
      </w:r>
    </w:p>
    <w:p w14:paraId="489E0CF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>="{{ book['</w:t>
      </w:r>
      <w:proofErr w:type="spellStart"/>
      <w:r w:rsidRPr="00A5224C">
        <w:rPr>
          <w:color w:val="002060"/>
          <w:sz w:val="28"/>
          <w:szCs w:val="28"/>
          <w:lang w:val="en-US"/>
        </w:rPr>
        <w:t>cover_url</w:t>
      </w:r>
      <w:proofErr w:type="spellEnd"/>
      <w:r w:rsidRPr="00A5224C">
        <w:rPr>
          <w:color w:val="002060"/>
          <w:sz w:val="28"/>
          <w:szCs w:val="28"/>
          <w:lang w:val="en-US"/>
        </w:rPr>
        <w:t>'] }}"</w:t>
      </w:r>
    </w:p>
    <w:p w14:paraId="7264211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="{{ book['title']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="book-cover-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>"&gt;</w:t>
      </w:r>
    </w:p>
    <w:p w14:paraId="0655720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>                            &lt;/div&gt;</w:t>
      </w:r>
    </w:p>
    <w:p w14:paraId="1703485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73FAD90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="catalog-main-info"&gt;</w:t>
      </w:r>
    </w:p>
    <w:p w14:paraId="79645D1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&lt;h3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="catalog-main-title"&gt;{{ book['title'] }}&lt;/h3&gt;</w:t>
      </w:r>
    </w:p>
    <w:p w14:paraId="1A55530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="catalog-main-author"&gt;{{ book['</w:t>
      </w:r>
      <w:proofErr w:type="spellStart"/>
      <w:r w:rsidRPr="00A5224C">
        <w:rPr>
          <w:color w:val="002060"/>
          <w:sz w:val="28"/>
          <w:szCs w:val="28"/>
          <w:lang w:val="en-US"/>
        </w:rPr>
        <w:t>author_name</w:t>
      </w:r>
      <w:proofErr w:type="spellEnd"/>
      <w:r w:rsidRPr="00A5224C">
        <w:rPr>
          <w:color w:val="002060"/>
          <w:sz w:val="28"/>
          <w:szCs w:val="28"/>
          <w:lang w:val="en-US"/>
        </w:rPr>
        <w:t>'] }}&lt;/p&gt;</w:t>
      </w:r>
    </w:p>
    <w:p w14:paraId="565F8C4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="catalog-main-desc"&gt;{{ book['description'] | truncate(150) }}&lt;/p&gt;</w:t>
      </w:r>
    </w:p>
    <w:p w14:paraId="2A969F3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&lt;a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A5224C">
        <w:rPr>
          <w:color w:val="002060"/>
          <w:sz w:val="28"/>
          <w:szCs w:val="28"/>
          <w:lang w:val="en-US"/>
        </w:rPr>
        <w:t>="#"</w:t>
      </w:r>
    </w:p>
    <w:p w14:paraId="6F661B9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="catalog-main-</w:t>
      </w:r>
      <w:proofErr w:type="spellStart"/>
      <w:r w:rsidRPr="00A5224C">
        <w:rPr>
          <w:color w:val="002060"/>
          <w:sz w:val="28"/>
          <w:szCs w:val="28"/>
          <w:lang w:val="en-US"/>
        </w:rPr>
        <w:t>btn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open-modal-</w:t>
      </w:r>
      <w:proofErr w:type="spellStart"/>
      <w:r w:rsidRPr="00A5224C">
        <w:rPr>
          <w:color w:val="002060"/>
          <w:sz w:val="28"/>
          <w:szCs w:val="28"/>
          <w:lang w:val="en-US"/>
        </w:rPr>
        <w:t>btn</w:t>
      </w:r>
      <w:proofErr w:type="spellEnd"/>
      <w:r w:rsidRPr="00A5224C">
        <w:rPr>
          <w:color w:val="002060"/>
          <w:sz w:val="28"/>
          <w:szCs w:val="28"/>
          <w:lang w:val="en-US"/>
        </w:rPr>
        <w:t>"</w:t>
      </w:r>
    </w:p>
    <w:p w14:paraId="3B3DC60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data-id</w:t>
      </w:r>
      <w:r w:rsidRPr="00A5224C">
        <w:rPr>
          <w:color w:val="002060"/>
          <w:sz w:val="28"/>
          <w:szCs w:val="28"/>
          <w:lang w:val="en-US"/>
        </w:rPr>
        <w:t>="{{ book['id'] }}"</w:t>
      </w:r>
    </w:p>
    <w:p w14:paraId="4BE1CCE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data-title</w:t>
      </w:r>
      <w:r w:rsidRPr="00A5224C">
        <w:rPr>
          <w:color w:val="002060"/>
          <w:sz w:val="28"/>
          <w:szCs w:val="28"/>
          <w:lang w:val="en-US"/>
        </w:rPr>
        <w:t>="{{ book['title'] }}"</w:t>
      </w:r>
    </w:p>
    <w:p w14:paraId="307FCBF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data-author</w:t>
      </w:r>
      <w:r w:rsidRPr="00A5224C">
        <w:rPr>
          <w:color w:val="002060"/>
          <w:sz w:val="28"/>
          <w:szCs w:val="28"/>
          <w:lang w:val="en-US"/>
        </w:rPr>
        <w:t>="{{ book['</w:t>
      </w:r>
      <w:proofErr w:type="spellStart"/>
      <w:r w:rsidRPr="00A5224C">
        <w:rPr>
          <w:color w:val="002060"/>
          <w:sz w:val="28"/>
          <w:szCs w:val="28"/>
          <w:lang w:val="en-US"/>
        </w:rPr>
        <w:t>author_name</w:t>
      </w:r>
      <w:proofErr w:type="spellEnd"/>
      <w:r w:rsidRPr="00A5224C">
        <w:rPr>
          <w:color w:val="002060"/>
          <w:sz w:val="28"/>
          <w:szCs w:val="28"/>
          <w:lang w:val="en-US"/>
        </w:rPr>
        <w:t>'] }}"</w:t>
      </w:r>
    </w:p>
    <w:p w14:paraId="31C1504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data-desc</w:t>
      </w:r>
      <w:r w:rsidRPr="00A5224C">
        <w:rPr>
          <w:color w:val="002060"/>
          <w:sz w:val="28"/>
          <w:szCs w:val="28"/>
          <w:lang w:val="en-US"/>
        </w:rPr>
        <w:t>="{{ book['description'] }}"</w:t>
      </w:r>
    </w:p>
    <w:p w14:paraId="6030689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data-cover</w:t>
      </w:r>
      <w:r w:rsidRPr="00A5224C">
        <w:rPr>
          <w:color w:val="002060"/>
          <w:sz w:val="28"/>
          <w:szCs w:val="28"/>
          <w:lang w:val="en-US"/>
        </w:rPr>
        <w:t>="{{ book['</w:t>
      </w:r>
      <w:proofErr w:type="spellStart"/>
      <w:r w:rsidRPr="00A5224C">
        <w:rPr>
          <w:color w:val="002060"/>
          <w:sz w:val="28"/>
          <w:szCs w:val="28"/>
          <w:lang w:val="en-US"/>
        </w:rPr>
        <w:t>cover_url</w:t>
      </w:r>
      <w:proofErr w:type="spellEnd"/>
      <w:r w:rsidRPr="00A5224C">
        <w:rPr>
          <w:color w:val="002060"/>
          <w:sz w:val="28"/>
          <w:szCs w:val="28"/>
          <w:lang w:val="en-US"/>
        </w:rPr>
        <w:t>'] }}"</w:t>
      </w:r>
    </w:p>
    <w:p w14:paraId="3C292B5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data-pages</w:t>
      </w:r>
      <w:r w:rsidRPr="00A5224C">
        <w:rPr>
          <w:color w:val="002060"/>
          <w:sz w:val="28"/>
          <w:szCs w:val="28"/>
          <w:lang w:val="en-US"/>
        </w:rPr>
        <w:t>="{{ book['pages'] }}"</w:t>
      </w:r>
    </w:p>
    <w:p w14:paraId="126FA0B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data-year</w:t>
      </w:r>
      <w:r w:rsidRPr="00A5224C">
        <w:rPr>
          <w:color w:val="002060"/>
          <w:sz w:val="28"/>
          <w:szCs w:val="28"/>
          <w:lang w:val="en-US"/>
        </w:rPr>
        <w:t>="{{ book['</w:t>
      </w:r>
      <w:proofErr w:type="spellStart"/>
      <w:r w:rsidRPr="00A5224C">
        <w:rPr>
          <w:color w:val="002060"/>
          <w:sz w:val="28"/>
          <w:szCs w:val="28"/>
          <w:lang w:val="en-US"/>
        </w:rPr>
        <w:t>release_year</w:t>
      </w:r>
      <w:proofErr w:type="spellEnd"/>
      <w:r w:rsidRPr="00A5224C">
        <w:rPr>
          <w:color w:val="002060"/>
          <w:sz w:val="28"/>
          <w:szCs w:val="28"/>
          <w:lang w:val="en-US"/>
        </w:rPr>
        <w:t>'] }}"</w:t>
      </w:r>
    </w:p>
    <w:p w14:paraId="5F7446B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data-genre</w:t>
      </w:r>
      <w:r w:rsidRPr="00A5224C">
        <w:rPr>
          <w:color w:val="002060"/>
          <w:sz w:val="28"/>
          <w:szCs w:val="28"/>
          <w:lang w:val="en-US"/>
        </w:rPr>
        <w:t>="{{ book['genre'] }}"</w:t>
      </w:r>
    </w:p>
    <w:p w14:paraId="0ACAD9D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data-file-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url</w:t>
      </w:r>
      <w:proofErr w:type="spellEnd"/>
      <w:r w:rsidRPr="00A5224C">
        <w:rPr>
          <w:color w:val="002060"/>
          <w:sz w:val="28"/>
          <w:szCs w:val="28"/>
          <w:lang w:val="en-US"/>
        </w:rPr>
        <w:t>="{{ book['</w:t>
      </w:r>
      <w:proofErr w:type="spellStart"/>
      <w:r w:rsidRPr="00A5224C">
        <w:rPr>
          <w:color w:val="002060"/>
          <w:sz w:val="28"/>
          <w:szCs w:val="28"/>
          <w:lang w:val="en-US"/>
        </w:rPr>
        <w:t>file_url</w:t>
      </w:r>
      <w:proofErr w:type="spellEnd"/>
      <w:r w:rsidRPr="00A5224C">
        <w:rPr>
          <w:color w:val="002060"/>
          <w:sz w:val="28"/>
          <w:szCs w:val="28"/>
          <w:lang w:val="en-US"/>
        </w:rPr>
        <w:t>'] }}"</w:t>
      </w:r>
    </w:p>
    <w:p w14:paraId="2312E4E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data-avg-rating</w:t>
      </w:r>
      <w:r w:rsidRPr="00A5224C">
        <w:rPr>
          <w:color w:val="002060"/>
          <w:sz w:val="28"/>
          <w:szCs w:val="28"/>
          <w:lang w:val="en-US"/>
        </w:rPr>
        <w:t>="{{ '%.1f'|format(book['</w:t>
      </w:r>
      <w:proofErr w:type="spellStart"/>
      <w:r w:rsidRPr="00A5224C">
        <w:rPr>
          <w:color w:val="002060"/>
          <w:sz w:val="28"/>
          <w:szCs w:val="28"/>
          <w:lang w:val="en-US"/>
        </w:rPr>
        <w:t>average_rating</w:t>
      </w:r>
      <w:proofErr w:type="spellEnd"/>
      <w:r w:rsidRPr="00A5224C">
        <w:rPr>
          <w:color w:val="002060"/>
          <w:sz w:val="28"/>
          <w:szCs w:val="28"/>
          <w:lang w:val="en-US"/>
        </w:rPr>
        <w:t>'] or 0) }}"</w:t>
      </w:r>
    </w:p>
    <w:p w14:paraId="26E3E0F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data-downloads</w:t>
      </w:r>
      <w:r w:rsidRPr="00A5224C">
        <w:rPr>
          <w:color w:val="002060"/>
          <w:sz w:val="28"/>
          <w:szCs w:val="28"/>
          <w:lang w:val="en-US"/>
        </w:rPr>
        <w:t>="{{ book['</w:t>
      </w:r>
      <w:proofErr w:type="spellStart"/>
      <w:r w:rsidRPr="00A5224C">
        <w:rPr>
          <w:color w:val="002060"/>
          <w:sz w:val="28"/>
          <w:szCs w:val="28"/>
          <w:lang w:val="en-US"/>
        </w:rPr>
        <w:t>download_count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'] or 0 }}"&gt; </w:t>
      </w:r>
      <w:r w:rsidRPr="00A5224C">
        <w:rPr>
          <w:color w:val="002060"/>
          <w:sz w:val="28"/>
          <w:szCs w:val="28"/>
        </w:rPr>
        <w:t>Читать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больше</w:t>
      </w:r>
    </w:p>
    <w:p w14:paraId="0F3AFB7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&lt;/a&gt;</w:t>
      </w:r>
    </w:p>
    <w:p w14:paraId="64CCD3F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20EDD57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5F22614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{% </w:t>
      </w:r>
      <w:proofErr w:type="spellStart"/>
      <w:r w:rsidRPr="00A5224C">
        <w:rPr>
          <w:color w:val="002060"/>
          <w:sz w:val="28"/>
          <w:szCs w:val="28"/>
          <w:lang w:val="en-US"/>
        </w:rPr>
        <w:t>endfor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%}</w:t>
      </w:r>
    </w:p>
    <w:p w14:paraId="44FA21E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4AF4721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EC9B2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{% if </w:t>
      </w:r>
      <w:proofErr w:type="spellStart"/>
      <w:r w:rsidRPr="00A5224C">
        <w:rPr>
          <w:color w:val="002060"/>
          <w:sz w:val="28"/>
          <w:szCs w:val="28"/>
          <w:lang w:val="en-US"/>
        </w:rPr>
        <w:t>total_pages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&gt; 1 %}</w:t>
      </w:r>
    </w:p>
    <w:p w14:paraId="3AE0F38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="pagination-container"&gt;</w:t>
      </w:r>
    </w:p>
    <w:p w14:paraId="62EB50F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{% for p in range(1, </w:t>
      </w:r>
      <w:proofErr w:type="spellStart"/>
      <w:r w:rsidRPr="00A5224C">
        <w:rPr>
          <w:color w:val="002060"/>
          <w:sz w:val="28"/>
          <w:szCs w:val="28"/>
          <w:lang w:val="en-US"/>
        </w:rPr>
        <w:t>total_pages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+ 1) %}</w:t>
      </w:r>
    </w:p>
    <w:p w14:paraId="788D11A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&lt;a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</w:t>
      </w:r>
      <w:proofErr w:type="spellStart"/>
      <w:r w:rsidRPr="00A5224C">
        <w:rPr>
          <w:color w:val="002060"/>
          <w:sz w:val="28"/>
          <w:szCs w:val="28"/>
          <w:lang w:val="en-US"/>
        </w:rPr>
        <w:t>book.catalog_page</w:t>
      </w:r>
      <w:proofErr w:type="spellEnd"/>
      <w:r w:rsidRPr="00A5224C">
        <w:rPr>
          <w:color w:val="002060"/>
          <w:sz w:val="28"/>
          <w:szCs w:val="28"/>
          <w:lang w:val="en-US"/>
        </w:rPr>
        <w:t>', page=p, search=</w:t>
      </w:r>
      <w:proofErr w:type="spellStart"/>
      <w:r w:rsidRPr="00A5224C">
        <w:rPr>
          <w:color w:val="002060"/>
          <w:sz w:val="28"/>
          <w:szCs w:val="28"/>
          <w:lang w:val="en-US"/>
        </w:rPr>
        <w:t>current_search</w:t>
      </w:r>
      <w:proofErr w:type="spellEnd"/>
      <w:r w:rsidRPr="00A5224C">
        <w:rPr>
          <w:color w:val="002060"/>
          <w:sz w:val="28"/>
          <w:szCs w:val="28"/>
          <w:lang w:val="en-US"/>
        </w:rPr>
        <w:t>, genre=</w:t>
      </w:r>
      <w:proofErr w:type="spellStart"/>
      <w:r w:rsidRPr="00A5224C">
        <w:rPr>
          <w:color w:val="002060"/>
          <w:sz w:val="28"/>
          <w:szCs w:val="28"/>
          <w:lang w:val="en-US"/>
        </w:rPr>
        <w:t>current_genre</w:t>
      </w:r>
      <w:proofErr w:type="spellEnd"/>
      <w:r w:rsidRPr="00A5224C">
        <w:rPr>
          <w:color w:val="002060"/>
          <w:sz w:val="28"/>
          <w:szCs w:val="28"/>
          <w:lang w:val="en-US"/>
        </w:rPr>
        <w:t>, year=</w:t>
      </w:r>
      <w:proofErr w:type="spellStart"/>
      <w:r w:rsidRPr="00A5224C">
        <w:rPr>
          <w:color w:val="002060"/>
          <w:sz w:val="28"/>
          <w:szCs w:val="28"/>
          <w:lang w:val="en-US"/>
        </w:rPr>
        <w:t>current_year</w:t>
      </w:r>
      <w:proofErr w:type="spellEnd"/>
      <w:r w:rsidRPr="00A5224C">
        <w:rPr>
          <w:color w:val="002060"/>
          <w:sz w:val="28"/>
          <w:szCs w:val="28"/>
          <w:lang w:val="en-US"/>
        </w:rPr>
        <w:t>, author=</w:t>
      </w:r>
      <w:proofErr w:type="spellStart"/>
      <w:r w:rsidRPr="00A5224C">
        <w:rPr>
          <w:color w:val="002060"/>
          <w:sz w:val="28"/>
          <w:szCs w:val="28"/>
          <w:lang w:val="en-US"/>
        </w:rPr>
        <w:t>current_author</w:t>
      </w:r>
      <w:proofErr w:type="spellEnd"/>
      <w:r w:rsidRPr="00A5224C">
        <w:rPr>
          <w:color w:val="002060"/>
          <w:sz w:val="28"/>
          <w:szCs w:val="28"/>
          <w:lang w:val="en-US"/>
        </w:rPr>
        <w:t>) }}"</w:t>
      </w:r>
    </w:p>
    <w:p w14:paraId="56EB274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="page-</w:t>
      </w:r>
      <w:proofErr w:type="spellStart"/>
      <w:r w:rsidRPr="00A5224C">
        <w:rPr>
          <w:color w:val="002060"/>
          <w:sz w:val="28"/>
          <w:szCs w:val="28"/>
          <w:lang w:val="en-US"/>
        </w:rPr>
        <w:t>btn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{{ 'active' if p == page else '' }}"&gt;</w:t>
      </w:r>
    </w:p>
    <w:p w14:paraId="164ED97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{{ p }}</w:t>
      </w:r>
    </w:p>
    <w:p w14:paraId="69FA4C3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&lt;/a&gt;</w:t>
      </w:r>
    </w:p>
    <w:p w14:paraId="424A3EC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{% </w:t>
      </w:r>
      <w:proofErr w:type="spellStart"/>
      <w:r w:rsidRPr="00A5224C">
        <w:rPr>
          <w:color w:val="002060"/>
          <w:sz w:val="28"/>
          <w:szCs w:val="28"/>
          <w:lang w:val="en-US"/>
        </w:rPr>
        <w:t>endfor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%}</w:t>
      </w:r>
    </w:p>
    <w:p w14:paraId="35575AF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7349AD8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{% endif %}</w:t>
      </w:r>
    </w:p>
    <w:p w14:paraId="6C9371F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F8884E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>            {% else %}</w:t>
      </w:r>
    </w:p>
    <w:p w14:paraId="63602A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="no-results-container"&gt;</w:t>
      </w:r>
    </w:p>
    <w:p w14:paraId="7B467A3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&lt;h2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="no-results-title"&gt;</w:t>
      </w:r>
      <w:r w:rsidRPr="00A5224C">
        <w:rPr>
          <w:color w:val="002060"/>
          <w:sz w:val="28"/>
          <w:szCs w:val="28"/>
        </w:rPr>
        <w:t>Книги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не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найдены</w:t>
      </w:r>
      <w:r w:rsidRPr="00A5224C">
        <w:rPr>
          <w:color w:val="002060"/>
          <w:sz w:val="28"/>
          <w:szCs w:val="28"/>
          <w:lang w:val="en-US"/>
        </w:rPr>
        <w:t>&lt;/h2&gt;</w:t>
      </w:r>
    </w:p>
    <w:p w14:paraId="59CB8BE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</w:t>
      </w:r>
      <w:r w:rsidRPr="00A5224C">
        <w:rPr>
          <w:color w:val="002060"/>
          <w:sz w:val="28"/>
          <w:szCs w:val="28"/>
        </w:rPr>
        <w:t xml:space="preserve">&lt;p </w:t>
      </w:r>
      <w:proofErr w:type="spellStart"/>
      <w:r w:rsidRPr="00A5224C">
        <w:rPr>
          <w:i/>
          <w:iCs/>
          <w:color w:val="002060"/>
          <w:sz w:val="28"/>
          <w:szCs w:val="28"/>
        </w:rPr>
        <w:t>class</w:t>
      </w:r>
      <w:proofErr w:type="spellEnd"/>
      <w:r w:rsidRPr="00A5224C">
        <w:rPr>
          <w:color w:val="002060"/>
          <w:sz w:val="28"/>
          <w:szCs w:val="28"/>
        </w:rPr>
        <w:t>="</w:t>
      </w:r>
      <w:proofErr w:type="spellStart"/>
      <w:r w:rsidRPr="00A5224C">
        <w:rPr>
          <w:color w:val="002060"/>
          <w:sz w:val="28"/>
          <w:szCs w:val="28"/>
        </w:rPr>
        <w:t>no-results-text</w:t>
      </w:r>
      <w:proofErr w:type="spellEnd"/>
      <w:r w:rsidRPr="00A5224C">
        <w:rPr>
          <w:color w:val="002060"/>
          <w:sz w:val="28"/>
          <w:szCs w:val="28"/>
        </w:rPr>
        <w:t>"&gt;Попробуйте изменить параметры поиска или фильтрации&lt;/p&gt;</w:t>
      </w:r>
    </w:p>
    <w:p w14:paraId="70C3544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</w:rPr>
        <w:t xml:space="preserve">                </w:t>
      </w:r>
      <w:r w:rsidRPr="00A5224C">
        <w:rPr>
          <w:color w:val="002060"/>
          <w:sz w:val="28"/>
          <w:szCs w:val="28"/>
          <w:lang w:val="en-US"/>
        </w:rPr>
        <w:t>&lt;/div&gt;</w:t>
      </w:r>
    </w:p>
    <w:p w14:paraId="1084A0C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{% endif %}</w:t>
      </w:r>
    </w:p>
    <w:p w14:paraId="4B17BCE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&lt;/section&gt;</w:t>
      </w:r>
    </w:p>
    <w:p w14:paraId="68B65A2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&lt;/main&gt;</w:t>
      </w:r>
    </w:p>
    <w:p w14:paraId="36AE91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20BAA3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="book-modal"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="modal"&gt;</w:t>
      </w:r>
    </w:p>
    <w:p w14:paraId="748F30B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="modal-content"&gt;</w:t>
      </w:r>
    </w:p>
    <w:p w14:paraId="344BCF2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="close-modal"&gt;&amp;times;&lt;/span&gt;</w:t>
      </w:r>
    </w:p>
    <w:p w14:paraId="5B57689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&lt;h2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="modal-title"&gt;</w:t>
      </w:r>
      <w:r w:rsidRPr="00A5224C">
        <w:rPr>
          <w:color w:val="002060"/>
          <w:sz w:val="28"/>
          <w:szCs w:val="28"/>
        </w:rPr>
        <w:t>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книге</w:t>
      </w:r>
      <w:r w:rsidRPr="00A5224C">
        <w:rPr>
          <w:color w:val="002060"/>
          <w:sz w:val="28"/>
          <w:szCs w:val="28"/>
          <w:lang w:val="en-US"/>
        </w:rPr>
        <w:t>&lt;/h2&gt;</w:t>
      </w:r>
    </w:p>
    <w:p w14:paraId="4353EC4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="modal-body"&gt;</w:t>
      </w:r>
    </w:p>
    <w:p w14:paraId="059D2D7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="modal-book-view"&gt;</w:t>
      </w:r>
    </w:p>
    <w:p w14:paraId="79E568B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="book-visual large"&gt;</w:t>
      </w:r>
    </w:p>
    <w:p w14:paraId="70EE5F4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css</w:t>
      </w:r>
      <w:proofErr w:type="spellEnd"/>
      <w:r w:rsidRPr="00A5224C">
        <w:rPr>
          <w:color w:val="002060"/>
          <w:sz w:val="28"/>
          <w:szCs w:val="28"/>
          <w:lang w:val="en-US"/>
        </w:rPr>
        <w:t>-book-shape"&gt;</w:t>
      </w:r>
    </w:p>
    <w:p w14:paraId="03CA5FA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="Cover"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="book-cover-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>"&gt;</w:t>
      </w:r>
    </w:p>
    <w:p w14:paraId="05C3F49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498C034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1B6779C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="modal-book-meta"&gt;</w:t>
      </w:r>
    </w:p>
    <w:p w14:paraId="6BB7110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="modal-pages"&gt;</w:t>
      </w:r>
      <w:r w:rsidRPr="00A5224C">
        <w:rPr>
          <w:color w:val="002060"/>
          <w:sz w:val="28"/>
          <w:szCs w:val="28"/>
        </w:rPr>
        <w:t>Страницы</w:t>
      </w:r>
      <w:r w:rsidRPr="00A5224C">
        <w:rPr>
          <w:color w:val="002060"/>
          <w:sz w:val="28"/>
          <w:szCs w:val="28"/>
          <w:lang w:val="en-US"/>
        </w:rPr>
        <w:t>: —&lt;/span&gt;</w:t>
      </w:r>
    </w:p>
    <w:p w14:paraId="6915BFB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="modal-year"&gt;</w:t>
      </w:r>
      <w:r w:rsidRPr="00A5224C">
        <w:rPr>
          <w:color w:val="002060"/>
          <w:sz w:val="28"/>
          <w:szCs w:val="28"/>
        </w:rPr>
        <w:t>Год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издания</w:t>
      </w:r>
      <w:r w:rsidRPr="00A5224C">
        <w:rPr>
          <w:color w:val="002060"/>
          <w:sz w:val="28"/>
          <w:szCs w:val="28"/>
          <w:lang w:val="en-US"/>
        </w:rPr>
        <w:t>: —&lt;/span&gt;</w:t>
      </w:r>
    </w:p>
    <w:p w14:paraId="0268BEE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07705B3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7C6828C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42F0EB9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="modal-book-info"&gt;</w:t>
      </w:r>
    </w:p>
    <w:p w14:paraId="2F8AEF4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&lt;h3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="modal-name"&gt;</w:t>
      </w:r>
      <w:r w:rsidRPr="00A5224C">
        <w:rPr>
          <w:color w:val="002060"/>
          <w:sz w:val="28"/>
          <w:szCs w:val="28"/>
        </w:rPr>
        <w:t>Название</w:t>
      </w:r>
      <w:r w:rsidRPr="00A5224C">
        <w:rPr>
          <w:color w:val="002060"/>
          <w:sz w:val="28"/>
          <w:szCs w:val="28"/>
          <w:lang w:val="en-US"/>
        </w:rPr>
        <w:t>&lt;/h3&gt;</w:t>
      </w:r>
    </w:p>
    <w:p w14:paraId="000A2E1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="modal-author"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="modal-author"&gt;</w:t>
      </w:r>
      <w:r w:rsidRPr="00A5224C">
        <w:rPr>
          <w:color w:val="002060"/>
          <w:sz w:val="28"/>
          <w:szCs w:val="28"/>
        </w:rPr>
        <w:t>Автор</w:t>
      </w:r>
      <w:r w:rsidRPr="00A5224C">
        <w:rPr>
          <w:color w:val="002060"/>
          <w:sz w:val="28"/>
          <w:szCs w:val="28"/>
          <w:lang w:val="en-US"/>
        </w:rPr>
        <w:t>&lt;/p&gt;</w:t>
      </w:r>
    </w:p>
    <w:p w14:paraId="2197042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986C67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="modal-stats"&gt;</w:t>
      </w:r>
    </w:p>
    <w:p w14:paraId="0278FEE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="rating"&gt;</w:t>
      </w:r>
    </w:p>
    <w:p w14:paraId="76D8A44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="modal-avg-rating"&gt;0.0&lt;/span&gt;</w:t>
      </w:r>
    </w:p>
    <w:p w14:paraId="70245F3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('static', filename='catalog/images/</w:t>
      </w:r>
      <w:proofErr w:type="spellStart"/>
      <w:r w:rsidRPr="00A5224C">
        <w:rPr>
          <w:color w:val="002060"/>
          <w:sz w:val="28"/>
          <w:szCs w:val="28"/>
          <w:lang w:val="en-US"/>
        </w:rPr>
        <w:t>star.svg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="stat-star"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="rating"&gt;</w:t>
      </w:r>
    </w:p>
    <w:p w14:paraId="3E659CC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&lt;/span&gt;</w:t>
      </w:r>
    </w:p>
    <w:p w14:paraId="5B3BF8A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="divider"&gt;|&lt;/span&gt;</w:t>
      </w:r>
    </w:p>
    <w:p w14:paraId="26BFC6C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="downloads"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="modal-downloads"&gt;0 </w:t>
      </w:r>
      <w:r w:rsidRPr="00A5224C">
        <w:rPr>
          <w:color w:val="002060"/>
          <w:sz w:val="28"/>
          <w:szCs w:val="28"/>
        </w:rPr>
        <w:t>скачиваний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2639E0D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157461F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CDE245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="modal-actions"&gt;</w:t>
      </w:r>
    </w:p>
    <w:p w14:paraId="61258DA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{% if </w:t>
      </w:r>
      <w:proofErr w:type="spellStart"/>
      <w:r w:rsidRPr="00A5224C">
        <w:rPr>
          <w:color w:val="002060"/>
          <w:sz w:val="28"/>
          <w:szCs w:val="28"/>
          <w:lang w:val="en-US"/>
        </w:rPr>
        <w:t>session.get</w:t>
      </w:r>
      <w:proofErr w:type="spellEnd"/>
      <w:r w:rsidRPr="00A5224C">
        <w:rPr>
          <w:color w:val="002060"/>
          <w:sz w:val="28"/>
          <w:szCs w:val="28"/>
          <w:lang w:val="en-US"/>
        </w:rPr>
        <w:t>('username') %}</w:t>
      </w:r>
    </w:p>
    <w:p w14:paraId="78B8FEC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btn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-read"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="modal-read-</w:t>
      </w:r>
      <w:proofErr w:type="spellStart"/>
      <w:r w:rsidRPr="00A5224C">
        <w:rPr>
          <w:color w:val="002060"/>
          <w:sz w:val="28"/>
          <w:szCs w:val="28"/>
          <w:lang w:val="en-US"/>
        </w:rPr>
        <w:t>btn</w:t>
      </w:r>
      <w:proofErr w:type="spellEnd"/>
      <w:r w:rsidRPr="00A5224C">
        <w:rPr>
          <w:color w:val="002060"/>
          <w:sz w:val="28"/>
          <w:szCs w:val="28"/>
          <w:lang w:val="en-US"/>
        </w:rPr>
        <w:t>"&gt;</w:t>
      </w:r>
      <w:r w:rsidRPr="00A5224C">
        <w:rPr>
          <w:color w:val="002060"/>
          <w:sz w:val="28"/>
          <w:szCs w:val="28"/>
        </w:rPr>
        <w:t>Читать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книгу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6C13562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btn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="modal-download-</w:t>
      </w:r>
      <w:proofErr w:type="spellStart"/>
      <w:r w:rsidRPr="00A5224C">
        <w:rPr>
          <w:color w:val="002060"/>
          <w:sz w:val="28"/>
          <w:szCs w:val="28"/>
          <w:lang w:val="en-US"/>
        </w:rPr>
        <w:t>btn</w:t>
      </w:r>
      <w:proofErr w:type="spellEnd"/>
      <w:r w:rsidRPr="00A5224C">
        <w:rPr>
          <w:color w:val="002060"/>
          <w:sz w:val="28"/>
          <w:szCs w:val="28"/>
          <w:lang w:val="en-US"/>
        </w:rPr>
        <w:t>"&gt;</w:t>
      </w:r>
    </w:p>
    <w:p w14:paraId="3CDD478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('static', filename='catalog/images/</w:t>
      </w:r>
      <w:proofErr w:type="spellStart"/>
      <w:r w:rsidRPr="00A5224C">
        <w:rPr>
          <w:color w:val="002060"/>
          <w:sz w:val="28"/>
          <w:szCs w:val="28"/>
          <w:lang w:val="en-US"/>
        </w:rPr>
        <w:t>load.svg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="Load"&gt;</w:t>
      </w:r>
    </w:p>
    <w:p w14:paraId="100DB76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&lt;/button&gt;</w:t>
      </w:r>
    </w:p>
    <w:p w14:paraId="7942789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619D25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="reader-tools"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="display: flex; gap: 10px;"&gt;</w:t>
      </w:r>
    </w:p>
    <w:p w14:paraId="27A7FD9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="note-wrapper"&gt;</w:t>
      </w:r>
    </w:p>
    <w:p w14:paraId="72B898D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btn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="modal-note-</w:t>
      </w:r>
      <w:proofErr w:type="spellStart"/>
      <w:r w:rsidRPr="00A5224C">
        <w:rPr>
          <w:color w:val="002060"/>
          <w:sz w:val="28"/>
          <w:szCs w:val="28"/>
          <w:lang w:val="en-US"/>
        </w:rPr>
        <w:t>btn</w:t>
      </w:r>
      <w:proofErr w:type="spellEnd"/>
      <w:r w:rsidRPr="00A5224C">
        <w:rPr>
          <w:color w:val="002060"/>
          <w:sz w:val="28"/>
          <w:szCs w:val="28"/>
          <w:lang w:val="en-US"/>
        </w:rPr>
        <w:t>"&gt;</w:t>
      </w:r>
    </w:p>
    <w:p w14:paraId="2ECB79A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&lt;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('static', filename='catalog/images/</w:t>
      </w:r>
      <w:proofErr w:type="spellStart"/>
      <w:r w:rsidRPr="00A5224C">
        <w:rPr>
          <w:color w:val="002060"/>
          <w:sz w:val="28"/>
          <w:szCs w:val="28"/>
          <w:lang w:val="en-US"/>
        </w:rPr>
        <w:t>note.svg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="Note"&gt;</w:t>
      </w:r>
    </w:p>
    <w:p w14:paraId="4F06823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&lt;/button&gt;</w:t>
      </w:r>
    </w:p>
    <w:p w14:paraId="47BD3DB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="note-container"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="note-dropdown hidden"&gt;</w:t>
      </w:r>
    </w:p>
    <w:p w14:paraId="41F5338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&lt;</w:t>
      </w:r>
      <w:proofErr w:type="spellStart"/>
      <w:r w:rsidRPr="00A5224C">
        <w:rPr>
          <w:color w:val="002060"/>
          <w:sz w:val="28"/>
          <w:szCs w:val="28"/>
          <w:lang w:val="en-US"/>
        </w:rPr>
        <w:t>textarea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="book-note-text"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Заметка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книге</w:t>
      </w:r>
      <w:r w:rsidRPr="00A5224C">
        <w:rPr>
          <w:color w:val="002060"/>
          <w:sz w:val="28"/>
          <w:szCs w:val="28"/>
          <w:lang w:val="en-US"/>
        </w:rPr>
        <w:t>..."&gt;&lt;/</w:t>
      </w:r>
      <w:proofErr w:type="spellStart"/>
      <w:r w:rsidRPr="00A5224C">
        <w:rPr>
          <w:color w:val="002060"/>
          <w:sz w:val="28"/>
          <w:szCs w:val="28"/>
          <w:lang w:val="en-US"/>
        </w:rPr>
        <w:t>textarea</w:t>
      </w:r>
      <w:proofErr w:type="spellEnd"/>
      <w:r w:rsidRPr="00A5224C">
        <w:rPr>
          <w:color w:val="002060"/>
          <w:sz w:val="28"/>
          <w:szCs w:val="28"/>
          <w:lang w:val="en-US"/>
        </w:rPr>
        <w:t>&gt;</w:t>
      </w:r>
    </w:p>
    <w:p w14:paraId="76C695A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="save-note-</w:t>
      </w:r>
      <w:proofErr w:type="spellStart"/>
      <w:r w:rsidRPr="00A5224C">
        <w:rPr>
          <w:color w:val="002060"/>
          <w:sz w:val="28"/>
          <w:szCs w:val="28"/>
          <w:lang w:val="en-US"/>
        </w:rPr>
        <w:t>btn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btn</w:t>
      </w:r>
      <w:proofErr w:type="spellEnd"/>
      <w:r w:rsidRPr="00A5224C">
        <w:rPr>
          <w:color w:val="002060"/>
          <w:sz w:val="28"/>
          <w:szCs w:val="28"/>
          <w:lang w:val="en-US"/>
        </w:rPr>
        <w:t>-save-note"&gt;</w:t>
      </w:r>
      <w:r w:rsidRPr="00A5224C">
        <w:rPr>
          <w:color w:val="002060"/>
          <w:sz w:val="28"/>
          <w:szCs w:val="28"/>
        </w:rPr>
        <w:t>Сохранить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3B68698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&lt;/div&gt;</w:t>
      </w:r>
    </w:p>
    <w:p w14:paraId="2FA4767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&lt;/div&gt;</w:t>
      </w:r>
    </w:p>
    <w:p w14:paraId="5361B60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="more-options"&gt;</w:t>
      </w:r>
    </w:p>
    <w:p w14:paraId="6692167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btn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moreOptionsBtn</w:t>
      </w:r>
      <w:proofErr w:type="spellEnd"/>
      <w:r w:rsidRPr="00A5224C">
        <w:rPr>
          <w:color w:val="002060"/>
          <w:sz w:val="28"/>
          <w:szCs w:val="28"/>
          <w:lang w:val="en-US"/>
        </w:rPr>
        <w:t>"&gt;</w:t>
      </w:r>
    </w:p>
    <w:p w14:paraId="0D74DC3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    &lt;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('static', filename='catalog/images/</w:t>
      </w:r>
      <w:proofErr w:type="spellStart"/>
      <w:r w:rsidRPr="00A5224C">
        <w:rPr>
          <w:color w:val="002060"/>
          <w:sz w:val="28"/>
          <w:szCs w:val="28"/>
          <w:lang w:val="en-US"/>
        </w:rPr>
        <w:t>more.svg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="More"&gt;</w:t>
      </w:r>
    </w:p>
    <w:p w14:paraId="57306BD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    &lt;/button&gt;</w:t>
      </w:r>
    </w:p>
    <w:p w14:paraId="77A6E73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="options-dropdown"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optionsDropdown</w:t>
      </w:r>
      <w:proofErr w:type="spellEnd"/>
      <w:r w:rsidRPr="00A5224C">
        <w:rPr>
          <w:color w:val="002060"/>
          <w:sz w:val="28"/>
          <w:szCs w:val="28"/>
          <w:lang w:val="en-US"/>
        </w:rPr>
        <w:t>"&gt;</w:t>
      </w:r>
    </w:p>
    <w:p w14:paraId="5901BC7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Прочитана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32A9039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Читаю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18FAAAB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В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отложенные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63731A0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="dropdown-item"&gt;</w:t>
      </w:r>
      <w:r w:rsidRPr="00A5224C">
        <w:rPr>
          <w:color w:val="002060"/>
          <w:sz w:val="28"/>
          <w:szCs w:val="28"/>
        </w:rPr>
        <w:t>В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желаемые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51BB1EB7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    </w:t>
      </w:r>
      <w:r w:rsidRPr="00840F22">
        <w:rPr>
          <w:color w:val="002060"/>
          <w:sz w:val="28"/>
          <w:szCs w:val="28"/>
          <w:lang w:val="en-US"/>
        </w:rPr>
        <w:t>&lt;/div&gt;</w:t>
      </w:r>
    </w:p>
    <w:p w14:paraId="129642F3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840F22">
        <w:rPr>
          <w:color w:val="002060"/>
          <w:sz w:val="28"/>
          <w:szCs w:val="28"/>
          <w:lang w:val="en-US"/>
        </w:rPr>
        <w:t>                                &lt;/div&gt;</w:t>
      </w:r>
    </w:p>
    <w:p w14:paraId="2993306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840F22">
        <w:rPr>
          <w:color w:val="002060"/>
          <w:sz w:val="28"/>
          <w:szCs w:val="28"/>
          <w:lang w:val="en-US"/>
        </w:rPr>
        <w:t xml:space="preserve">                            </w:t>
      </w:r>
      <w:r w:rsidRPr="00A5224C">
        <w:rPr>
          <w:color w:val="002060"/>
          <w:sz w:val="28"/>
          <w:szCs w:val="28"/>
          <w:lang w:val="en-US"/>
        </w:rPr>
        <w:t>&lt;/div&gt;</w:t>
      </w:r>
    </w:p>
    <w:p w14:paraId="0EB4CE3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{% else %}</w:t>
      </w:r>
    </w:p>
    <w:p w14:paraId="4958C67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 xml:space="preserve">                            &lt;a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</w:t>
      </w:r>
      <w:proofErr w:type="spellStart"/>
      <w:r w:rsidRPr="00A5224C">
        <w:rPr>
          <w:color w:val="002060"/>
          <w:sz w:val="28"/>
          <w:szCs w:val="28"/>
          <w:lang w:val="en-US"/>
        </w:rPr>
        <w:t>auth_login.login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btn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-read"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="text-decoration: none; display: flex; align-items: center; justify-content: center;"&gt;</w:t>
      </w:r>
    </w:p>
    <w:p w14:paraId="6DC18D1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    </w:t>
      </w:r>
      <w:r w:rsidRPr="00A5224C">
        <w:rPr>
          <w:color w:val="002060"/>
          <w:sz w:val="28"/>
          <w:szCs w:val="28"/>
        </w:rPr>
        <w:t>Войти</w:t>
      </w:r>
      <w:r w:rsidRPr="00A5224C">
        <w:rPr>
          <w:color w:val="002060"/>
          <w:sz w:val="28"/>
          <w:szCs w:val="28"/>
          <w:lang w:val="en-US"/>
        </w:rPr>
        <w:t xml:space="preserve">, </w:t>
      </w:r>
      <w:r w:rsidRPr="00A5224C">
        <w:rPr>
          <w:color w:val="002060"/>
          <w:sz w:val="28"/>
          <w:szCs w:val="28"/>
        </w:rPr>
        <w:t>чтобы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читать</w:t>
      </w:r>
    </w:p>
    <w:p w14:paraId="354E22A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&lt;/a&gt;</w:t>
      </w:r>
    </w:p>
    <w:p w14:paraId="1194AAE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&lt;a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</w:t>
      </w:r>
      <w:proofErr w:type="spellStart"/>
      <w:r w:rsidRPr="00A5224C">
        <w:rPr>
          <w:color w:val="002060"/>
          <w:sz w:val="28"/>
          <w:szCs w:val="28"/>
          <w:lang w:val="en-US"/>
        </w:rPr>
        <w:t>auth_login.login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btn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-icon" </w:t>
      </w:r>
      <w:r w:rsidRPr="00A5224C">
        <w:rPr>
          <w:i/>
          <w:iCs/>
          <w:color w:val="002060"/>
          <w:sz w:val="28"/>
          <w:szCs w:val="28"/>
          <w:lang w:val="en-US"/>
        </w:rPr>
        <w:t>title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Войти</w:t>
      </w:r>
      <w:r w:rsidRPr="00A5224C">
        <w:rPr>
          <w:color w:val="002060"/>
          <w:sz w:val="28"/>
          <w:szCs w:val="28"/>
          <w:lang w:val="en-US"/>
        </w:rPr>
        <w:t xml:space="preserve">, </w:t>
      </w:r>
      <w:r w:rsidRPr="00A5224C">
        <w:rPr>
          <w:color w:val="002060"/>
          <w:sz w:val="28"/>
          <w:szCs w:val="28"/>
        </w:rPr>
        <w:t>чтобы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скачать</w:t>
      </w:r>
      <w:r w:rsidRPr="00A5224C">
        <w:rPr>
          <w:color w:val="002060"/>
          <w:sz w:val="28"/>
          <w:szCs w:val="28"/>
          <w:lang w:val="en-US"/>
        </w:rPr>
        <w:t>"&gt;</w:t>
      </w:r>
    </w:p>
    <w:p w14:paraId="0F6D1CE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('static', filename='catalog/images/</w:t>
      </w:r>
      <w:proofErr w:type="spellStart"/>
      <w:r w:rsidRPr="00A5224C">
        <w:rPr>
          <w:color w:val="002060"/>
          <w:sz w:val="28"/>
          <w:szCs w:val="28"/>
          <w:lang w:val="en-US"/>
        </w:rPr>
        <w:t>load.svg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="Load"&gt;</w:t>
      </w:r>
    </w:p>
    <w:p w14:paraId="67FAEAF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&lt;/a&gt;</w:t>
      </w:r>
    </w:p>
    <w:p w14:paraId="2013E04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{% endif %}</w:t>
      </w:r>
    </w:p>
    <w:p w14:paraId="35904E5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C199F0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="author-tools"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="display: none; gap: 10px;"&gt;</w:t>
      </w:r>
    </w:p>
    <w:p w14:paraId="7DF646A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btn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="modal-edit-</w:t>
      </w:r>
      <w:proofErr w:type="spellStart"/>
      <w:r w:rsidRPr="00A5224C">
        <w:rPr>
          <w:color w:val="002060"/>
          <w:sz w:val="28"/>
          <w:szCs w:val="28"/>
          <w:lang w:val="en-US"/>
        </w:rPr>
        <w:t>btn</w:t>
      </w:r>
      <w:proofErr w:type="spellEnd"/>
      <w:r w:rsidRPr="00A5224C">
        <w:rPr>
          <w:color w:val="002060"/>
          <w:sz w:val="28"/>
          <w:szCs w:val="28"/>
          <w:lang w:val="en-US"/>
        </w:rPr>
        <w:t>"&gt;</w:t>
      </w:r>
    </w:p>
    <w:p w14:paraId="6C0050C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('static', filename='catalog/images/</w:t>
      </w:r>
      <w:proofErr w:type="spellStart"/>
      <w:r w:rsidRPr="00A5224C">
        <w:rPr>
          <w:color w:val="002060"/>
          <w:sz w:val="28"/>
          <w:szCs w:val="28"/>
          <w:lang w:val="en-US"/>
        </w:rPr>
        <w:t>edit.svg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="Edit"&gt;</w:t>
      </w:r>
    </w:p>
    <w:p w14:paraId="632898D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&lt;/button&gt;</w:t>
      </w:r>
    </w:p>
    <w:p w14:paraId="277D791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btn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-icon"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="modal-delete-</w:t>
      </w:r>
      <w:proofErr w:type="spellStart"/>
      <w:r w:rsidRPr="00A5224C">
        <w:rPr>
          <w:color w:val="002060"/>
          <w:sz w:val="28"/>
          <w:szCs w:val="28"/>
          <w:lang w:val="en-US"/>
        </w:rPr>
        <w:t>btn</w:t>
      </w:r>
      <w:proofErr w:type="spellEnd"/>
      <w:r w:rsidRPr="00A5224C">
        <w:rPr>
          <w:color w:val="002060"/>
          <w:sz w:val="28"/>
          <w:szCs w:val="28"/>
          <w:lang w:val="en-US"/>
        </w:rPr>
        <w:t>"&gt;</w:t>
      </w:r>
    </w:p>
    <w:p w14:paraId="139BCF5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('static', filename='catalog/images/</w:t>
      </w:r>
      <w:proofErr w:type="spellStart"/>
      <w:r w:rsidRPr="00A5224C">
        <w:rPr>
          <w:color w:val="002060"/>
          <w:sz w:val="28"/>
          <w:szCs w:val="28"/>
          <w:lang w:val="en-US"/>
        </w:rPr>
        <w:t>delete.svg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="Delete"&gt;</w:t>
      </w:r>
    </w:p>
    <w:p w14:paraId="5B6DD78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</w:t>
      </w:r>
      <w:r w:rsidRPr="00A5224C">
        <w:rPr>
          <w:color w:val="002060"/>
          <w:sz w:val="28"/>
          <w:szCs w:val="28"/>
        </w:rPr>
        <w:t>&lt;/</w:t>
      </w:r>
      <w:proofErr w:type="spellStart"/>
      <w:r w:rsidRPr="00A5224C">
        <w:rPr>
          <w:color w:val="002060"/>
          <w:sz w:val="28"/>
          <w:szCs w:val="28"/>
        </w:rPr>
        <w:t>button</w:t>
      </w:r>
      <w:proofErr w:type="spellEnd"/>
      <w:r w:rsidRPr="00A5224C">
        <w:rPr>
          <w:color w:val="002060"/>
          <w:sz w:val="28"/>
          <w:szCs w:val="28"/>
        </w:rPr>
        <w:t>&gt;</w:t>
      </w:r>
    </w:p>
    <w:p w14:paraId="1FF151B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    &lt;/</w:t>
      </w:r>
      <w:proofErr w:type="spellStart"/>
      <w:r w:rsidRPr="00A5224C">
        <w:rPr>
          <w:color w:val="002060"/>
          <w:sz w:val="28"/>
          <w:szCs w:val="28"/>
        </w:rPr>
        <w:t>div</w:t>
      </w:r>
      <w:proofErr w:type="spellEnd"/>
      <w:r w:rsidRPr="00A5224C">
        <w:rPr>
          <w:color w:val="002060"/>
          <w:sz w:val="28"/>
          <w:szCs w:val="28"/>
        </w:rPr>
        <w:t>&gt;</w:t>
      </w:r>
    </w:p>
    <w:p w14:paraId="07D8E23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&lt;/</w:t>
      </w:r>
      <w:proofErr w:type="spellStart"/>
      <w:r w:rsidRPr="00A5224C">
        <w:rPr>
          <w:color w:val="002060"/>
          <w:sz w:val="28"/>
          <w:szCs w:val="28"/>
        </w:rPr>
        <w:t>div</w:t>
      </w:r>
      <w:proofErr w:type="spellEnd"/>
      <w:r w:rsidRPr="00A5224C">
        <w:rPr>
          <w:color w:val="002060"/>
          <w:sz w:val="28"/>
          <w:szCs w:val="28"/>
        </w:rPr>
        <w:t>&gt;</w:t>
      </w:r>
    </w:p>
    <w:p w14:paraId="266B918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07B9D1D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                &lt;h4&gt;Описание&lt;/h4&gt;</w:t>
      </w:r>
    </w:p>
    <w:p w14:paraId="7EB2EB2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</w:rPr>
        <w:t xml:space="preserve">                    </w:t>
      </w:r>
      <w:r w:rsidRPr="00A5224C">
        <w:rPr>
          <w:color w:val="002060"/>
          <w:sz w:val="28"/>
          <w:szCs w:val="28"/>
          <w:lang w:val="en-US"/>
        </w:rPr>
        <w:t xml:space="preserve">&lt;p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="modal-description"&gt;</w:t>
      </w:r>
      <w:r w:rsidRPr="00A5224C">
        <w:rPr>
          <w:color w:val="002060"/>
          <w:sz w:val="28"/>
          <w:szCs w:val="28"/>
        </w:rPr>
        <w:t>Полное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описание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книги</w:t>
      </w:r>
      <w:r w:rsidRPr="00A5224C">
        <w:rPr>
          <w:color w:val="002060"/>
          <w:sz w:val="28"/>
          <w:szCs w:val="28"/>
          <w:lang w:val="en-US"/>
        </w:rPr>
        <w:t>...&lt;/p&gt;</w:t>
      </w:r>
    </w:p>
    <w:p w14:paraId="30F357A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275CB6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="modal-footer-line"&gt;</w:t>
      </w:r>
    </w:p>
    <w:p w14:paraId="7C09EBD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="modal-tags"&gt;</w:t>
      </w:r>
    </w:p>
    <w:p w14:paraId="23A874E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="tag"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="modal-genre"&gt;</w:t>
      </w:r>
      <w:r w:rsidRPr="00A5224C">
        <w:rPr>
          <w:color w:val="002060"/>
          <w:sz w:val="28"/>
          <w:szCs w:val="28"/>
        </w:rPr>
        <w:t>Жанр</w:t>
      </w:r>
      <w:r w:rsidRPr="00A5224C">
        <w:rPr>
          <w:color w:val="002060"/>
          <w:sz w:val="28"/>
          <w:szCs w:val="28"/>
          <w:lang w:val="en-US"/>
        </w:rPr>
        <w:t>&lt;/span&gt;</w:t>
      </w:r>
    </w:p>
    <w:p w14:paraId="10990FA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5AF9E4F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="modal-footer-stars"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="user-rating-section"&gt;</w:t>
      </w:r>
    </w:p>
    <w:p w14:paraId="3FD292A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="star-rating"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="interactive-rating"&gt;</w:t>
      </w:r>
    </w:p>
    <w:p w14:paraId="0C50FB3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('static', filename='catalog/images/</w:t>
      </w:r>
      <w:proofErr w:type="spellStart"/>
      <w:r w:rsidRPr="00A5224C">
        <w:rPr>
          <w:color w:val="002060"/>
          <w:sz w:val="28"/>
          <w:szCs w:val="28"/>
          <w:lang w:val="en-US"/>
        </w:rPr>
        <w:t>star.svg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="1"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="1"&gt;</w:t>
      </w:r>
    </w:p>
    <w:p w14:paraId="19C2521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('static', filename='catalog/images/</w:t>
      </w:r>
      <w:proofErr w:type="spellStart"/>
      <w:r w:rsidRPr="00A5224C">
        <w:rPr>
          <w:color w:val="002060"/>
          <w:sz w:val="28"/>
          <w:szCs w:val="28"/>
          <w:lang w:val="en-US"/>
        </w:rPr>
        <w:t>star.svg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="2"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="2"&gt;</w:t>
      </w:r>
    </w:p>
    <w:p w14:paraId="4ED2E49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('static', filename='catalog/images/</w:t>
      </w:r>
      <w:proofErr w:type="spellStart"/>
      <w:r w:rsidRPr="00A5224C">
        <w:rPr>
          <w:color w:val="002060"/>
          <w:sz w:val="28"/>
          <w:szCs w:val="28"/>
          <w:lang w:val="en-US"/>
        </w:rPr>
        <w:t>star.svg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="3"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="3"&gt;</w:t>
      </w:r>
    </w:p>
    <w:p w14:paraId="0B973D5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>                                &lt;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('static', filename='catalog/images/</w:t>
      </w:r>
      <w:proofErr w:type="spellStart"/>
      <w:r w:rsidRPr="00A5224C">
        <w:rPr>
          <w:color w:val="002060"/>
          <w:sz w:val="28"/>
          <w:szCs w:val="28"/>
          <w:lang w:val="en-US"/>
        </w:rPr>
        <w:t>star.svg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="4"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="4"&gt;</w:t>
      </w:r>
    </w:p>
    <w:p w14:paraId="4419AC1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('static', filename='catalog/images/</w:t>
      </w:r>
      <w:proofErr w:type="spellStart"/>
      <w:r w:rsidRPr="00A5224C">
        <w:rPr>
          <w:color w:val="002060"/>
          <w:sz w:val="28"/>
          <w:szCs w:val="28"/>
          <w:lang w:val="en-US"/>
        </w:rPr>
        <w:t>star.svg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 xml:space="preserve">="5"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="star-icon" </w:t>
      </w:r>
      <w:r w:rsidRPr="00A5224C">
        <w:rPr>
          <w:i/>
          <w:iCs/>
          <w:color w:val="002060"/>
          <w:sz w:val="28"/>
          <w:szCs w:val="28"/>
          <w:lang w:val="en-US"/>
        </w:rPr>
        <w:t>data-value</w:t>
      </w:r>
      <w:r w:rsidRPr="00A5224C">
        <w:rPr>
          <w:color w:val="002060"/>
          <w:sz w:val="28"/>
          <w:szCs w:val="28"/>
          <w:lang w:val="en-US"/>
        </w:rPr>
        <w:t>="5"&gt;</w:t>
      </w:r>
    </w:p>
    <w:p w14:paraId="27ECCF7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42E0F16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4A9929E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70EA1D1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606B242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0957689B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</w:t>
      </w:r>
      <w:r w:rsidRPr="00840F22">
        <w:rPr>
          <w:color w:val="002060"/>
          <w:sz w:val="28"/>
          <w:szCs w:val="28"/>
          <w:lang w:val="en-US"/>
        </w:rPr>
        <w:t>&lt;/div&gt;</w:t>
      </w:r>
    </w:p>
    <w:p w14:paraId="7954B3C2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840F22">
        <w:rPr>
          <w:color w:val="002060"/>
          <w:sz w:val="28"/>
          <w:szCs w:val="28"/>
          <w:lang w:val="en-US"/>
        </w:rPr>
        <w:t>    &lt;/div&gt;</w:t>
      </w:r>
    </w:p>
    <w:p w14:paraId="4181152F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101681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840F22">
        <w:rPr>
          <w:color w:val="002060"/>
          <w:sz w:val="28"/>
          <w:szCs w:val="28"/>
          <w:lang w:val="en-US"/>
        </w:rPr>
        <w:t xml:space="preserve">    </w:t>
      </w:r>
      <w:r w:rsidRPr="00A5224C">
        <w:rPr>
          <w:color w:val="002060"/>
          <w:sz w:val="28"/>
          <w:szCs w:val="28"/>
          <w:lang w:val="en-US"/>
        </w:rPr>
        <w:t xml:space="preserve">&lt;div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editBookModal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="modal"&gt;</w:t>
      </w:r>
    </w:p>
    <w:p w14:paraId="4A7B3AE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="modal-content add-book-content"&gt;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="close-modal"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closeEditBook</w:t>
      </w:r>
      <w:proofErr w:type="spellEnd"/>
      <w:r w:rsidRPr="00A5224C">
        <w:rPr>
          <w:color w:val="002060"/>
          <w:sz w:val="28"/>
          <w:szCs w:val="28"/>
          <w:lang w:val="en-US"/>
        </w:rPr>
        <w:t>"&gt;&amp;times;&lt;/span&gt;</w:t>
      </w:r>
    </w:p>
    <w:p w14:paraId="749049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&lt;h2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="modal-title"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editModalTitle</w:t>
      </w:r>
      <w:proofErr w:type="spellEnd"/>
      <w:r w:rsidRPr="00A5224C">
        <w:rPr>
          <w:color w:val="002060"/>
          <w:sz w:val="28"/>
          <w:szCs w:val="28"/>
          <w:lang w:val="en-US"/>
        </w:rPr>
        <w:t>"&gt;</w:t>
      </w:r>
      <w:r w:rsidRPr="00A5224C">
        <w:rPr>
          <w:color w:val="002060"/>
          <w:sz w:val="28"/>
          <w:szCs w:val="28"/>
        </w:rPr>
        <w:t>Редактирование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книги</w:t>
      </w:r>
      <w:r w:rsidRPr="00A5224C">
        <w:rPr>
          <w:color w:val="002060"/>
          <w:sz w:val="28"/>
          <w:szCs w:val="28"/>
          <w:lang w:val="en-US"/>
        </w:rPr>
        <w:t>&lt;/h2&gt;</w:t>
      </w:r>
    </w:p>
    <w:p w14:paraId="5E691DD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1A9AC1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&lt;form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editBookForm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"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novalidate</w:t>
      </w:r>
      <w:proofErr w:type="spellEnd"/>
      <w:r w:rsidRPr="00A5224C">
        <w:rPr>
          <w:color w:val="002060"/>
          <w:sz w:val="28"/>
          <w:szCs w:val="28"/>
          <w:lang w:val="en-US"/>
        </w:rPr>
        <w:t>&gt;</w:t>
      </w:r>
    </w:p>
    <w:p w14:paraId="653B23E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="hidden"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book_id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="edit-book-id"&gt;</w:t>
      </w:r>
    </w:p>
    <w:p w14:paraId="28DC337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2AE976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="modal-body add-book-grid"&gt;</w:t>
      </w:r>
    </w:p>
    <w:p w14:paraId="1EF1F42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="upload-cover-section"&gt;</w:t>
      </w:r>
    </w:p>
    <w:p w14:paraId="432F369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="cover-</w:t>
      </w:r>
      <w:proofErr w:type="spellStart"/>
      <w:r w:rsidRPr="00A5224C">
        <w:rPr>
          <w:color w:val="002060"/>
          <w:sz w:val="28"/>
          <w:szCs w:val="28"/>
          <w:lang w:val="en-US"/>
        </w:rPr>
        <w:t>dropzone</w:t>
      </w:r>
      <w:proofErr w:type="spellEnd"/>
      <w:r w:rsidRPr="00A5224C">
        <w:rPr>
          <w:color w:val="002060"/>
          <w:sz w:val="28"/>
          <w:szCs w:val="28"/>
          <w:lang w:val="en-US"/>
        </w:rPr>
        <w:t>"&gt;</w:t>
      </w:r>
    </w:p>
    <w:p w14:paraId="054DCC7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dropzone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-content"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editDropzoneContent</w:t>
      </w:r>
      <w:proofErr w:type="spellEnd"/>
      <w:r w:rsidRPr="00A5224C">
        <w:rPr>
          <w:color w:val="002060"/>
          <w:sz w:val="28"/>
          <w:szCs w:val="28"/>
          <w:lang w:val="en-US"/>
        </w:rPr>
        <w:t>"&gt;</w:t>
      </w:r>
    </w:p>
    <w:p w14:paraId="14AAD9D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    &lt;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="edit-cover-preview"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 xml:space="preserve">="width:100%; height:100%; </w:t>
      </w:r>
      <w:proofErr w:type="spellStart"/>
      <w:r w:rsidRPr="00A5224C">
        <w:rPr>
          <w:color w:val="002060"/>
          <w:sz w:val="28"/>
          <w:szCs w:val="28"/>
          <w:lang w:val="en-US"/>
        </w:rPr>
        <w:t>object-fit:cover</w:t>
      </w:r>
      <w:proofErr w:type="spellEnd"/>
      <w:r w:rsidRPr="00A5224C">
        <w:rPr>
          <w:color w:val="002060"/>
          <w:sz w:val="28"/>
          <w:szCs w:val="28"/>
          <w:lang w:val="en-US"/>
        </w:rPr>
        <w:t>; border-radius:28px;"&gt;</w:t>
      </w:r>
    </w:p>
    <w:p w14:paraId="7974AFD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&lt;/div&gt;</w:t>
      </w:r>
    </w:p>
    <w:p w14:paraId="0C8A28D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2B4E7FD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&lt;p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="font-size: 12px; color: #888; margin-top: 10px; text-align: center;"&gt;</w:t>
      </w:r>
      <w:r w:rsidRPr="00A5224C">
        <w:rPr>
          <w:color w:val="002060"/>
          <w:sz w:val="28"/>
          <w:szCs w:val="28"/>
        </w:rPr>
        <w:t>Обложку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можно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изменить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только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в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личном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кабинете</w:t>
      </w:r>
      <w:r w:rsidRPr="00A5224C">
        <w:rPr>
          <w:color w:val="002060"/>
          <w:sz w:val="28"/>
          <w:szCs w:val="28"/>
          <w:lang w:val="en-US"/>
        </w:rPr>
        <w:t>&lt;/p&gt;</w:t>
      </w:r>
    </w:p>
    <w:p w14:paraId="7D8A9DD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9D51E7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FFD7B7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="add-book-form"&gt;</w:t>
      </w:r>
    </w:p>
    <w:p w14:paraId="0A774B3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1D8D70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="title"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="edit-book-title"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="form-input </w:t>
      </w:r>
      <w:proofErr w:type="spellStart"/>
      <w:r w:rsidRPr="00A5224C">
        <w:rPr>
          <w:color w:val="002060"/>
          <w:sz w:val="28"/>
          <w:szCs w:val="28"/>
          <w:lang w:val="en-US"/>
        </w:rPr>
        <w:t>readonly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-field"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Название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readonly</w:t>
      </w:r>
      <w:proofErr w:type="spellEnd"/>
      <w:r w:rsidRPr="00A5224C">
        <w:rPr>
          <w:color w:val="002060"/>
          <w:sz w:val="28"/>
          <w:szCs w:val="28"/>
          <w:lang w:val="en-US"/>
        </w:rPr>
        <w:t>&gt;</w:t>
      </w:r>
    </w:p>
    <w:p w14:paraId="5630DAF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="err-book-title"&gt;&lt;/span&gt;</w:t>
      </w:r>
    </w:p>
    <w:p w14:paraId="2B4CB3B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3897044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148B728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="author"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="edit-book-author"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="form-input </w:t>
      </w:r>
      <w:proofErr w:type="spellStart"/>
      <w:r w:rsidRPr="00A5224C">
        <w:rPr>
          <w:color w:val="002060"/>
          <w:sz w:val="28"/>
          <w:szCs w:val="28"/>
          <w:lang w:val="en-US"/>
        </w:rPr>
        <w:t>readonly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-field"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Автор</w:t>
      </w:r>
      <w:r w:rsidRPr="00A5224C">
        <w:rPr>
          <w:color w:val="002060"/>
          <w:sz w:val="28"/>
          <w:szCs w:val="28"/>
          <w:lang w:val="en-US"/>
        </w:rPr>
        <w:t xml:space="preserve">"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readonly</w:t>
      </w:r>
      <w:proofErr w:type="spellEnd"/>
      <w:r w:rsidRPr="00A5224C">
        <w:rPr>
          <w:color w:val="002060"/>
          <w:sz w:val="28"/>
          <w:szCs w:val="28"/>
          <w:lang w:val="en-US"/>
        </w:rPr>
        <w:t>&gt;</w:t>
      </w:r>
    </w:p>
    <w:p w14:paraId="44B680D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="err-book-author"&gt;&lt;/span&gt;</w:t>
      </w:r>
    </w:p>
    <w:p w14:paraId="287A588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78A22BD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0079F02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="number"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="year"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="edit-book-year"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Год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издания</w:t>
      </w:r>
      <w:r w:rsidRPr="00A5224C">
        <w:rPr>
          <w:color w:val="002060"/>
          <w:sz w:val="28"/>
          <w:szCs w:val="28"/>
          <w:lang w:val="en-US"/>
        </w:rPr>
        <w:t>"&gt;</w:t>
      </w:r>
    </w:p>
    <w:p w14:paraId="60FE5EB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="err-book-year"&gt;&lt;/span&gt;</w:t>
      </w:r>
    </w:p>
    <w:p w14:paraId="19851AF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2268D57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2AD21E9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&lt;input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="text"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="genre"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="edit-book-genre"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="form-input"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Жанр</w:t>
      </w:r>
      <w:r w:rsidRPr="00A5224C">
        <w:rPr>
          <w:color w:val="002060"/>
          <w:sz w:val="28"/>
          <w:szCs w:val="28"/>
          <w:lang w:val="en-US"/>
        </w:rPr>
        <w:t>"&gt;</w:t>
      </w:r>
    </w:p>
    <w:p w14:paraId="59ECFB1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="err-book-genre"&gt;&lt;/span&gt;</w:t>
      </w:r>
    </w:p>
    <w:p w14:paraId="736AB3C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5F80634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="form-group"&gt;</w:t>
      </w:r>
    </w:p>
    <w:p w14:paraId="5B6DE12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    &lt;</w:t>
      </w:r>
      <w:proofErr w:type="spellStart"/>
      <w:r w:rsidRPr="00A5224C">
        <w:rPr>
          <w:color w:val="002060"/>
          <w:sz w:val="28"/>
          <w:szCs w:val="28"/>
          <w:lang w:val="en-US"/>
        </w:rPr>
        <w:t>textarea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i/>
          <w:iCs/>
          <w:color w:val="002060"/>
          <w:sz w:val="28"/>
          <w:szCs w:val="28"/>
          <w:lang w:val="en-US"/>
        </w:rPr>
        <w:t>name</w:t>
      </w:r>
      <w:r w:rsidRPr="00A5224C">
        <w:rPr>
          <w:color w:val="002060"/>
          <w:sz w:val="28"/>
          <w:szCs w:val="28"/>
          <w:lang w:val="en-US"/>
        </w:rPr>
        <w:t xml:space="preserve">="description"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 xml:space="preserve">="edit-book-description"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="form-</w:t>
      </w:r>
      <w:proofErr w:type="spellStart"/>
      <w:r w:rsidRPr="00A5224C">
        <w:rPr>
          <w:color w:val="002060"/>
          <w:sz w:val="28"/>
          <w:szCs w:val="28"/>
          <w:lang w:val="en-US"/>
        </w:rPr>
        <w:t>textarea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placeholder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Описание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книги</w:t>
      </w:r>
      <w:r w:rsidRPr="00A5224C">
        <w:rPr>
          <w:color w:val="002060"/>
          <w:sz w:val="28"/>
          <w:szCs w:val="28"/>
          <w:lang w:val="en-US"/>
        </w:rPr>
        <w:t>"&gt;&lt;/</w:t>
      </w:r>
      <w:proofErr w:type="spellStart"/>
      <w:r w:rsidRPr="00A5224C">
        <w:rPr>
          <w:color w:val="002060"/>
          <w:sz w:val="28"/>
          <w:szCs w:val="28"/>
          <w:lang w:val="en-US"/>
        </w:rPr>
        <w:t>textarea</w:t>
      </w:r>
      <w:proofErr w:type="spellEnd"/>
      <w:r w:rsidRPr="00A5224C">
        <w:rPr>
          <w:color w:val="002060"/>
          <w:sz w:val="28"/>
          <w:szCs w:val="28"/>
          <w:lang w:val="en-US"/>
        </w:rPr>
        <w:t>&gt;</w:t>
      </w:r>
    </w:p>
    <w:p w14:paraId="2162814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&lt;span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="error-text"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="err-book-description"&gt;&lt;/span&gt;</w:t>
      </w:r>
    </w:p>
    <w:p w14:paraId="5B05ABC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039AB86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19FE34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 xml:space="preserve">="submit-row"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="display: flex; gap: 10px;"&gt;</w:t>
      </w:r>
    </w:p>
    <w:p w14:paraId="4DDE578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&lt;button </w:t>
      </w:r>
      <w:r w:rsidRPr="00A5224C">
        <w:rPr>
          <w:i/>
          <w:iCs/>
          <w:color w:val="002060"/>
          <w:sz w:val="28"/>
          <w:szCs w:val="28"/>
          <w:lang w:val="en-US"/>
        </w:rPr>
        <w:t>type</w:t>
      </w:r>
      <w:r w:rsidRPr="00A5224C">
        <w:rPr>
          <w:color w:val="002060"/>
          <w:sz w:val="28"/>
          <w:szCs w:val="28"/>
          <w:lang w:val="en-US"/>
        </w:rPr>
        <w:t xml:space="preserve">="submit"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btn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-submit-book" </w:t>
      </w:r>
      <w:r w:rsidRPr="00A5224C">
        <w:rPr>
          <w:i/>
          <w:iCs/>
          <w:color w:val="002060"/>
          <w:sz w:val="28"/>
          <w:szCs w:val="28"/>
          <w:lang w:val="en-US"/>
        </w:rPr>
        <w:t>id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submitEditBook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style</w:t>
      </w:r>
      <w:r w:rsidRPr="00A5224C">
        <w:rPr>
          <w:color w:val="002060"/>
          <w:sz w:val="28"/>
          <w:szCs w:val="28"/>
          <w:lang w:val="en-US"/>
        </w:rPr>
        <w:t>="flex: 2;"&gt;</w:t>
      </w:r>
      <w:r w:rsidRPr="00A5224C">
        <w:rPr>
          <w:color w:val="002060"/>
          <w:sz w:val="28"/>
          <w:szCs w:val="28"/>
        </w:rPr>
        <w:t>Сохранить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изменения</w:t>
      </w:r>
      <w:r w:rsidRPr="00A5224C">
        <w:rPr>
          <w:color w:val="002060"/>
          <w:sz w:val="28"/>
          <w:szCs w:val="28"/>
          <w:lang w:val="en-US"/>
        </w:rPr>
        <w:t>&lt;/button&gt;</w:t>
      </w:r>
    </w:p>
    <w:p w14:paraId="65CFEB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&lt;/div&gt;</w:t>
      </w:r>
    </w:p>
    <w:p w14:paraId="7492D55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00F9990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3183083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&lt;/form&gt;</w:t>
      </w:r>
    </w:p>
    <w:p w14:paraId="0AE0380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&lt;/div&gt;</w:t>
      </w:r>
    </w:p>
    <w:p w14:paraId="56D2F20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&lt;/div&gt;</w:t>
      </w:r>
    </w:p>
    <w:p w14:paraId="759D112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25A7C7A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&lt;footer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="main-footer"&gt;</w:t>
      </w:r>
    </w:p>
    <w:p w14:paraId="30A249D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="footer-container"&gt;</w:t>
      </w:r>
    </w:p>
    <w:p w14:paraId="5CF6F16D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="footer-top"&gt;</w:t>
      </w:r>
    </w:p>
    <w:p w14:paraId="0898D14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="footer-left"&gt;</w:t>
      </w:r>
    </w:p>
    <w:p w14:paraId="69A1026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</w:t>
      </w:r>
      <w:proofErr w:type="spellStart"/>
      <w:r w:rsidRPr="00A5224C">
        <w:rPr>
          <w:color w:val="002060"/>
          <w:sz w:val="28"/>
          <w:szCs w:val="28"/>
          <w:lang w:val="en-US"/>
        </w:rPr>
        <w:t>main.index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="footer-logo"&gt;E-Book&lt;/a&gt;</w:t>
      </w:r>
    </w:p>
    <w:p w14:paraId="60E62E6A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="social-links"&gt;</w:t>
      </w:r>
    </w:p>
    <w:p w14:paraId="798F822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="social-item"&gt;&lt;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('static', filename='main/images/</w:t>
      </w:r>
      <w:proofErr w:type="spellStart"/>
      <w:r w:rsidRPr="00A5224C">
        <w:rPr>
          <w:color w:val="002060"/>
          <w:sz w:val="28"/>
          <w:szCs w:val="28"/>
          <w:lang w:val="en-US"/>
        </w:rPr>
        <w:t>tg.svg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tg</w:t>
      </w:r>
      <w:proofErr w:type="spellEnd"/>
      <w:r w:rsidRPr="00A5224C">
        <w:rPr>
          <w:color w:val="002060"/>
          <w:sz w:val="28"/>
          <w:szCs w:val="28"/>
          <w:lang w:val="en-US"/>
        </w:rPr>
        <w:t>"&gt;&lt;/div&gt;</w:t>
      </w:r>
    </w:p>
    <w:p w14:paraId="118116B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="social-item"&gt;&lt;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('static', filename='main/images/</w:t>
      </w:r>
      <w:proofErr w:type="spellStart"/>
      <w:r w:rsidRPr="00A5224C">
        <w:rPr>
          <w:color w:val="002060"/>
          <w:sz w:val="28"/>
          <w:szCs w:val="28"/>
          <w:lang w:val="en-US"/>
        </w:rPr>
        <w:t>inst.svg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inst</w:t>
      </w:r>
      <w:proofErr w:type="spellEnd"/>
      <w:r w:rsidRPr="00A5224C">
        <w:rPr>
          <w:color w:val="002060"/>
          <w:sz w:val="28"/>
          <w:szCs w:val="28"/>
          <w:lang w:val="en-US"/>
        </w:rPr>
        <w:t>"&gt;&lt;/div&gt;</w:t>
      </w:r>
    </w:p>
    <w:p w14:paraId="205150C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lastRenderedPageBreak/>
        <w:t xml:space="preserve">        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="social-item"&gt;&lt;</w:t>
      </w:r>
      <w:proofErr w:type="spellStart"/>
      <w:r w:rsidRPr="00A5224C">
        <w:rPr>
          <w:color w:val="002060"/>
          <w:sz w:val="28"/>
          <w:szCs w:val="28"/>
          <w:lang w:val="en-US"/>
        </w:rPr>
        <w:t>img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('static', filename='main/images/</w:t>
      </w:r>
      <w:proofErr w:type="spellStart"/>
      <w:r w:rsidRPr="00A5224C">
        <w:rPr>
          <w:color w:val="002060"/>
          <w:sz w:val="28"/>
          <w:szCs w:val="28"/>
          <w:lang w:val="en-US"/>
        </w:rPr>
        <w:t>vk.svg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') }}" </w:t>
      </w:r>
      <w:r w:rsidRPr="00A5224C">
        <w:rPr>
          <w:i/>
          <w:iCs/>
          <w:color w:val="002060"/>
          <w:sz w:val="28"/>
          <w:szCs w:val="28"/>
          <w:lang w:val="en-US"/>
        </w:rPr>
        <w:t>alt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vk</w:t>
      </w:r>
      <w:proofErr w:type="spellEnd"/>
      <w:r w:rsidRPr="00A5224C">
        <w:rPr>
          <w:color w:val="002060"/>
          <w:sz w:val="28"/>
          <w:szCs w:val="28"/>
          <w:lang w:val="en-US"/>
        </w:rPr>
        <w:t>"&gt;&lt;/div&gt;</w:t>
      </w:r>
    </w:p>
    <w:p w14:paraId="6A93F9FE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&lt;/div&gt;</w:t>
      </w:r>
    </w:p>
    <w:p w14:paraId="49EA651B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4035A2D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&lt;nav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="footer-nav"&gt;</w:t>
      </w:r>
    </w:p>
    <w:p w14:paraId="64B5BAE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</w:t>
      </w:r>
      <w:proofErr w:type="spellStart"/>
      <w:r w:rsidRPr="00A5224C">
        <w:rPr>
          <w:color w:val="002060"/>
          <w:sz w:val="28"/>
          <w:szCs w:val="28"/>
          <w:lang w:val="en-US"/>
        </w:rPr>
        <w:t>main.index</w:t>
      </w:r>
      <w:proofErr w:type="spellEnd"/>
      <w:r w:rsidRPr="00A5224C">
        <w:rPr>
          <w:color w:val="002060"/>
          <w:sz w:val="28"/>
          <w:szCs w:val="28"/>
          <w:lang w:val="en-US"/>
        </w:rPr>
        <w:t>') }}"&gt;</w:t>
      </w:r>
      <w:r w:rsidRPr="00A5224C">
        <w:rPr>
          <w:color w:val="002060"/>
          <w:sz w:val="28"/>
          <w:szCs w:val="28"/>
        </w:rPr>
        <w:t>Главная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2ACFCF64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</w:t>
      </w:r>
      <w:proofErr w:type="spellStart"/>
      <w:r w:rsidRPr="00A5224C">
        <w:rPr>
          <w:color w:val="002060"/>
          <w:sz w:val="28"/>
          <w:szCs w:val="28"/>
          <w:lang w:val="en-US"/>
        </w:rPr>
        <w:t>main.about_page</w:t>
      </w:r>
      <w:proofErr w:type="spellEnd"/>
      <w:r w:rsidRPr="00A5224C">
        <w:rPr>
          <w:color w:val="002060"/>
          <w:sz w:val="28"/>
          <w:szCs w:val="28"/>
          <w:lang w:val="en-US"/>
        </w:rPr>
        <w:t>') }}"&gt;</w:t>
      </w:r>
      <w:r w:rsidRPr="00A5224C">
        <w:rPr>
          <w:color w:val="002060"/>
          <w:sz w:val="28"/>
          <w:szCs w:val="28"/>
        </w:rPr>
        <w:t>О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продукте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0153EDE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</w:t>
      </w:r>
      <w:proofErr w:type="spellStart"/>
      <w:r w:rsidRPr="00A5224C">
        <w:rPr>
          <w:color w:val="002060"/>
          <w:sz w:val="28"/>
          <w:szCs w:val="28"/>
          <w:lang w:val="en-US"/>
        </w:rPr>
        <w:t>main.contacts_page</w:t>
      </w:r>
      <w:proofErr w:type="spellEnd"/>
      <w:r w:rsidRPr="00A5224C">
        <w:rPr>
          <w:color w:val="002060"/>
          <w:sz w:val="28"/>
          <w:szCs w:val="28"/>
          <w:lang w:val="en-US"/>
        </w:rPr>
        <w:t>') }}"&gt;</w:t>
      </w:r>
      <w:r w:rsidRPr="00A5224C">
        <w:rPr>
          <w:color w:val="002060"/>
          <w:sz w:val="28"/>
          <w:szCs w:val="28"/>
        </w:rPr>
        <w:t>Контакты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0BDA375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A5224C">
        <w:rPr>
          <w:color w:val="002060"/>
          <w:sz w:val="28"/>
          <w:szCs w:val="28"/>
          <w:lang w:val="en-US"/>
        </w:rPr>
        <w:t>url_for</w:t>
      </w:r>
      <w:proofErr w:type="spellEnd"/>
      <w:r w:rsidRPr="00A5224C">
        <w:rPr>
          <w:color w:val="002060"/>
          <w:sz w:val="28"/>
          <w:szCs w:val="28"/>
          <w:lang w:val="en-US"/>
        </w:rPr>
        <w:t>('</w:t>
      </w:r>
      <w:proofErr w:type="spellStart"/>
      <w:r w:rsidRPr="00A5224C">
        <w:rPr>
          <w:color w:val="002060"/>
          <w:sz w:val="28"/>
          <w:szCs w:val="28"/>
          <w:lang w:val="en-US"/>
        </w:rPr>
        <w:t>main.lk_page</w:t>
      </w:r>
      <w:proofErr w:type="spellEnd"/>
      <w:r w:rsidRPr="00A5224C">
        <w:rPr>
          <w:color w:val="002060"/>
          <w:sz w:val="28"/>
          <w:szCs w:val="28"/>
          <w:lang w:val="en-US"/>
        </w:rPr>
        <w:t>') }}"&gt;</w:t>
      </w:r>
      <w:r w:rsidRPr="00A5224C">
        <w:rPr>
          <w:color w:val="002060"/>
          <w:sz w:val="28"/>
          <w:szCs w:val="28"/>
        </w:rPr>
        <w:t>Личный</w:t>
      </w:r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color w:val="002060"/>
          <w:sz w:val="28"/>
          <w:szCs w:val="28"/>
        </w:rPr>
        <w:t>кабинет</w:t>
      </w:r>
      <w:r w:rsidRPr="00A5224C">
        <w:rPr>
          <w:color w:val="002060"/>
          <w:sz w:val="28"/>
          <w:szCs w:val="28"/>
          <w:lang w:val="en-US"/>
        </w:rPr>
        <w:t>&lt;/a&gt;</w:t>
      </w:r>
    </w:p>
    <w:p w14:paraId="4D8AEE6F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&lt;/nav&gt;</w:t>
      </w:r>
    </w:p>
    <w:p w14:paraId="65EA0322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="footer-right"&gt;</w:t>
      </w:r>
    </w:p>
    <w:p w14:paraId="5D87199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&lt;a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="#"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btn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-up" </w:t>
      </w:r>
      <w:r w:rsidRPr="00A5224C">
        <w:rPr>
          <w:i/>
          <w:iCs/>
          <w:color w:val="002060"/>
          <w:sz w:val="28"/>
          <w:szCs w:val="28"/>
          <w:lang w:val="en-US"/>
        </w:rPr>
        <w:t>title</w:t>
      </w:r>
      <w:r w:rsidRPr="00A5224C">
        <w:rPr>
          <w:color w:val="002060"/>
          <w:sz w:val="28"/>
          <w:szCs w:val="28"/>
          <w:lang w:val="en-US"/>
        </w:rPr>
        <w:t>="</w:t>
      </w:r>
      <w:r w:rsidRPr="00A5224C">
        <w:rPr>
          <w:color w:val="002060"/>
          <w:sz w:val="28"/>
          <w:szCs w:val="28"/>
        </w:rPr>
        <w:t>Наверх</w:t>
      </w:r>
      <w:r w:rsidRPr="00A5224C">
        <w:rPr>
          <w:color w:val="002060"/>
          <w:sz w:val="28"/>
          <w:szCs w:val="28"/>
          <w:lang w:val="en-US"/>
        </w:rPr>
        <w:t>"&gt;</w:t>
      </w:r>
    </w:p>
    <w:p w14:paraId="22EDF22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</w:t>
      </w:r>
      <w:proofErr w:type="spellStart"/>
      <w:r w:rsidRPr="00A5224C">
        <w:rPr>
          <w:color w:val="002060"/>
          <w:sz w:val="28"/>
          <w:szCs w:val="28"/>
          <w:lang w:val="en-US"/>
        </w:rPr>
        <w:t>svg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 </w:t>
      </w:r>
      <w:r w:rsidRPr="00A5224C">
        <w:rPr>
          <w:i/>
          <w:iCs/>
          <w:color w:val="002060"/>
          <w:sz w:val="28"/>
          <w:szCs w:val="28"/>
          <w:lang w:val="en-US"/>
        </w:rPr>
        <w:t>width</w:t>
      </w:r>
      <w:r w:rsidRPr="00A5224C">
        <w:rPr>
          <w:color w:val="002060"/>
          <w:sz w:val="28"/>
          <w:szCs w:val="28"/>
          <w:lang w:val="en-US"/>
        </w:rPr>
        <w:t xml:space="preserve">="24" </w:t>
      </w:r>
      <w:r w:rsidRPr="00A5224C">
        <w:rPr>
          <w:i/>
          <w:iCs/>
          <w:color w:val="002060"/>
          <w:sz w:val="28"/>
          <w:szCs w:val="28"/>
          <w:lang w:val="en-US"/>
        </w:rPr>
        <w:t>height</w:t>
      </w:r>
      <w:r w:rsidRPr="00A5224C">
        <w:rPr>
          <w:color w:val="002060"/>
          <w:sz w:val="28"/>
          <w:szCs w:val="28"/>
          <w:lang w:val="en-US"/>
        </w:rPr>
        <w:t xml:space="preserve">="24" </w:t>
      </w:r>
      <w:proofErr w:type="spellStart"/>
      <w:r w:rsidRPr="00A5224C">
        <w:rPr>
          <w:i/>
          <w:iCs/>
          <w:color w:val="002060"/>
          <w:sz w:val="28"/>
          <w:szCs w:val="28"/>
          <w:lang w:val="en-US"/>
        </w:rPr>
        <w:t>viewBox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="0 0 24 24" </w:t>
      </w:r>
      <w:r w:rsidRPr="00A5224C">
        <w:rPr>
          <w:i/>
          <w:iCs/>
          <w:color w:val="002060"/>
          <w:sz w:val="28"/>
          <w:szCs w:val="28"/>
          <w:lang w:val="en-US"/>
        </w:rPr>
        <w:t>fill</w:t>
      </w:r>
      <w:r w:rsidRPr="00A5224C">
        <w:rPr>
          <w:color w:val="002060"/>
          <w:sz w:val="28"/>
          <w:szCs w:val="28"/>
          <w:lang w:val="en-US"/>
        </w:rPr>
        <w:t xml:space="preserve">="none" </w:t>
      </w:r>
      <w:r w:rsidRPr="00A5224C">
        <w:rPr>
          <w:i/>
          <w:iCs/>
          <w:color w:val="002060"/>
          <w:sz w:val="28"/>
          <w:szCs w:val="28"/>
          <w:lang w:val="en-US"/>
        </w:rPr>
        <w:t>stroke</w:t>
      </w:r>
      <w:r w:rsidRPr="00A5224C">
        <w:rPr>
          <w:color w:val="002060"/>
          <w:sz w:val="28"/>
          <w:szCs w:val="28"/>
          <w:lang w:val="en-US"/>
        </w:rPr>
        <w:t>="</w:t>
      </w:r>
      <w:proofErr w:type="spellStart"/>
      <w:r w:rsidRPr="00A5224C">
        <w:rPr>
          <w:color w:val="002060"/>
          <w:sz w:val="28"/>
          <w:szCs w:val="28"/>
          <w:lang w:val="en-US"/>
        </w:rPr>
        <w:t>currentColor</w:t>
      </w:r>
      <w:proofErr w:type="spellEnd"/>
      <w:r w:rsidRPr="00A5224C">
        <w:rPr>
          <w:color w:val="002060"/>
          <w:sz w:val="28"/>
          <w:szCs w:val="28"/>
          <w:lang w:val="en-US"/>
        </w:rPr>
        <w:t xml:space="preserve">" </w:t>
      </w:r>
      <w:r w:rsidRPr="00A5224C">
        <w:rPr>
          <w:i/>
          <w:iCs/>
          <w:color w:val="002060"/>
          <w:sz w:val="28"/>
          <w:szCs w:val="28"/>
          <w:lang w:val="en-US"/>
        </w:rPr>
        <w:t>stroke-width</w:t>
      </w:r>
      <w:r w:rsidRPr="00A5224C">
        <w:rPr>
          <w:color w:val="002060"/>
          <w:sz w:val="28"/>
          <w:szCs w:val="28"/>
          <w:lang w:val="en-US"/>
        </w:rPr>
        <w:t>="2"&gt;</w:t>
      </w:r>
    </w:p>
    <w:p w14:paraId="1D6F876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                &lt;path </w:t>
      </w:r>
      <w:r w:rsidRPr="00A5224C">
        <w:rPr>
          <w:i/>
          <w:iCs/>
          <w:color w:val="002060"/>
          <w:sz w:val="28"/>
          <w:szCs w:val="28"/>
          <w:lang w:val="en-US"/>
        </w:rPr>
        <w:t>d</w:t>
      </w:r>
      <w:r w:rsidRPr="00A5224C">
        <w:rPr>
          <w:color w:val="002060"/>
          <w:sz w:val="28"/>
          <w:szCs w:val="28"/>
          <w:lang w:val="en-US"/>
        </w:rPr>
        <w:t>="M12 19V5M5 12l7-7 7 7"/&gt;</w:t>
      </w:r>
    </w:p>
    <w:p w14:paraId="5AAA4DF6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    &lt;/</w:t>
      </w:r>
      <w:proofErr w:type="spellStart"/>
      <w:r w:rsidRPr="00A5224C">
        <w:rPr>
          <w:color w:val="002060"/>
          <w:sz w:val="28"/>
          <w:szCs w:val="28"/>
          <w:lang w:val="en-US"/>
        </w:rPr>
        <w:t>svg</w:t>
      </w:r>
      <w:proofErr w:type="spellEnd"/>
      <w:r w:rsidRPr="00A5224C">
        <w:rPr>
          <w:color w:val="002060"/>
          <w:sz w:val="28"/>
          <w:szCs w:val="28"/>
          <w:lang w:val="en-US"/>
        </w:rPr>
        <w:t>&gt;</w:t>
      </w:r>
    </w:p>
    <w:p w14:paraId="527DC483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    &lt;/a&gt;</w:t>
      </w:r>
    </w:p>
    <w:p w14:paraId="3DE8AFE1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    &lt;/div&gt;</w:t>
      </w:r>
    </w:p>
    <w:p w14:paraId="22B01FDC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>            &lt;/div&gt;</w:t>
      </w:r>
    </w:p>
    <w:p w14:paraId="59C2FB95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A5224C">
        <w:rPr>
          <w:color w:val="002060"/>
          <w:sz w:val="28"/>
          <w:szCs w:val="28"/>
          <w:lang w:val="en-US"/>
        </w:rPr>
        <w:t xml:space="preserve">            &lt;div </w:t>
      </w:r>
      <w:r w:rsidRPr="00A5224C">
        <w:rPr>
          <w:i/>
          <w:iCs/>
          <w:color w:val="002060"/>
          <w:sz w:val="28"/>
          <w:szCs w:val="28"/>
          <w:lang w:val="en-US"/>
        </w:rPr>
        <w:t>class</w:t>
      </w:r>
      <w:r w:rsidRPr="00A5224C">
        <w:rPr>
          <w:color w:val="002060"/>
          <w:sz w:val="28"/>
          <w:szCs w:val="28"/>
          <w:lang w:val="en-US"/>
        </w:rPr>
        <w:t>="footer-line"&gt;&lt;/div&gt;</w:t>
      </w:r>
    </w:p>
    <w:p w14:paraId="283A79F8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  <w:lang w:val="en-US"/>
        </w:rPr>
        <w:t xml:space="preserve">        </w:t>
      </w:r>
      <w:r w:rsidRPr="00A5224C">
        <w:rPr>
          <w:color w:val="002060"/>
          <w:sz w:val="28"/>
          <w:szCs w:val="28"/>
        </w:rPr>
        <w:t>&lt;/</w:t>
      </w:r>
      <w:proofErr w:type="spellStart"/>
      <w:r w:rsidRPr="00A5224C">
        <w:rPr>
          <w:color w:val="002060"/>
          <w:sz w:val="28"/>
          <w:szCs w:val="28"/>
        </w:rPr>
        <w:t>div</w:t>
      </w:r>
      <w:proofErr w:type="spellEnd"/>
      <w:r w:rsidRPr="00A5224C">
        <w:rPr>
          <w:color w:val="002060"/>
          <w:sz w:val="28"/>
          <w:szCs w:val="28"/>
        </w:rPr>
        <w:t>&gt;</w:t>
      </w:r>
    </w:p>
    <w:p w14:paraId="6665D5B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    &lt;/</w:t>
      </w:r>
      <w:proofErr w:type="spellStart"/>
      <w:r w:rsidRPr="00A5224C">
        <w:rPr>
          <w:color w:val="002060"/>
          <w:sz w:val="28"/>
          <w:szCs w:val="28"/>
        </w:rPr>
        <w:t>footer</w:t>
      </w:r>
      <w:proofErr w:type="spellEnd"/>
      <w:r w:rsidRPr="00A5224C">
        <w:rPr>
          <w:color w:val="002060"/>
          <w:sz w:val="28"/>
          <w:szCs w:val="28"/>
        </w:rPr>
        <w:t>&gt;</w:t>
      </w:r>
    </w:p>
    <w:p w14:paraId="6BC4B747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&lt;/</w:t>
      </w:r>
      <w:proofErr w:type="spellStart"/>
      <w:r w:rsidRPr="00A5224C">
        <w:rPr>
          <w:color w:val="002060"/>
          <w:sz w:val="28"/>
          <w:szCs w:val="28"/>
        </w:rPr>
        <w:t>body</w:t>
      </w:r>
      <w:proofErr w:type="spellEnd"/>
      <w:r w:rsidRPr="00A5224C">
        <w:rPr>
          <w:color w:val="002060"/>
          <w:sz w:val="28"/>
          <w:szCs w:val="28"/>
        </w:rPr>
        <w:t>&gt;</w:t>
      </w:r>
    </w:p>
    <w:p w14:paraId="74B80AE9" w14:textId="77777777" w:rsidR="00A5224C" w:rsidRPr="00A5224C" w:rsidRDefault="00A5224C" w:rsidP="00A5224C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A5224C">
        <w:rPr>
          <w:color w:val="002060"/>
          <w:sz w:val="28"/>
          <w:szCs w:val="28"/>
        </w:rPr>
        <w:t>&lt;/</w:t>
      </w:r>
      <w:proofErr w:type="spellStart"/>
      <w:r w:rsidRPr="00A5224C">
        <w:rPr>
          <w:color w:val="002060"/>
          <w:sz w:val="28"/>
          <w:szCs w:val="28"/>
        </w:rPr>
        <w:t>html</w:t>
      </w:r>
      <w:proofErr w:type="spellEnd"/>
      <w:r w:rsidRPr="00A5224C">
        <w:rPr>
          <w:color w:val="002060"/>
          <w:sz w:val="28"/>
          <w:szCs w:val="28"/>
        </w:rPr>
        <w:t>&gt;</w:t>
      </w:r>
    </w:p>
    <w:p w14:paraId="13B04325" w14:textId="77777777" w:rsidR="00A5224C" w:rsidRPr="00487AF6" w:rsidRDefault="00A5224C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7F334F9D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 w:rsidRPr="00487AF6">
        <w:rPr>
          <w:sz w:val="28"/>
          <w:szCs w:val="28"/>
        </w:rPr>
        <w:t xml:space="preserve">Листинг 3 – </w:t>
      </w:r>
      <w:r w:rsidRPr="00487AF6">
        <w:rPr>
          <w:i/>
          <w:iCs/>
          <w:sz w:val="28"/>
          <w:szCs w:val="28"/>
        </w:rPr>
        <w:t>код страницы «Сброс пароля»</w:t>
      </w:r>
    </w:p>
    <w:p w14:paraId="3B13BC35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361AF3E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&lt;!DOCTYPE </w:t>
      </w:r>
      <w:r w:rsidRPr="00FF2F87">
        <w:rPr>
          <w:i/>
          <w:iCs/>
          <w:color w:val="002060"/>
          <w:sz w:val="28"/>
          <w:szCs w:val="28"/>
          <w:lang w:val="en-US"/>
        </w:rPr>
        <w:t>html</w:t>
      </w:r>
      <w:r w:rsidRPr="00FF2F87">
        <w:rPr>
          <w:color w:val="002060"/>
          <w:sz w:val="28"/>
          <w:szCs w:val="28"/>
          <w:lang w:val="en-US"/>
        </w:rPr>
        <w:t>&gt;</w:t>
      </w:r>
    </w:p>
    <w:p w14:paraId="430B3963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&lt;html </w:t>
      </w:r>
      <w:r w:rsidRPr="00FF2F87">
        <w:rPr>
          <w:i/>
          <w:iCs/>
          <w:color w:val="002060"/>
          <w:sz w:val="28"/>
          <w:szCs w:val="28"/>
          <w:lang w:val="en-US"/>
        </w:rPr>
        <w:t>lang</w:t>
      </w:r>
      <w:r w:rsidRPr="00FF2F87">
        <w:rPr>
          <w:color w:val="002060"/>
          <w:sz w:val="28"/>
          <w:szCs w:val="28"/>
          <w:lang w:val="en-US"/>
        </w:rPr>
        <w:t>="</w:t>
      </w:r>
      <w:proofErr w:type="spellStart"/>
      <w:r w:rsidRPr="00FF2F87">
        <w:rPr>
          <w:color w:val="002060"/>
          <w:sz w:val="28"/>
          <w:szCs w:val="28"/>
          <w:lang w:val="en-US"/>
        </w:rPr>
        <w:t>ru</w:t>
      </w:r>
      <w:proofErr w:type="spellEnd"/>
      <w:r w:rsidRPr="00FF2F87">
        <w:rPr>
          <w:color w:val="002060"/>
          <w:sz w:val="28"/>
          <w:szCs w:val="28"/>
          <w:lang w:val="en-US"/>
        </w:rPr>
        <w:t>"&gt;</w:t>
      </w:r>
    </w:p>
    <w:p w14:paraId="20A5505A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&lt;head&gt;</w:t>
      </w:r>
    </w:p>
    <w:p w14:paraId="010847D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&lt;meta </w:t>
      </w:r>
      <w:r w:rsidRPr="00FF2F87">
        <w:rPr>
          <w:i/>
          <w:iCs/>
          <w:color w:val="002060"/>
          <w:sz w:val="28"/>
          <w:szCs w:val="28"/>
          <w:lang w:val="en-US"/>
        </w:rPr>
        <w:t>charset</w:t>
      </w:r>
      <w:r w:rsidRPr="00FF2F87">
        <w:rPr>
          <w:color w:val="002060"/>
          <w:sz w:val="28"/>
          <w:szCs w:val="28"/>
          <w:lang w:val="en-US"/>
        </w:rPr>
        <w:t>="UTF-8"&gt;</w:t>
      </w:r>
    </w:p>
    <w:p w14:paraId="35B7DC77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&lt;title&gt;E-Book </w:t>
      </w:r>
      <w:r w:rsidRPr="00FF2F87">
        <w:rPr>
          <w:color w:val="002060"/>
          <w:sz w:val="28"/>
          <w:szCs w:val="28"/>
        </w:rPr>
        <w:t>сброс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пароля</w:t>
      </w:r>
      <w:r w:rsidRPr="00FF2F87">
        <w:rPr>
          <w:color w:val="002060"/>
          <w:sz w:val="28"/>
          <w:szCs w:val="28"/>
          <w:lang w:val="en-US"/>
        </w:rPr>
        <w:t>&lt;/title&gt;</w:t>
      </w:r>
    </w:p>
    <w:p w14:paraId="69919C4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&lt;link </w:t>
      </w:r>
      <w:proofErr w:type="spellStart"/>
      <w:r w:rsidRPr="00FF2F87">
        <w:rPr>
          <w:i/>
          <w:iCs/>
          <w:color w:val="002060"/>
          <w:sz w:val="28"/>
          <w:szCs w:val="28"/>
          <w:lang w:val="en-US"/>
        </w:rPr>
        <w:t>rel</w:t>
      </w:r>
      <w:proofErr w:type="spellEnd"/>
      <w:r w:rsidRPr="00FF2F87">
        <w:rPr>
          <w:color w:val="002060"/>
          <w:sz w:val="28"/>
          <w:szCs w:val="28"/>
          <w:lang w:val="en-US"/>
        </w:rPr>
        <w:t xml:space="preserve">="icon"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="image/x-icon" </w:t>
      </w:r>
      <w:proofErr w:type="spellStart"/>
      <w:r w:rsidRPr="00FF2F87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FF2F87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FF2F87">
        <w:rPr>
          <w:color w:val="002060"/>
          <w:sz w:val="28"/>
          <w:szCs w:val="28"/>
          <w:lang w:val="en-US"/>
        </w:rPr>
        <w:t>url_for</w:t>
      </w:r>
      <w:proofErr w:type="spellEnd"/>
      <w:r w:rsidRPr="00FF2F87">
        <w:rPr>
          <w:color w:val="002060"/>
          <w:sz w:val="28"/>
          <w:szCs w:val="28"/>
          <w:lang w:val="en-US"/>
        </w:rPr>
        <w:t>('static', filename='</w:t>
      </w:r>
      <w:proofErr w:type="spellStart"/>
      <w:r w:rsidRPr="00FF2F87">
        <w:rPr>
          <w:color w:val="002060"/>
          <w:sz w:val="28"/>
          <w:szCs w:val="28"/>
          <w:lang w:val="en-US"/>
        </w:rPr>
        <w:t>general_images</w:t>
      </w:r>
      <w:proofErr w:type="spellEnd"/>
      <w:r w:rsidRPr="00FF2F87">
        <w:rPr>
          <w:color w:val="002060"/>
          <w:sz w:val="28"/>
          <w:szCs w:val="28"/>
          <w:lang w:val="en-US"/>
        </w:rPr>
        <w:t>/e-book-icon.ico') }}"&gt;</w:t>
      </w:r>
    </w:p>
    <w:p w14:paraId="1224DC9C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&lt;link </w:t>
      </w:r>
      <w:proofErr w:type="spellStart"/>
      <w:r w:rsidRPr="00FF2F87">
        <w:rPr>
          <w:i/>
          <w:iCs/>
          <w:color w:val="002060"/>
          <w:sz w:val="28"/>
          <w:szCs w:val="28"/>
          <w:lang w:val="en-US"/>
        </w:rPr>
        <w:t>rel</w:t>
      </w:r>
      <w:proofErr w:type="spellEnd"/>
      <w:r w:rsidRPr="00FF2F87">
        <w:rPr>
          <w:color w:val="002060"/>
          <w:sz w:val="28"/>
          <w:szCs w:val="28"/>
          <w:lang w:val="en-US"/>
        </w:rPr>
        <w:t xml:space="preserve">="stylesheet" </w:t>
      </w:r>
      <w:proofErr w:type="spellStart"/>
      <w:r w:rsidRPr="00FF2F87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FF2F87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FF2F87">
        <w:rPr>
          <w:color w:val="002060"/>
          <w:sz w:val="28"/>
          <w:szCs w:val="28"/>
          <w:lang w:val="en-US"/>
        </w:rPr>
        <w:t>url_for</w:t>
      </w:r>
      <w:proofErr w:type="spellEnd"/>
      <w:r w:rsidRPr="00FF2F87">
        <w:rPr>
          <w:color w:val="002060"/>
          <w:sz w:val="28"/>
          <w:szCs w:val="28"/>
          <w:lang w:val="en-US"/>
        </w:rPr>
        <w:t>('static', filename='</w:t>
      </w:r>
      <w:proofErr w:type="spellStart"/>
      <w:r w:rsidRPr="00FF2F87">
        <w:rPr>
          <w:color w:val="002060"/>
          <w:sz w:val="28"/>
          <w:szCs w:val="28"/>
          <w:lang w:val="en-US"/>
        </w:rPr>
        <w:t>register_login</w:t>
      </w:r>
      <w:proofErr w:type="spellEnd"/>
      <w:r w:rsidRPr="00FF2F87">
        <w:rPr>
          <w:color w:val="002060"/>
          <w:sz w:val="28"/>
          <w:szCs w:val="28"/>
          <w:lang w:val="en-US"/>
        </w:rPr>
        <w:t>/style.css') }}"&gt;</w:t>
      </w:r>
    </w:p>
    <w:p w14:paraId="2B300279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&lt;/head&gt;</w:t>
      </w:r>
    </w:p>
    <w:p w14:paraId="6BDB9F77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&lt;body&gt;</w:t>
      </w:r>
    </w:p>
    <w:p w14:paraId="63818B52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BCAA2A0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&lt;div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="wrapper"&gt;</w:t>
      </w:r>
    </w:p>
    <w:p w14:paraId="27CDCC29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&lt;div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="auth-card"&gt;</w:t>
      </w:r>
    </w:p>
    <w:p w14:paraId="1D1E1A70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lastRenderedPageBreak/>
        <w:t>    &lt;</w:t>
      </w:r>
      <w:proofErr w:type="spellStart"/>
      <w:r w:rsidRPr="00FF2F87">
        <w:rPr>
          <w:color w:val="002060"/>
          <w:sz w:val="28"/>
          <w:szCs w:val="28"/>
          <w:lang w:val="en-US"/>
        </w:rPr>
        <w:t>img</w:t>
      </w:r>
      <w:proofErr w:type="spellEnd"/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="back-</w:t>
      </w:r>
      <w:proofErr w:type="spellStart"/>
      <w:r w:rsidRPr="00FF2F87">
        <w:rPr>
          <w:color w:val="002060"/>
          <w:sz w:val="28"/>
          <w:szCs w:val="28"/>
          <w:lang w:val="en-US"/>
        </w:rPr>
        <w:t>img</w:t>
      </w:r>
      <w:proofErr w:type="spellEnd"/>
      <w:r w:rsidRPr="00FF2F87">
        <w:rPr>
          <w:color w:val="002060"/>
          <w:sz w:val="28"/>
          <w:szCs w:val="28"/>
          <w:lang w:val="en-US"/>
        </w:rPr>
        <w:t xml:space="preserve">" </w:t>
      </w:r>
      <w:proofErr w:type="spellStart"/>
      <w:r w:rsidRPr="00FF2F87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FF2F87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FF2F87">
        <w:rPr>
          <w:color w:val="002060"/>
          <w:sz w:val="28"/>
          <w:szCs w:val="28"/>
          <w:lang w:val="en-US"/>
        </w:rPr>
        <w:t>url_for</w:t>
      </w:r>
      <w:proofErr w:type="spellEnd"/>
      <w:r w:rsidRPr="00FF2F87">
        <w:rPr>
          <w:color w:val="002060"/>
          <w:sz w:val="28"/>
          <w:szCs w:val="28"/>
          <w:lang w:val="en-US"/>
        </w:rPr>
        <w:t>('static', filename='</w:t>
      </w:r>
      <w:proofErr w:type="spellStart"/>
      <w:r w:rsidRPr="00FF2F87">
        <w:rPr>
          <w:color w:val="002060"/>
          <w:sz w:val="28"/>
          <w:szCs w:val="28"/>
          <w:lang w:val="en-US"/>
        </w:rPr>
        <w:t>register_login</w:t>
      </w:r>
      <w:proofErr w:type="spellEnd"/>
      <w:r w:rsidRPr="00FF2F87">
        <w:rPr>
          <w:color w:val="002060"/>
          <w:sz w:val="28"/>
          <w:szCs w:val="28"/>
          <w:lang w:val="en-US"/>
        </w:rPr>
        <w:t>/images/</w:t>
      </w:r>
      <w:proofErr w:type="spellStart"/>
      <w:r w:rsidRPr="00FF2F87">
        <w:rPr>
          <w:color w:val="002060"/>
          <w:sz w:val="28"/>
          <w:szCs w:val="28"/>
          <w:lang w:val="en-US"/>
        </w:rPr>
        <w:t>background.svg</w:t>
      </w:r>
      <w:proofErr w:type="spellEnd"/>
      <w:r w:rsidRPr="00FF2F87">
        <w:rPr>
          <w:color w:val="002060"/>
          <w:sz w:val="28"/>
          <w:szCs w:val="28"/>
          <w:lang w:val="en-US"/>
        </w:rPr>
        <w:t>') }}"&gt;</w:t>
      </w:r>
    </w:p>
    <w:p w14:paraId="26E8F07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&lt;div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="left"&gt;</w:t>
      </w:r>
    </w:p>
    <w:p w14:paraId="515EAEEB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&lt;</w:t>
      </w:r>
      <w:proofErr w:type="spellStart"/>
      <w:r w:rsidRPr="00FF2F87">
        <w:rPr>
          <w:color w:val="002060"/>
          <w:sz w:val="28"/>
          <w:szCs w:val="28"/>
          <w:lang w:val="en-US"/>
        </w:rPr>
        <w:t>img</w:t>
      </w:r>
      <w:proofErr w:type="spellEnd"/>
      <w:r w:rsidRPr="00FF2F87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FF2F87">
        <w:rPr>
          <w:i/>
          <w:iCs/>
          <w:color w:val="002060"/>
          <w:sz w:val="28"/>
          <w:szCs w:val="28"/>
          <w:lang w:val="en-US"/>
        </w:rPr>
        <w:t>src</w:t>
      </w:r>
      <w:proofErr w:type="spellEnd"/>
      <w:r w:rsidRPr="00FF2F87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FF2F87">
        <w:rPr>
          <w:color w:val="002060"/>
          <w:sz w:val="28"/>
          <w:szCs w:val="28"/>
          <w:lang w:val="en-US"/>
        </w:rPr>
        <w:t>url_for</w:t>
      </w:r>
      <w:proofErr w:type="spellEnd"/>
      <w:r w:rsidRPr="00FF2F87">
        <w:rPr>
          <w:color w:val="002060"/>
          <w:sz w:val="28"/>
          <w:szCs w:val="28"/>
          <w:lang w:val="en-US"/>
        </w:rPr>
        <w:t>('static', filename='</w:t>
      </w:r>
      <w:proofErr w:type="spellStart"/>
      <w:r w:rsidRPr="00FF2F87">
        <w:rPr>
          <w:color w:val="002060"/>
          <w:sz w:val="28"/>
          <w:szCs w:val="28"/>
          <w:lang w:val="en-US"/>
        </w:rPr>
        <w:t>register_login</w:t>
      </w:r>
      <w:proofErr w:type="spellEnd"/>
      <w:r w:rsidRPr="00FF2F87">
        <w:rPr>
          <w:color w:val="002060"/>
          <w:sz w:val="28"/>
          <w:szCs w:val="28"/>
          <w:lang w:val="en-US"/>
        </w:rPr>
        <w:t>/images/</w:t>
      </w:r>
      <w:proofErr w:type="spellStart"/>
      <w:r w:rsidRPr="00FF2F87">
        <w:rPr>
          <w:color w:val="002060"/>
          <w:sz w:val="28"/>
          <w:szCs w:val="28"/>
          <w:lang w:val="en-US"/>
        </w:rPr>
        <w:t>books.svg</w:t>
      </w:r>
      <w:proofErr w:type="spellEnd"/>
      <w:r w:rsidRPr="00FF2F87">
        <w:rPr>
          <w:color w:val="002060"/>
          <w:sz w:val="28"/>
          <w:szCs w:val="28"/>
          <w:lang w:val="en-US"/>
        </w:rPr>
        <w:t xml:space="preserve">') }}" </w:t>
      </w:r>
      <w:r w:rsidRPr="00FF2F87">
        <w:rPr>
          <w:i/>
          <w:iCs/>
          <w:color w:val="002060"/>
          <w:sz w:val="28"/>
          <w:szCs w:val="28"/>
          <w:lang w:val="en-US"/>
        </w:rPr>
        <w:t>alt</w:t>
      </w:r>
      <w:r w:rsidRPr="00FF2F87">
        <w:rPr>
          <w:color w:val="002060"/>
          <w:sz w:val="28"/>
          <w:szCs w:val="28"/>
          <w:lang w:val="en-US"/>
        </w:rPr>
        <w:t>="books"&gt;</w:t>
      </w:r>
    </w:p>
    <w:p w14:paraId="38696076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  <w:lang w:val="en-US"/>
        </w:rPr>
        <w:t xml:space="preserve">    </w:t>
      </w:r>
      <w:r w:rsidRPr="00FF2F87">
        <w:rPr>
          <w:color w:val="002060"/>
          <w:sz w:val="28"/>
          <w:szCs w:val="28"/>
        </w:rPr>
        <w:t>&lt;/</w:t>
      </w:r>
      <w:proofErr w:type="spellStart"/>
      <w:r w:rsidRPr="00FF2F87">
        <w:rPr>
          <w:color w:val="002060"/>
          <w:sz w:val="28"/>
          <w:szCs w:val="28"/>
        </w:rPr>
        <w:t>div</w:t>
      </w:r>
      <w:proofErr w:type="spellEnd"/>
      <w:r w:rsidRPr="00FF2F87">
        <w:rPr>
          <w:color w:val="002060"/>
          <w:sz w:val="28"/>
          <w:szCs w:val="28"/>
        </w:rPr>
        <w:t>&gt;</w:t>
      </w:r>
    </w:p>
    <w:p w14:paraId="3DA668B5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340BB96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</w:rPr>
        <w:t>    &lt;</w:t>
      </w:r>
      <w:proofErr w:type="spellStart"/>
      <w:r w:rsidRPr="00FF2F87">
        <w:rPr>
          <w:color w:val="002060"/>
          <w:sz w:val="28"/>
          <w:szCs w:val="28"/>
        </w:rPr>
        <w:t>div</w:t>
      </w:r>
      <w:proofErr w:type="spellEnd"/>
      <w:r w:rsidRPr="00FF2F87">
        <w:rPr>
          <w:color w:val="002060"/>
          <w:sz w:val="28"/>
          <w:szCs w:val="28"/>
        </w:rPr>
        <w:t xml:space="preserve"> </w:t>
      </w:r>
      <w:proofErr w:type="spellStart"/>
      <w:r w:rsidRPr="00FF2F87">
        <w:rPr>
          <w:i/>
          <w:iCs/>
          <w:color w:val="002060"/>
          <w:sz w:val="28"/>
          <w:szCs w:val="28"/>
        </w:rPr>
        <w:t>class</w:t>
      </w:r>
      <w:proofErr w:type="spellEnd"/>
      <w:r w:rsidRPr="00FF2F87">
        <w:rPr>
          <w:color w:val="002060"/>
          <w:sz w:val="28"/>
          <w:szCs w:val="28"/>
        </w:rPr>
        <w:t>="</w:t>
      </w:r>
      <w:proofErr w:type="spellStart"/>
      <w:r w:rsidRPr="00FF2F87">
        <w:rPr>
          <w:color w:val="002060"/>
          <w:sz w:val="28"/>
          <w:szCs w:val="28"/>
        </w:rPr>
        <w:t>right</w:t>
      </w:r>
      <w:proofErr w:type="spellEnd"/>
      <w:r w:rsidRPr="00FF2F87">
        <w:rPr>
          <w:color w:val="002060"/>
          <w:sz w:val="28"/>
          <w:szCs w:val="28"/>
        </w:rPr>
        <w:t>"&gt;</w:t>
      </w:r>
    </w:p>
    <w:p w14:paraId="40D563F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</w:rPr>
        <w:t>      &lt;h2&gt;Восстановление&lt;/h2&gt;</w:t>
      </w:r>
    </w:p>
    <w:p w14:paraId="5569AF22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52709D77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</w:rPr>
        <w:t xml:space="preserve">      </w:t>
      </w:r>
      <w:r w:rsidRPr="00FF2F87">
        <w:rPr>
          <w:color w:val="002060"/>
          <w:sz w:val="28"/>
          <w:szCs w:val="28"/>
          <w:lang w:val="en-US"/>
        </w:rPr>
        <w:t xml:space="preserve">&lt;form </w:t>
      </w:r>
      <w:r w:rsidRPr="00FF2F87">
        <w:rPr>
          <w:i/>
          <w:iCs/>
          <w:color w:val="002060"/>
          <w:sz w:val="28"/>
          <w:szCs w:val="28"/>
          <w:lang w:val="en-US"/>
        </w:rPr>
        <w:t>action</w:t>
      </w:r>
      <w:r w:rsidRPr="00FF2F87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FF2F87">
        <w:rPr>
          <w:color w:val="002060"/>
          <w:sz w:val="28"/>
          <w:szCs w:val="28"/>
          <w:lang w:val="en-US"/>
        </w:rPr>
        <w:t>url_for</w:t>
      </w:r>
      <w:proofErr w:type="spellEnd"/>
      <w:r w:rsidRPr="00FF2F87">
        <w:rPr>
          <w:color w:val="002060"/>
          <w:sz w:val="28"/>
          <w:szCs w:val="28"/>
          <w:lang w:val="en-US"/>
        </w:rPr>
        <w:t>('</w:t>
      </w:r>
      <w:proofErr w:type="spellStart"/>
      <w:r w:rsidRPr="00FF2F87">
        <w:rPr>
          <w:color w:val="002060"/>
          <w:sz w:val="28"/>
          <w:szCs w:val="28"/>
          <w:lang w:val="en-US"/>
        </w:rPr>
        <w:t>auth_reset.reset_password</w:t>
      </w:r>
      <w:proofErr w:type="spellEnd"/>
      <w:r w:rsidRPr="00FF2F87">
        <w:rPr>
          <w:color w:val="002060"/>
          <w:sz w:val="28"/>
          <w:szCs w:val="28"/>
          <w:lang w:val="en-US"/>
        </w:rPr>
        <w:t xml:space="preserve">') }}" </w:t>
      </w:r>
      <w:r w:rsidRPr="00FF2F87">
        <w:rPr>
          <w:i/>
          <w:iCs/>
          <w:color w:val="002060"/>
          <w:sz w:val="28"/>
          <w:szCs w:val="28"/>
          <w:lang w:val="en-US"/>
        </w:rPr>
        <w:t>method</w:t>
      </w:r>
      <w:r w:rsidRPr="00FF2F87">
        <w:rPr>
          <w:color w:val="002060"/>
          <w:sz w:val="28"/>
          <w:szCs w:val="28"/>
          <w:lang w:val="en-US"/>
        </w:rPr>
        <w:t>="POST"&gt;</w:t>
      </w:r>
    </w:p>
    <w:p w14:paraId="4555D092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  <w:lang w:val="en-US"/>
        </w:rPr>
        <w:t xml:space="preserve">        </w:t>
      </w:r>
      <w:r w:rsidRPr="00FF2F87">
        <w:rPr>
          <w:color w:val="002060"/>
          <w:sz w:val="28"/>
          <w:szCs w:val="28"/>
        </w:rPr>
        <w:t xml:space="preserve">{# Передаем текущий шаг во </w:t>
      </w:r>
      <w:proofErr w:type="spellStart"/>
      <w:r w:rsidRPr="00FF2F87">
        <w:rPr>
          <w:color w:val="002060"/>
          <w:sz w:val="28"/>
          <w:szCs w:val="28"/>
        </w:rPr>
        <w:t>Flask</w:t>
      </w:r>
      <w:proofErr w:type="spellEnd"/>
      <w:r w:rsidRPr="00FF2F87">
        <w:rPr>
          <w:color w:val="002060"/>
          <w:sz w:val="28"/>
          <w:szCs w:val="28"/>
        </w:rPr>
        <w:t xml:space="preserve"> #}</w:t>
      </w:r>
    </w:p>
    <w:p w14:paraId="082F51E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</w:rPr>
        <w:t xml:space="preserve">        </w:t>
      </w:r>
      <w:r w:rsidRPr="00FF2F87">
        <w:rPr>
          <w:color w:val="002060"/>
          <w:sz w:val="28"/>
          <w:szCs w:val="28"/>
          <w:lang w:val="en-US"/>
        </w:rPr>
        <w:t xml:space="preserve">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="hidden"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="step" </w:t>
      </w:r>
      <w:r w:rsidRPr="00FF2F87">
        <w:rPr>
          <w:i/>
          <w:iCs/>
          <w:color w:val="002060"/>
          <w:sz w:val="28"/>
          <w:szCs w:val="28"/>
          <w:lang w:val="en-US"/>
        </w:rPr>
        <w:t>value</w:t>
      </w:r>
      <w:r w:rsidRPr="00FF2F87">
        <w:rPr>
          <w:color w:val="002060"/>
          <w:sz w:val="28"/>
          <w:szCs w:val="28"/>
          <w:lang w:val="en-US"/>
        </w:rPr>
        <w:t>="{{ step }}"&gt;</w:t>
      </w:r>
    </w:p>
    <w:p w14:paraId="1A669F42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6DF8564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if step == 1 %}</w:t>
      </w:r>
    </w:p>
    <w:p w14:paraId="6B11ED0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="subtitle"&gt;</w:t>
      </w:r>
      <w:r w:rsidRPr="00FF2F87">
        <w:rPr>
          <w:color w:val="002060"/>
          <w:sz w:val="28"/>
          <w:szCs w:val="28"/>
        </w:rPr>
        <w:t>Шаг</w:t>
      </w:r>
      <w:r w:rsidRPr="00FF2F87">
        <w:rPr>
          <w:color w:val="002060"/>
          <w:sz w:val="28"/>
          <w:szCs w:val="28"/>
          <w:lang w:val="en-US"/>
        </w:rPr>
        <w:t xml:space="preserve"> 1: </w:t>
      </w:r>
      <w:r w:rsidRPr="00FF2F87">
        <w:rPr>
          <w:color w:val="002060"/>
          <w:sz w:val="28"/>
          <w:szCs w:val="28"/>
        </w:rPr>
        <w:t>Введите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вашу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почту</w:t>
      </w:r>
      <w:r w:rsidRPr="00FF2F87">
        <w:rPr>
          <w:color w:val="002060"/>
          <w:sz w:val="28"/>
          <w:szCs w:val="28"/>
          <w:lang w:val="en-US"/>
        </w:rPr>
        <w:t>&lt;/p&gt;</w:t>
      </w:r>
    </w:p>
    <w:p w14:paraId="29C00C3A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="email"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="email" </w:t>
      </w:r>
      <w:r w:rsidRPr="00FF2F87">
        <w:rPr>
          <w:i/>
          <w:iCs/>
          <w:color w:val="002060"/>
          <w:sz w:val="28"/>
          <w:szCs w:val="28"/>
          <w:lang w:val="en-US"/>
        </w:rPr>
        <w:t>placeholder</w:t>
      </w:r>
      <w:r w:rsidRPr="00FF2F87">
        <w:rPr>
          <w:color w:val="002060"/>
          <w:sz w:val="28"/>
          <w:szCs w:val="28"/>
          <w:lang w:val="en-US"/>
        </w:rPr>
        <w:t>="</w:t>
      </w:r>
      <w:r w:rsidRPr="00FF2F87">
        <w:rPr>
          <w:color w:val="002060"/>
          <w:sz w:val="28"/>
          <w:szCs w:val="28"/>
        </w:rPr>
        <w:t>Введите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почту</w:t>
      </w:r>
      <w:r w:rsidRPr="00FF2F87">
        <w:rPr>
          <w:color w:val="002060"/>
          <w:sz w:val="28"/>
          <w:szCs w:val="28"/>
          <w:lang w:val="en-US"/>
        </w:rPr>
        <w:t xml:space="preserve">" </w:t>
      </w:r>
      <w:r w:rsidRPr="00FF2F87">
        <w:rPr>
          <w:i/>
          <w:iCs/>
          <w:color w:val="002060"/>
          <w:sz w:val="28"/>
          <w:szCs w:val="28"/>
          <w:lang w:val="en-US"/>
        </w:rPr>
        <w:t>value</w:t>
      </w:r>
      <w:r w:rsidRPr="00FF2F87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FF2F87">
        <w:rPr>
          <w:color w:val="002060"/>
          <w:sz w:val="28"/>
          <w:szCs w:val="28"/>
          <w:lang w:val="en-US"/>
        </w:rPr>
        <w:t>form_data.email</w:t>
      </w:r>
      <w:proofErr w:type="spellEnd"/>
      <w:r w:rsidRPr="00FF2F87">
        <w:rPr>
          <w:color w:val="002060"/>
          <w:sz w:val="28"/>
          <w:szCs w:val="28"/>
          <w:lang w:val="en-US"/>
        </w:rPr>
        <w:t xml:space="preserve"> }}" </w:t>
      </w:r>
      <w:r w:rsidRPr="00FF2F87">
        <w:rPr>
          <w:i/>
          <w:iCs/>
          <w:color w:val="002060"/>
          <w:sz w:val="28"/>
          <w:szCs w:val="28"/>
          <w:lang w:val="en-US"/>
        </w:rPr>
        <w:t>required</w:t>
      </w:r>
      <w:r w:rsidRPr="00FF2F87">
        <w:rPr>
          <w:color w:val="002060"/>
          <w:sz w:val="28"/>
          <w:szCs w:val="28"/>
          <w:lang w:val="en-US"/>
        </w:rPr>
        <w:t>&gt;</w:t>
      </w:r>
    </w:p>
    <w:p w14:paraId="47A1D45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&lt;button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>="submit"&gt;</w:t>
      </w:r>
      <w:r w:rsidRPr="00FF2F87">
        <w:rPr>
          <w:color w:val="002060"/>
          <w:sz w:val="28"/>
          <w:szCs w:val="28"/>
        </w:rPr>
        <w:t>Отправить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>&lt;/button&gt;</w:t>
      </w:r>
    </w:p>
    <w:p w14:paraId="265B6A6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endif %}</w:t>
      </w:r>
    </w:p>
    <w:p w14:paraId="1C0D49EF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44DA13D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if step == 2 %}</w:t>
      </w:r>
    </w:p>
    <w:p w14:paraId="7D38EE6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="subtitle"&gt;</w:t>
      </w:r>
      <w:r w:rsidRPr="00FF2F87">
        <w:rPr>
          <w:color w:val="002060"/>
          <w:sz w:val="28"/>
          <w:szCs w:val="28"/>
        </w:rPr>
        <w:t>Шаг</w:t>
      </w:r>
      <w:r w:rsidRPr="00FF2F87">
        <w:rPr>
          <w:color w:val="002060"/>
          <w:sz w:val="28"/>
          <w:szCs w:val="28"/>
          <w:lang w:val="en-US"/>
        </w:rPr>
        <w:t xml:space="preserve"> 2: </w:t>
      </w:r>
      <w:r w:rsidRPr="00FF2F87">
        <w:rPr>
          <w:color w:val="002060"/>
          <w:sz w:val="28"/>
          <w:szCs w:val="28"/>
        </w:rPr>
        <w:t>Введите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из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письма</w:t>
      </w:r>
      <w:r w:rsidRPr="00FF2F87">
        <w:rPr>
          <w:color w:val="002060"/>
          <w:sz w:val="28"/>
          <w:szCs w:val="28"/>
          <w:lang w:val="en-US"/>
        </w:rPr>
        <w:t>&lt;/p&gt;</w:t>
      </w:r>
    </w:p>
    <w:p w14:paraId="0C1F05EB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style</w:t>
      </w:r>
      <w:r w:rsidRPr="00FF2F87">
        <w:rPr>
          <w:color w:val="002060"/>
          <w:sz w:val="28"/>
          <w:szCs w:val="28"/>
          <w:lang w:val="en-US"/>
        </w:rPr>
        <w:t>="font-size: 0.8rem; color: #666; margin-bottom: 10px;"&gt;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отправлен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на</w:t>
      </w:r>
      <w:r w:rsidRPr="00FF2F87">
        <w:rPr>
          <w:color w:val="002060"/>
          <w:sz w:val="28"/>
          <w:szCs w:val="28"/>
          <w:lang w:val="en-US"/>
        </w:rPr>
        <w:t xml:space="preserve"> {{ </w:t>
      </w:r>
      <w:proofErr w:type="spellStart"/>
      <w:r w:rsidRPr="00FF2F87">
        <w:rPr>
          <w:color w:val="002060"/>
          <w:sz w:val="28"/>
          <w:szCs w:val="28"/>
          <w:lang w:val="en-US"/>
        </w:rPr>
        <w:t>form_data.email</w:t>
      </w:r>
      <w:proofErr w:type="spellEnd"/>
      <w:r w:rsidRPr="00FF2F87">
        <w:rPr>
          <w:color w:val="002060"/>
          <w:sz w:val="28"/>
          <w:szCs w:val="28"/>
          <w:lang w:val="en-US"/>
        </w:rPr>
        <w:t xml:space="preserve"> }}&lt;/p&gt;</w:t>
      </w:r>
    </w:p>
    <w:p w14:paraId="1D32BED9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="hidden"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="email" </w:t>
      </w:r>
      <w:r w:rsidRPr="00FF2F87">
        <w:rPr>
          <w:i/>
          <w:iCs/>
          <w:color w:val="002060"/>
          <w:sz w:val="28"/>
          <w:szCs w:val="28"/>
          <w:lang w:val="en-US"/>
        </w:rPr>
        <w:t>value</w:t>
      </w:r>
      <w:r w:rsidRPr="00FF2F87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FF2F87">
        <w:rPr>
          <w:color w:val="002060"/>
          <w:sz w:val="28"/>
          <w:szCs w:val="28"/>
          <w:lang w:val="en-US"/>
        </w:rPr>
        <w:t>form_data.email</w:t>
      </w:r>
      <w:proofErr w:type="spellEnd"/>
      <w:r w:rsidRPr="00FF2F87">
        <w:rPr>
          <w:color w:val="002060"/>
          <w:sz w:val="28"/>
          <w:szCs w:val="28"/>
          <w:lang w:val="en-US"/>
        </w:rPr>
        <w:t xml:space="preserve"> }}"&gt;</w:t>
      </w:r>
    </w:p>
    <w:p w14:paraId="3ED04055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="text"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="code" </w:t>
      </w:r>
      <w:r w:rsidRPr="00FF2F87">
        <w:rPr>
          <w:i/>
          <w:iCs/>
          <w:color w:val="002060"/>
          <w:sz w:val="28"/>
          <w:szCs w:val="28"/>
          <w:lang w:val="en-US"/>
        </w:rPr>
        <w:t>placeholder</w:t>
      </w:r>
      <w:r w:rsidRPr="00FF2F87">
        <w:rPr>
          <w:color w:val="002060"/>
          <w:sz w:val="28"/>
          <w:szCs w:val="28"/>
          <w:lang w:val="en-US"/>
        </w:rPr>
        <w:t>="6-</w:t>
      </w:r>
      <w:r w:rsidRPr="00FF2F87">
        <w:rPr>
          <w:color w:val="002060"/>
          <w:sz w:val="28"/>
          <w:szCs w:val="28"/>
        </w:rPr>
        <w:t>значный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 xml:space="preserve">" </w:t>
      </w:r>
      <w:r w:rsidRPr="00FF2F87">
        <w:rPr>
          <w:i/>
          <w:iCs/>
          <w:color w:val="002060"/>
          <w:sz w:val="28"/>
          <w:szCs w:val="28"/>
          <w:lang w:val="en-US"/>
        </w:rPr>
        <w:t>required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proofErr w:type="spellStart"/>
      <w:r w:rsidRPr="00FF2F87">
        <w:rPr>
          <w:i/>
          <w:iCs/>
          <w:color w:val="002060"/>
          <w:sz w:val="28"/>
          <w:szCs w:val="28"/>
          <w:lang w:val="en-US"/>
        </w:rPr>
        <w:t>maxlength</w:t>
      </w:r>
      <w:proofErr w:type="spellEnd"/>
      <w:r w:rsidRPr="00FF2F87">
        <w:rPr>
          <w:color w:val="002060"/>
          <w:sz w:val="28"/>
          <w:szCs w:val="28"/>
          <w:lang w:val="en-US"/>
        </w:rPr>
        <w:t>="6"&gt;</w:t>
      </w:r>
    </w:p>
    <w:p w14:paraId="5640CAE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&lt;button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>="submit"&gt;</w:t>
      </w:r>
      <w:r w:rsidRPr="00FF2F87">
        <w:rPr>
          <w:color w:val="002060"/>
          <w:sz w:val="28"/>
          <w:szCs w:val="28"/>
        </w:rPr>
        <w:t>Подтвердить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код</w:t>
      </w:r>
      <w:r w:rsidRPr="00FF2F87">
        <w:rPr>
          <w:color w:val="002060"/>
          <w:sz w:val="28"/>
          <w:szCs w:val="28"/>
          <w:lang w:val="en-US"/>
        </w:rPr>
        <w:t>&lt;/button&gt;</w:t>
      </w:r>
    </w:p>
    <w:p w14:paraId="0EB3F6F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endif %}</w:t>
      </w:r>
    </w:p>
    <w:p w14:paraId="2915A09F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3DBFAD2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if step == 3 %}</w:t>
      </w:r>
    </w:p>
    <w:p w14:paraId="7D62B69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>="subtitle"&gt;</w:t>
      </w:r>
      <w:r w:rsidRPr="00FF2F87">
        <w:rPr>
          <w:color w:val="002060"/>
          <w:sz w:val="28"/>
          <w:szCs w:val="28"/>
        </w:rPr>
        <w:t>Шаг</w:t>
      </w:r>
      <w:r w:rsidRPr="00FF2F87">
        <w:rPr>
          <w:color w:val="002060"/>
          <w:sz w:val="28"/>
          <w:szCs w:val="28"/>
          <w:lang w:val="en-US"/>
        </w:rPr>
        <w:t xml:space="preserve"> 3: </w:t>
      </w:r>
      <w:r w:rsidRPr="00FF2F87">
        <w:rPr>
          <w:color w:val="002060"/>
          <w:sz w:val="28"/>
          <w:szCs w:val="28"/>
        </w:rPr>
        <w:t>Придумайте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новый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пароль</w:t>
      </w:r>
      <w:r w:rsidRPr="00FF2F87">
        <w:rPr>
          <w:color w:val="002060"/>
          <w:sz w:val="28"/>
          <w:szCs w:val="28"/>
          <w:lang w:val="en-US"/>
        </w:rPr>
        <w:t>&lt;/p&gt;</w:t>
      </w:r>
    </w:p>
    <w:p w14:paraId="4F04922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="hidden"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="email" </w:t>
      </w:r>
      <w:r w:rsidRPr="00FF2F87">
        <w:rPr>
          <w:i/>
          <w:iCs/>
          <w:color w:val="002060"/>
          <w:sz w:val="28"/>
          <w:szCs w:val="28"/>
          <w:lang w:val="en-US"/>
        </w:rPr>
        <w:t>value</w:t>
      </w:r>
      <w:r w:rsidRPr="00FF2F87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FF2F87">
        <w:rPr>
          <w:color w:val="002060"/>
          <w:sz w:val="28"/>
          <w:szCs w:val="28"/>
          <w:lang w:val="en-US"/>
        </w:rPr>
        <w:t>form_data.email</w:t>
      </w:r>
      <w:proofErr w:type="spellEnd"/>
      <w:r w:rsidRPr="00FF2F87">
        <w:rPr>
          <w:color w:val="002060"/>
          <w:sz w:val="28"/>
          <w:szCs w:val="28"/>
          <w:lang w:val="en-US"/>
        </w:rPr>
        <w:t xml:space="preserve"> }}"&gt;</w:t>
      </w:r>
    </w:p>
    <w:p w14:paraId="7D66E7CF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="password"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 xml:space="preserve">="password" </w:t>
      </w:r>
      <w:r w:rsidRPr="00FF2F87">
        <w:rPr>
          <w:i/>
          <w:iCs/>
          <w:color w:val="002060"/>
          <w:sz w:val="28"/>
          <w:szCs w:val="28"/>
          <w:lang w:val="en-US"/>
        </w:rPr>
        <w:t>placeholder</w:t>
      </w:r>
      <w:r w:rsidRPr="00FF2F87">
        <w:rPr>
          <w:color w:val="002060"/>
          <w:sz w:val="28"/>
          <w:szCs w:val="28"/>
          <w:lang w:val="en-US"/>
        </w:rPr>
        <w:t>="</w:t>
      </w:r>
      <w:r w:rsidRPr="00FF2F87">
        <w:rPr>
          <w:color w:val="002060"/>
          <w:sz w:val="28"/>
          <w:szCs w:val="28"/>
        </w:rPr>
        <w:t>Введите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новый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пароль</w:t>
      </w:r>
      <w:r w:rsidRPr="00FF2F87">
        <w:rPr>
          <w:color w:val="002060"/>
          <w:sz w:val="28"/>
          <w:szCs w:val="28"/>
          <w:lang w:val="en-US"/>
        </w:rPr>
        <w:t xml:space="preserve">" </w:t>
      </w:r>
      <w:r w:rsidRPr="00FF2F87">
        <w:rPr>
          <w:i/>
          <w:iCs/>
          <w:color w:val="002060"/>
          <w:sz w:val="28"/>
          <w:szCs w:val="28"/>
          <w:lang w:val="en-US"/>
        </w:rPr>
        <w:t>required</w:t>
      </w:r>
      <w:r w:rsidRPr="00FF2F87">
        <w:rPr>
          <w:color w:val="002060"/>
          <w:sz w:val="28"/>
          <w:szCs w:val="28"/>
          <w:lang w:val="en-US"/>
        </w:rPr>
        <w:t>&gt;</w:t>
      </w:r>
    </w:p>
    <w:p w14:paraId="6FD7D8A6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&lt;input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 xml:space="preserve">="password" </w:t>
      </w:r>
      <w:r w:rsidRPr="00FF2F87">
        <w:rPr>
          <w:i/>
          <w:iCs/>
          <w:color w:val="002060"/>
          <w:sz w:val="28"/>
          <w:szCs w:val="28"/>
          <w:lang w:val="en-US"/>
        </w:rPr>
        <w:t>name</w:t>
      </w:r>
      <w:r w:rsidRPr="00FF2F87">
        <w:rPr>
          <w:color w:val="002060"/>
          <w:sz w:val="28"/>
          <w:szCs w:val="28"/>
          <w:lang w:val="en-US"/>
        </w:rPr>
        <w:t>="</w:t>
      </w:r>
      <w:proofErr w:type="spellStart"/>
      <w:r w:rsidRPr="00FF2F87">
        <w:rPr>
          <w:color w:val="002060"/>
          <w:sz w:val="28"/>
          <w:szCs w:val="28"/>
          <w:lang w:val="en-US"/>
        </w:rPr>
        <w:t>confirm_password</w:t>
      </w:r>
      <w:proofErr w:type="spellEnd"/>
      <w:r w:rsidRPr="00FF2F87">
        <w:rPr>
          <w:color w:val="002060"/>
          <w:sz w:val="28"/>
          <w:szCs w:val="28"/>
          <w:lang w:val="en-US"/>
        </w:rPr>
        <w:t xml:space="preserve">" </w:t>
      </w:r>
      <w:r w:rsidRPr="00FF2F87">
        <w:rPr>
          <w:i/>
          <w:iCs/>
          <w:color w:val="002060"/>
          <w:sz w:val="28"/>
          <w:szCs w:val="28"/>
          <w:lang w:val="en-US"/>
        </w:rPr>
        <w:t>placeholder</w:t>
      </w:r>
      <w:r w:rsidRPr="00FF2F87">
        <w:rPr>
          <w:color w:val="002060"/>
          <w:sz w:val="28"/>
          <w:szCs w:val="28"/>
          <w:lang w:val="en-US"/>
        </w:rPr>
        <w:t>="</w:t>
      </w:r>
      <w:r w:rsidRPr="00FF2F87">
        <w:rPr>
          <w:color w:val="002060"/>
          <w:sz w:val="28"/>
          <w:szCs w:val="28"/>
        </w:rPr>
        <w:t>Подтвердите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новый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пароль</w:t>
      </w:r>
      <w:r w:rsidRPr="00FF2F87">
        <w:rPr>
          <w:color w:val="002060"/>
          <w:sz w:val="28"/>
          <w:szCs w:val="28"/>
          <w:lang w:val="en-US"/>
        </w:rPr>
        <w:t xml:space="preserve">" </w:t>
      </w:r>
      <w:r w:rsidRPr="00FF2F87">
        <w:rPr>
          <w:i/>
          <w:iCs/>
          <w:color w:val="002060"/>
          <w:sz w:val="28"/>
          <w:szCs w:val="28"/>
          <w:lang w:val="en-US"/>
        </w:rPr>
        <w:t>required</w:t>
      </w:r>
      <w:r w:rsidRPr="00FF2F87">
        <w:rPr>
          <w:color w:val="002060"/>
          <w:sz w:val="28"/>
          <w:szCs w:val="28"/>
          <w:lang w:val="en-US"/>
        </w:rPr>
        <w:t>&gt;</w:t>
      </w:r>
    </w:p>
    <w:p w14:paraId="469F3A3C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&lt;button </w:t>
      </w:r>
      <w:r w:rsidRPr="00FF2F87">
        <w:rPr>
          <w:i/>
          <w:iCs/>
          <w:color w:val="002060"/>
          <w:sz w:val="28"/>
          <w:szCs w:val="28"/>
          <w:lang w:val="en-US"/>
        </w:rPr>
        <w:t>type</w:t>
      </w:r>
      <w:r w:rsidRPr="00FF2F87">
        <w:rPr>
          <w:color w:val="002060"/>
          <w:sz w:val="28"/>
          <w:szCs w:val="28"/>
          <w:lang w:val="en-US"/>
        </w:rPr>
        <w:t>="submit"&gt;</w:t>
      </w:r>
      <w:r w:rsidRPr="00FF2F87">
        <w:rPr>
          <w:color w:val="002060"/>
          <w:sz w:val="28"/>
          <w:szCs w:val="28"/>
        </w:rPr>
        <w:t>Обновить</w:t>
      </w:r>
      <w:r w:rsidRPr="00FF2F87">
        <w:rPr>
          <w:color w:val="002060"/>
          <w:sz w:val="28"/>
          <w:szCs w:val="28"/>
          <w:lang w:val="en-US"/>
        </w:rPr>
        <w:t xml:space="preserve"> </w:t>
      </w:r>
      <w:r w:rsidRPr="00FF2F87">
        <w:rPr>
          <w:color w:val="002060"/>
          <w:sz w:val="28"/>
          <w:szCs w:val="28"/>
        </w:rPr>
        <w:t>пароль</w:t>
      </w:r>
      <w:r w:rsidRPr="00FF2F87">
        <w:rPr>
          <w:color w:val="002060"/>
          <w:sz w:val="28"/>
          <w:szCs w:val="28"/>
          <w:lang w:val="en-US"/>
        </w:rPr>
        <w:t>&lt;/button&gt;</w:t>
      </w:r>
    </w:p>
    <w:p w14:paraId="6589F93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{% endif %}</w:t>
      </w:r>
    </w:p>
    <w:p w14:paraId="792AC8FC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796D5E1C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lastRenderedPageBreak/>
        <w:t xml:space="preserve">        {% with messages = </w:t>
      </w:r>
      <w:proofErr w:type="spellStart"/>
      <w:r w:rsidRPr="00FF2F87">
        <w:rPr>
          <w:color w:val="002060"/>
          <w:sz w:val="28"/>
          <w:szCs w:val="28"/>
          <w:lang w:val="en-US"/>
        </w:rPr>
        <w:t>get_flashed_messages</w:t>
      </w:r>
      <w:proofErr w:type="spellEnd"/>
      <w:r w:rsidRPr="00FF2F87">
        <w:rPr>
          <w:color w:val="002060"/>
          <w:sz w:val="28"/>
          <w:szCs w:val="28"/>
          <w:lang w:val="en-US"/>
        </w:rPr>
        <w:t>(</w:t>
      </w:r>
      <w:proofErr w:type="spellStart"/>
      <w:r w:rsidRPr="00FF2F87">
        <w:rPr>
          <w:color w:val="002060"/>
          <w:sz w:val="28"/>
          <w:szCs w:val="28"/>
          <w:lang w:val="en-US"/>
        </w:rPr>
        <w:t>with_categories</w:t>
      </w:r>
      <w:proofErr w:type="spellEnd"/>
      <w:r w:rsidRPr="00FF2F87">
        <w:rPr>
          <w:color w:val="002060"/>
          <w:sz w:val="28"/>
          <w:szCs w:val="28"/>
          <w:lang w:val="en-US"/>
        </w:rPr>
        <w:t>=true) %}</w:t>
      </w:r>
    </w:p>
    <w:p w14:paraId="73C04E0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{% if messages %}</w:t>
      </w:r>
    </w:p>
    <w:p w14:paraId="337E7E7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  {% for category, message in messages %}</w:t>
      </w:r>
    </w:p>
    <w:p w14:paraId="16C69B49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    &lt;p </w:t>
      </w:r>
      <w:r w:rsidRPr="00FF2F87">
        <w:rPr>
          <w:i/>
          <w:iCs/>
          <w:color w:val="002060"/>
          <w:sz w:val="28"/>
          <w:szCs w:val="28"/>
          <w:lang w:val="en-US"/>
        </w:rPr>
        <w:t>class</w:t>
      </w:r>
      <w:r w:rsidRPr="00FF2F87">
        <w:rPr>
          <w:color w:val="002060"/>
          <w:sz w:val="28"/>
          <w:szCs w:val="28"/>
          <w:lang w:val="en-US"/>
        </w:rPr>
        <w:t xml:space="preserve">="error-message" </w:t>
      </w:r>
      <w:r w:rsidRPr="00FF2F87">
        <w:rPr>
          <w:i/>
          <w:iCs/>
          <w:color w:val="002060"/>
          <w:sz w:val="28"/>
          <w:szCs w:val="28"/>
          <w:lang w:val="en-US"/>
        </w:rPr>
        <w:t>style</w:t>
      </w:r>
      <w:r w:rsidRPr="00FF2F87">
        <w:rPr>
          <w:color w:val="002060"/>
          <w:sz w:val="28"/>
          <w:szCs w:val="28"/>
          <w:lang w:val="en-US"/>
        </w:rPr>
        <w:t>="color: {% if category == 'success' %}#28a745{% else %}#ff4d4d{% endif %};"&gt;</w:t>
      </w:r>
    </w:p>
    <w:p w14:paraId="5C40034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      {{ message }}</w:t>
      </w:r>
    </w:p>
    <w:p w14:paraId="1EC9B63F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    &lt;/p&gt;</w:t>
      </w:r>
    </w:p>
    <w:p w14:paraId="3B615C5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    {% </w:t>
      </w:r>
      <w:proofErr w:type="spellStart"/>
      <w:r w:rsidRPr="00FF2F87">
        <w:rPr>
          <w:color w:val="002060"/>
          <w:sz w:val="28"/>
          <w:szCs w:val="28"/>
          <w:lang w:val="en-US"/>
        </w:rPr>
        <w:t>endfor</w:t>
      </w:r>
      <w:proofErr w:type="spellEnd"/>
      <w:r w:rsidRPr="00FF2F87">
        <w:rPr>
          <w:color w:val="002060"/>
          <w:sz w:val="28"/>
          <w:szCs w:val="28"/>
          <w:lang w:val="en-US"/>
        </w:rPr>
        <w:t xml:space="preserve"> %}</w:t>
      </w:r>
    </w:p>
    <w:p w14:paraId="21212E95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      {% endif %}</w:t>
      </w:r>
    </w:p>
    <w:p w14:paraId="1104D8F5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 xml:space="preserve">        {% </w:t>
      </w:r>
      <w:proofErr w:type="spellStart"/>
      <w:r w:rsidRPr="00FF2F87">
        <w:rPr>
          <w:color w:val="002060"/>
          <w:sz w:val="28"/>
          <w:szCs w:val="28"/>
          <w:lang w:val="en-US"/>
        </w:rPr>
        <w:t>endwith</w:t>
      </w:r>
      <w:proofErr w:type="spellEnd"/>
      <w:r w:rsidRPr="00FF2F87">
        <w:rPr>
          <w:color w:val="002060"/>
          <w:sz w:val="28"/>
          <w:szCs w:val="28"/>
          <w:lang w:val="en-US"/>
        </w:rPr>
        <w:t xml:space="preserve"> %}</w:t>
      </w:r>
    </w:p>
    <w:p w14:paraId="0203E5C8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  <w:r w:rsidRPr="00FF2F87">
        <w:rPr>
          <w:color w:val="002060"/>
          <w:sz w:val="28"/>
          <w:szCs w:val="28"/>
          <w:lang w:val="en-US"/>
        </w:rPr>
        <w:t xml:space="preserve">      </w:t>
      </w:r>
      <w:r w:rsidRPr="00FF2F87">
        <w:rPr>
          <w:color w:val="002060"/>
          <w:sz w:val="28"/>
          <w:szCs w:val="28"/>
        </w:rPr>
        <w:t>&lt;/</w:t>
      </w:r>
      <w:proofErr w:type="spellStart"/>
      <w:r w:rsidRPr="00FF2F87">
        <w:rPr>
          <w:color w:val="002060"/>
          <w:sz w:val="28"/>
          <w:szCs w:val="28"/>
        </w:rPr>
        <w:t>form</w:t>
      </w:r>
      <w:proofErr w:type="spellEnd"/>
      <w:r w:rsidRPr="00FF2F87">
        <w:rPr>
          <w:color w:val="002060"/>
          <w:sz w:val="28"/>
          <w:szCs w:val="28"/>
        </w:rPr>
        <w:t>&gt;</w:t>
      </w:r>
    </w:p>
    <w:p w14:paraId="6A92D4AA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</w:rPr>
      </w:pPr>
    </w:p>
    <w:p w14:paraId="1DF561A4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</w:rPr>
        <w:t xml:space="preserve">      &lt;p </w:t>
      </w:r>
      <w:proofErr w:type="spellStart"/>
      <w:r w:rsidRPr="00FF2F87">
        <w:rPr>
          <w:i/>
          <w:iCs/>
          <w:color w:val="002060"/>
          <w:sz w:val="28"/>
          <w:szCs w:val="28"/>
        </w:rPr>
        <w:t>class</w:t>
      </w:r>
      <w:proofErr w:type="spellEnd"/>
      <w:r w:rsidRPr="00FF2F87">
        <w:rPr>
          <w:color w:val="002060"/>
          <w:sz w:val="28"/>
          <w:szCs w:val="28"/>
        </w:rPr>
        <w:t>="</w:t>
      </w:r>
      <w:proofErr w:type="spellStart"/>
      <w:r w:rsidRPr="00FF2F87">
        <w:rPr>
          <w:color w:val="002060"/>
          <w:sz w:val="28"/>
          <w:szCs w:val="28"/>
        </w:rPr>
        <w:t>link</w:t>
      </w:r>
      <w:proofErr w:type="spellEnd"/>
      <w:r w:rsidRPr="00FF2F87">
        <w:rPr>
          <w:color w:val="002060"/>
          <w:sz w:val="28"/>
          <w:szCs w:val="28"/>
        </w:rPr>
        <w:t xml:space="preserve">"&gt;Вспомнили пароль? </w:t>
      </w:r>
      <w:r w:rsidRPr="00FF2F87">
        <w:rPr>
          <w:color w:val="002060"/>
          <w:sz w:val="28"/>
          <w:szCs w:val="28"/>
          <w:lang w:val="en-US"/>
        </w:rPr>
        <w:t xml:space="preserve">&lt;a </w:t>
      </w:r>
      <w:proofErr w:type="spellStart"/>
      <w:r w:rsidRPr="00FF2F87">
        <w:rPr>
          <w:i/>
          <w:iCs/>
          <w:color w:val="002060"/>
          <w:sz w:val="28"/>
          <w:szCs w:val="28"/>
          <w:lang w:val="en-US"/>
        </w:rPr>
        <w:t>href</w:t>
      </w:r>
      <w:proofErr w:type="spellEnd"/>
      <w:r w:rsidRPr="00FF2F87">
        <w:rPr>
          <w:color w:val="002060"/>
          <w:sz w:val="28"/>
          <w:szCs w:val="28"/>
          <w:lang w:val="en-US"/>
        </w:rPr>
        <w:t xml:space="preserve">="{{ </w:t>
      </w:r>
      <w:proofErr w:type="spellStart"/>
      <w:r w:rsidRPr="00FF2F87">
        <w:rPr>
          <w:color w:val="002060"/>
          <w:sz w:val="28"/>
          <w:szCs w:val="28"/>
          <w:lang w:val="en-US"/>
        </w:rPr>
        <w:t>url_for</w:t>
      </w:r>
      <w:proofErr w:type="spellEnd"/>
      <w:r w:rsidRPr="00FF2F87">
        <w:rPr>
          <w:color w:val="002060"/>
          <w:sz w:val="28"/>
          <w:szCs w:val="28"/>
          <w:lang w:val="en-US"/>
        </w:rPr>
        <w:t>('</w:t>
      </w:r>
      <w:proofErr w:type="spellStart"/>
      <w:r w:rsidRPr="00FF2F87">
        <w:rPr>
          <w:color w:val="002060"/>
          <w:sz w:val="28"/>
          <w:szCs w:val="28"/>
          <w:lang w:val="en-US"/>
        </w:rPr>
        <w:t>auth_login.login</w:t>
      </w:r>
      <w:proofErr w:type="spellEnd"/>
      <w:r w:rsidRPr="00FF2F87">
        <w:rPr>
          <w:color w:val="002060"/>
          <w:sz w:val="28"/>
          <w:szCs w:val="28"/>
          <w:lang w:val="en-US"/>
        </w:rPr>
        <w:t>') }}"&gt;</w:t>
      </w:r>
      <w:r w:rsidRPr="00FF2F87">
        <w:rPr>
          <w:color w:val="002060"/>
          <w:sz w:val="28"/>
          <w:szCs w:val="28"/>
        </w:rPr>
        <w:t>Войти</w:t>
      </w:r>
      <w:r w:rsidRPr="00FF2F87">
        <w:rPr>
          <w:color w:val="002060"/>
          <w:sz w:val="28"/>
          <w:szCs w:val="28"/>
          <w:lang w:val="en-US"/>
        </w:rPr>
        <w:t>&lt;/a&gt;&lt;/p&gt;</w:t>
      </w:r>
    </w:p>
    <w:p w14:paraId="69AF9FE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  &lt;/div&gt;</w:t>
      </w:r>
    </w:p>
    <w:p w14:paraId="11972EA7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  &lt;/div&gt;</w:t>
      </w:r>
    </w:p>
    <w:p w14:paraId="6FE57131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&lt;/div&gt;</w:t>
      </w:r>
    </w:p>
    <w:p w14:paraId="50344B4D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</w:p>
    <w:p w14:paraId="0139B566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&lt;/body&gt;</w:t>
      </w:r>
    </w:p>
    <w:p w14:paraId="1DF0B72A" w14:textId="77777777" w:rsidR="00FF2F87" w:rsidRPr="00FF2F87" w:rsidRDefault="00FF2F87" w:rsidP="00FF2F87">
      <w:pPr>
        <w:pStyle w:val="af3"/>
        <w:tabs>
          <w:tab w:val="left" w:pos="1134"/>
        </w:tabs>
        <w:ind w:left="851"/>
        <w:jc w:val="both"/>
        <w:rPr>
          <w:color w:val="002060"/>
          <w:sz w:val="28"/>
          <w:szCs w:val="28"/>
          <w:lang w:val="en-US"/>
        </w:rPr>
      </w:pPr>
      <w:r w:rsidRPr="00FF2F87">
        <w:rPr>
          <w:color w:val="002060"/>
          <w:sz w:val="28"/>
          <w:szCs w:val="28"/>
          <w:lang w:val="en-US"/>
        </w:rPr>
        <w:t>&lt;/html&gt;</w:t>
      </w:r>
    </w:p>
    <w:p w14:paraId="79DF9AC0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6E823032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  <w:r w:rsidRPr="00487AF6">
        <w:rPr>
          <w:sz w:val="28"/>
          <w:szCs w:val="28"/>
        </w:rPr>
        <w:t xml:space="preserve">Листинг 4 – </w:t>
      </w:r>
      <w:r w:rsidRPr="009C7D90">
        <w:rPr>
          <w:i/>
          <w:iCs/>
          <w:sz w:val="28"/>
          <w:szCs w:val="28"/>
        </w:rPr>
        <w:t>код файла запуска веб-приложения</w:t>
      </w:r>
    </w:p>
    <w:p w14:paraId="59AF886F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</w:rPr>
      </w:pPr>
    </w:p>
    <w:p w14:paraId="377E77F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import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os</w:t>
      </w:r>
      <w:proofErr w:type="spellEnd"/>
    </w:p>
    <w:p w14:paraId="09CDD039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from flask import Flask</w:t>
      </w:r>
    </w:p>
    <w:p w14:paraId="37B9CDB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from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flask_login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 xml:space="preserve"> import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LoginManager</w:t>
      </w:r>
      <w:proofErr w:type="spellEnd"/>
    </w:p>
    <w:p w14:paraId="790A55A3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</w:p>
    <w:p w14:paraId="26D61961" w14:textId="555355AB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from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Backend.config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 xml:space="preserve"> import Config</w:t>
      </w:r>
    </w:p>
    <w:p w14:paraId="7E985FC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from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Backend.extensions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 xml:space="preserve"> import mail</w:t>
      </w:r>
    </w:p>
    <w:p w14:paraId="36A012D7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from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Backend.utils.db_utils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 xml:space="preserve"> import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get_db_connection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, User</w:t>
      </w:r>
    </w:p>
    <w:p w14:paraId="67E8495D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</w:p>
    <w:p w14:paraId="389AA341" w14:textId="565076BE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from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Backend.login_register.auth_reg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 xml:space="preserve"> import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auth_reg_bp</w:t>
      </w:r>
      <w:proofErr w:type="spellEnd"/>
    </w:p>
    <w:p w14:paraId="1F75C23E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from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Backend.login_register.auth_login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 xml:space="preserve"> import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auth_login_bp</w:t>
      </w:r>
      <w:proofErr w:type="spellEnd"/>
    </w:p>
    <w:p w14:paraId="03A97EE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from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Backend.login_register.auth_reset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 xml:space="preserve"> import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auth_reset</w:t>
      </w:r>
      <w:proofErr w:type="spellEnd"/>
    </w:p>
    <w:p w14:paraId="1875DDC7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from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Backend.routes.main_routes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 xml:space="preserve"> import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main_bp</w:t>
      </w:r>
      <w:proofErr w:type="spellEnd"/>
    </w:p>
    <w:p w14:paraId="7CC9D2D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from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Backend.routes.book_routes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 xml:space="preserve"> import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book_bp</w:t>
      </w:r>
      <w:proofErr w:type="spellEnd"/>
    </w:p>
    <w:p w14:paraId="65A96641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from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Backend.routes.user_routes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 xml:space="preserve"> import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user_bp</w:t>
      </w:r>
      <w:proofErr w:type="spellEnd"/>
    </w:p>
    <w:p w14:paraId="2EC4ACA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4C54CE75" w14:textId="5FAE1348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def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create_app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():</w:t>
      </w:r>
    </w:p>
    <w:p w14:paraId="459DEB16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6C812A54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backend_dir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 xml:space="preserve"> =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os.path.abspath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(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os.path.dirname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(__file__))</w:t>
      </w:r>
    </w:p>
    <w:p w14:paraId="3241D1D3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21B687E" w14:textId="2213764C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lastRenderedPageBreak/>
        <w:t xml:space="preserve">    </w:t>
      </w:r>
    </w:p>
    <w:p w14:paraId="10845F47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frontend_dir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 xml:space="preserve"> =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os.path.join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(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backend_dir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, 'Frontend')</w:t>
      </w:r>
    </w:p>
    <w:p w14:paraId="4147CE6E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7AC72F2B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app = Flask(__name__,</w:t>
      </w:r>
    </w:p>
    <w:p w14:paraId="46698353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    </w:t>
      </w:r>
      <w:proofErr w:type="spellStart"/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root_path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=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backend_dir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,</w:t>
      </w:r>
    </w:p>
    <w:p w14:paraId="58DFE6F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    </w:t>
      </w:r>
      <w:proofErr w:type="spellStart"/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template_folder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=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frontend_dir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,</w:t>
      </w:r>
    </w:p>
    <w:p w14:paraId="20AD379A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    </w:t>
      </w:r>
      <w:proofErr w:type="spellStart"/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static_folder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=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frontend_dir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,</w:t>
      </w:r>
    </w:p>
    <w:p w14:paraId="303AD18F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    </w:t>
      </w:r>
      <w:proofErr w:type="spellStart"/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static_url_path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='')</w:t>
      </w:r>
    </w:p>
    <w:p w14:paraId="5B8620C8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43A47D9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app.config.from_object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(Config)</w:t>
      </w:r>
    </w:p>
    <w:p w14:paraId="6039BCF9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</w:p>
    <w:p w14:paraId="5CA20E17" w14:textId="13C74F4B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840F22">
        <w:rPr>
          <w:color w:val="3A7C22" w:themeColor="accent6" w:themeShade="BF"/>
          <w:sz w:val="28"/>
          <w:szCs w:val="28"/>
          <w:lang w:val="en-US"/>
        </w:rPr>
        <w:t xml:space="preserve">    </w:t>
      </w:r>
      <w:proofErr w:type="spellStart"/>
      <w:r w:rsidRPr="00840F22">
        <w:rPr>
          <w:color w:val="3A7C22" w:themeColor="accent6" w:themeShade="BF"/>
          <w:sz w:val="28"/>
          <w:szCs w:val="28"/>
          <w:lang w:val="en-US"/>
        </w:rPr>
        <w:t>mail.init_app</w:t>
      </w:r>
      <w:proofErr w:type="spellEnd"/>
      <w:r w:rsidRPr="00840F22">
        <w:rPr>
          <w:color w:val="3A7C22" w:themeColor="accent6" w:themeShade="BF"/>
          <w:sz w:val="28"/>
          <w:szCs w:val="28"/>
          <w:lang w:val="en-US"/>
        </w:rPr>
        <w:t>(app)</w:t>
      </w:r>
    </w:p>
    <w:p w14:paraId="500363FF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D1FFDBD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840F22">
        <w:rPr>
          <w:color w:val="3A7C22" w:themeColor="accent6" w:themeShade="BF"/>
          <w:sz w:val="28"/>
          <w:szCs w:val="28"/>
          <w:lang w:val="en-US"/>
        </w:rPr>
        <w:t xml:space="preserve">   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login_manager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 xml:space="preserve"> =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LoginManager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()</w:t>
      </w:r>
    </w:p>
    <w:p w14:paraId="3F55F5CE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login_manager.init_app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(app)</w:t>
      </w:r>
    </w:p>
    <w:p w14:paraId="5FC3B7E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login_manager.login_view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 xml:space="preserve"> = '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auth_login.login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'</w:t>
      </w:r>
    </w:p>
    <w:p w14:paraId="47FB6E67" w14:textId="77777777" w:rsidR="00760DFA" w:rsidRPr="00840F22" w:rsidRDefault="00760DFA" w:rsidP="00760DFA">
      <w:pPr>
        <w:pStyle w:val="af3"/>
        <w:tabs>
          <w:tab w:val="left" w:pos="1134"/>
        </w:tabs>
        <w:ind w:left="851"/>
        <w:jc w:val="both"/>
        <w:rPr>
          <w:i/>
          <w:iCs/>
          <w:color w:val="3A7C22" w:themeColor="accent6" w:themeShade="BF"/>
          <w:sz w:val="28"/>
          <w:szCs w:val="28"/>
          <w:lang w:val="en-US"/>
        </w:rPr>
      </w:pPr>
    </w:p>
    <w:p w14:paraId="747E7F2F" w14:textId="73E58A66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app.register_blueprint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(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main_bp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)</w:t>
      </w:r>
    </w:p>
    <w:p w14:paraId="33E22EF4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app.register_blueprint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(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book_bp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)</w:t>
      </w:r>
    </w:p>
    <w:p w14:paraId="07300A4E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app.register_blueprint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(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user_bp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)</w:t>
      </w:r>
    </w:p>
    <w:p w14:paraId="590806A2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app.register_blueprint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(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auth_reg_bp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)</w:t>
      </w:r>
    </w:p>
    <w:p w14:paraId="23F36CD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app.register_blueprint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(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auth_login_bp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)</w:t>
      </w:r>
    </w:p>
    <w:p w14:paraId="4CA239FC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app.register_blueprint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(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auth_reset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 xml:space="preserve">, </w:t>
      </w:r>
      <w:proofErr w:type="spellStart"/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url_prefix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='/auth')</w:t>
      </w:r>
    </w:p>
    <w:p w14:paraId="06974AE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with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app.app_context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():</w:t>
      </w:r>
    </w:p>
    <w:p w14:paraId="7520FE91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for rule in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app.url_map.iter_rules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():</w:t>
      </w:r>
    </w:p>
    <w:p w14:paraId="0DD2F68B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print(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f"Endpoint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: {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rule.endpoint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} -&gt; {rule}")</w:t>
      </w:r>
    </w:p>
    <w:p w14:paraId="7148DB54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@login_manager.user_loader</w:t>
      </w:r>
    </w:p>
    <w:p w14:paraId="1313257F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def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load_user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(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user_id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):</w:t>
      </w:r>
    </w:p>
    <w:p w14:paraId="609235E7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try:</w:t>
      </w:r>
    </w:p>
    <w:p w14:paraId="642AC4AB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with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get_db_connection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() as conn:</w:t>
      </w:r>
    </w:p>
    <w:p w14:paraId="57C7C796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   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user_data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 xml:space="preserve"> =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conn.execute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('SELECT id, username FROM Users WHERE id = ?', (int(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user_id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),)).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fetchone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()</w:t>
      </w:r>
    </w:p>
    <w:p w14:paraId="26409BD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        if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user_data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:</w:t>
      </w:r>
    </w:p>
    <w:p w14:paraId="17A637A2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    return User(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user_data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 xml:space="preserve">['id'],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user_data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['username'])</w:t>
      </w:r>
    </w:p>
    <w:p w14:paraId="5EB0F6C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except Exception as e:</w:t>
      </w:r>
    </w:p>
    <w:p w14:paraId="45F706BB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    print(f"</w:t>
      </w:r>
      <w:r w:rsidRPr="00760DFA">
        <w:rPr>
          <w:color w:val="3A7C22" w:themeColor="accent6" w:themeShade="BF"/>
          <w:sz w:val="28"/>
          <w:szCs w:val="28"/>
        </w:rPr>
        <w:t>Ошибка</w:t>
      </w:r>
      <w:r w:rsidRPr="00760DFA">
        <w:rPr>
          <w:color w:val="3A7C22" w:themeColor="accent6" w:themeShade="BF"/>
          <w:sz w:val="28"/>
          <w:szCs w:val="28"/>
          <w:lang w:val="en-US"/>
        </w:rPr>
        <w:t xml:space="preserve"> </w:t>
      </w:r>
      <w:r w:rsidRPr="00760DFA">
        <w:rPr>
          <w:color w:val="3A7C22" w:themeColor="accent6" w:themeShade="BF"/>
          <w:sz w:val="28"/>
          <w:szCs w:val="28"/>
        </w:rPr>
        <w:t>загрузки</w:t>
      </w:r>
      <w:r w:rsidRPr="00760DFA">
        <w:rPr>
          <w:color w:val="3A7C22" w:themeColor="accent6" w:themeShade="BF"/>
          <w:sz w:val="28"/>
          <w:szCs w:val="28"/>
          <w:lang w:val="en-US"/>
        </w:rPr>
        <w:t xml:space="preserve"> </w:t>
      </w:r>
      <w:r w:rsidRPr="00760DFA">
        <w:rPr>
          <w:color w:val="3A7C22" w:themeColor="accent6" w:themeShade="BF"/>
          <w:sz w:val="28"/>
          <w:szCs w:val="28"/>
        </w:rPr>
        <w:t>пользователя</w:t>
      </w:r>
      <w:r w:rsidRPr="00760DFA">
        <w:rPr>
          <w:color w:val="3A7C22" w:themeColor="accent6" w:themeShade="BF"/>
          <w:sz w:val="28"/>
          <w:szCs w:val="28"/>
          <w:lang w:val="en-US"/>
        </w:rPr>
        <w:t>: {e}")</w:t>
      </w:r>
    </w:p>
    <w:p w14:paraId="30CA0BC0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    return None</w:t>
      </w:r>
    </w:p>
    <w:p w14:paraId="52319A18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    return app</w:t>
      </w:r>
    </w:p>
    <w:p w14:paraId="53F16049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6E07BAFD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>if __name__ == '__main__':</w:t>
      </w:r>
    </w:p>
    <w:p w14:paraId="399D8062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app =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create_app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()</w:t>
      </w:r>
    </w:p>
    <w:p w14:paraId="6A530ED5" w14:textId="77777777" w:rsidR="00760DFA" w:rsidRPr="00760DFA" w:rsidRDefault="00760DFA" w:rsidP="00760DFA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0DFA">
        <w:rPr>
          <w:color w:val="3A7C22" w:themeColor="accent6" w:themeShade="BF"/>
          <w:sz w:val="28"/>
          <w:szCs w:val="28"/>
          <w:lang w:val="en-US"/>
        </w:rPr>
        <w:t xml:space="preserve">    </w:t>
      </w:r>
      <w:proofErr w:type="spellStart"/>
      <w:r w:rsidRPr="00760DFA">
        <w:rPr>
          <w:color w:val="3A7C22" w:themeColor="accent6" w:themeShade="BF"/>
          <w:sz w:val="28"/>
          <w:szCs w:val="28"/>
          <w:lang w:val="en-US"/>
        </w:rPr>
        <w:t>app.run</w:t>
      </w:r>
      <w:proofErr w:type="spellEnd"/>
      <w:r w:rsidRPr="00760DFA">
        <w:rPr>
          <w:color w:val="3A7C22" w:themeColor="accent6" w:themeShade="BF"/>
          <w:sz w:val="28"/>
          <w:szCs w:val="28"/>
          <w:lang w:val="en-US"/>
        </w:rPr>
        <w:t>(</w:t>
      </w:r>
      <w:r w:rsidRPr="00760DFA">
        <w:rPr>
          <w:i/>
          <w:iCs/>
          <w:color w:val="3A7C22" w:themeColor="accent6" w:themeShade="BF"/>
          <w:sz w:val="28"/>
          <w:szCs w:val="28"/>
          <w:lang w:val="en-US"/>
        </w:rPr>
        <w:t>debug</w:t>
      </w:r>
      <w:r w:rsidRPr="00760DFA">
        <w:rPr>
          <w:color w:val="3A7C22" w:themeColor="accent6" w:themeShade="BF"/>
          <w:sz w:val="28"/>
          <w:szCs w:val="28"/>
          <w:lang w:val="en-US"/>
        </w:rPr>
        <w:t>=True)</w:t>
      </w:r>
    </w:p>
    <w:p w14:paraId="53D49E1B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1D8CA01C" w14:textId="77777777" w:rsidR="00A5224C" w:rsidRPr="00487AF6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137FD93D" w14:textId="77777777" w:rsidR="00A5224C" w:rsidRPr="00840F22" w:rsidRDefault="00A5224C" w:rsidP="00A5224C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  <w:r w:rsidRPr="00487AF6">
        <w:rPr>
          <w:sz w:val="28"/>
          <w:szCs w:val="28"/>
        </w:rPr>
        <w:t>Листинг</w:t>
      </w:r>
      <w:r w:rsidRPr="00840F22">
        <w:rPr>
          <w:sz w:val="28"/>
          <w:szCs w:val="28"/>
          <w:lang w:val="en-US"/>
        </w:rPr>
        <w:t xml:space="preserve"> 5 – </w:t>
      </w:r>
      <w:r w:rsidRPr="009C7D90">
        <w:rPr>
          <w:i/>
          <w:iCs/>
          <w:sz w:val="28"/>
          <w:szCs w:val="28"/>
        </w:rPr>
        <w:t>код</w:t>
      </w:r>
      <w:r w:rsidRPr="00840F22">
        <w:rPr>
          <w:i/>
          <w:iCs/>
          <w:sz w:val="28"/>
          <w:szCs w:val="28"/>
          <w:lang w:val="en-US"/>
        </w:rPr>
        <w:t xml:space="preserve"> </w:t>
      </w:r>
      <w:r w:rsidRPr="009C7D90">
        <w:rPr>
          <w:i/>
          <w:iCs/>
          <w:sz w:val="28"/>
          <w:szCs w:val="28"/>
        </w:rPr>
        <w:t>главного</w:t>
      </w:r>
      <w:r w:rsidRPr="00840F22">
        <w:rPr>
          <w:i/>
          <w:iCs/>
          <w:sz w:val="28"/>
          <w:szCs w:val="28"/>
          <w:lang w:val="en-US"/>
        </w:rPr>
        <w:t xml:space="preserve"> </w:t>
      </w:r>
      <w:r w:rsidRPr="009C7D90">
        <w:rPr>
          <w:i/>
          <w:iCs/>
          <w:sz w:val="28"/>
          <w:szCs w:val="28"/>
          <w:lang w:val="en-US"/>
        </w:rPr>
        <w:t>route</w:t>
      </w:r>
    </w:p>
    <w:p w14:paraId="2649FB1D" w14:textId="77777777" w:rsidR="00A5224C" w:rsidRPr="00840F22" w:rsidRDefault="00A5224C" w:rsidP="006C5EDF">
      <w:pPr>
        <w:pStyle w:val="af3"/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</w:p>
    <w:p w14:paraId="1EA615B6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from flask import Blueprint,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render_template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 xml:space="preserve">, session, redirect,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url_for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 xml:space="preserve">, flash, request,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jsonify</w:t>
      </w:r>
      <w:proofErr w:type="spellEnd"/>
    </w:p>
    <w:p w14:paraId="649BA3E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from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flask_login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 xml:space="preserve"> import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login_required</w:t>
      </w:r>
      <w:proofErr w:type="spellEnd"/>
    </w:p>
    <w:p w14:paraId="41EAFADB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from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Backend.utils.db_utils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 xml:space="preserve"> import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get_db_connection</w:t>
      </w:r>
      <w:proofErr w:type="spellEnd"/>
    </w:p>
    <w:p w14:paraId="6EA670A8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from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flask_mail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 xml:space="preserve"> import Message</w:t>
      </w:r>
    </w:p>
    <w:p w14:paraId="023CD9B7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from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Backend.extensions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 xml:space="preserve"> import mail</w:t>
      </w:r>
    </w:p>
    <w:p w14:paraId="7378FE8B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03CA1C2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main_bp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 xml:space="preserve"> = Blueprint('main', __name__)</w:t>
      </w:r>
    </w:p>
    <w:p w14:paraId="7BA5CB5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275DE8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@main_bp.route('/')</w:t>
      </w:r>
    </w:p>
    <w:p w14:paraId="1EE5F346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def index():</w:t>
      </w:r>
    </w:p>
    <w:p w14:paraId="76B29A4B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try:</w:t>
      </w:r>
    </w:p>
    <w:p w14:paraId="3CD63598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with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get_db_connection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() as conn:</w:t>
      </w:r>
    </w:p>
    <w:p w14:paraId="00D2D5EC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   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top_books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 xml:space="preserve"> =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conn.execute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('''</w:t>
      </w:r>
    </w:p>
    <w:p w14:paraId="33658013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        SELECT id, title,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author_name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 xml:space="preserve">,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average_rating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 xml:space="preserve">,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cover_url</w:t>
      </w:r>
      <w:proofErr w:type="spellEnd"/>
    </w:p>
    <w:p w14:paraId="57EF1B5D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FROM Books</w:t>
      </w:r>
    </w:p>
    <w:p w14:paraId="0AF9A88D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        ORDER BY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average_rating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 xml:space="preserve"> DESC,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download_count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 xml:space="preserve"> DESC LIMIT 7</w:t>
      </w:r>
    </w:p>
    <w:p w14:paraId="26C3D848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''').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fetchall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()</w:t>
      </w:r>
    </w:p>
    <w:p w14:paraId="424CF854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    leader =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conn.execute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('''</w:t>
      </w:r>
    </w:p>
    <w:p w14:paraId="1DDF94DF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        SELECT id, title,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author_name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 xml:space="preserve">, description,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cover_url</w:t>
      </w:r>
      <w:proofErr w:type="spellEnd"/>
    </w:p>
    <w:p w14:paraId="255EE723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    FROM Books</w:t>
      </w:r>
    </w:p>
    <w:p w14:paraId="44D5DF10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        ORDER BY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download_count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 xml:space="preserve"> DESC LIMIT 1</w:t>
      </w:r>
    </w:p>
    <w:p w14:paraId="5BDB4F3D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    ''').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fetchone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()</w:t>
      </w:r>
    </w:p>
    <w:p w14:paraId="077BBC9E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return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render_template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 xml:space="preserve">('main/index.html', </w:t>
      </w:r>
      <w:proofErr w:type="spellStart"/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top_books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=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top_books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 xml:space="preserve">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leader</w:t>
      </w:r>
      <w:r w:rsidRPr="00761E15">
        <w:rPr>
          <w:color w:val="3A7C22" w:themeColor="accent6" w:themeShade="BF"/>
          <w:sz w:val="28"/>
          <w:szCs w:val="28"/>
          <w:lang w:val="en-US"/>
        </w:rPr>
        <w:t>=leader)</w:t>
      </w:r>
    </w:p>
    <w:p w14:paraId="30FFAAA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except Exception as e:</w:t>
      </w:r>
    </w:p>
    <w:p w14:paraId="5B41A2ED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return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render_template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 xml:space="preserve">('main/index.html', </w:t>
      </w:r>
      <w:proofErr w:type="spellStart"/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top_books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 xml:space="preserve">=[],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leader</w:t>
      </w:r>
      <w:r w:rsidRPr="00761E15">
        <w:rPr>
          <w:color w:val="3A7C22" w:themeColor="accent6" w:themeShade="BF"/>
          <w:sz w:val="28"/>
          <w:szCs w:val="28"/>
          <w:lang w:val="en-US"/>
        </w:rPr>
        <w:t>=None)</w:t>
      </w:r>
    </w:p>
    <w:p w14:paraId="00144008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3E935E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@main_bp.route('/lk')</w:t>
      </w:r>
    </w:p>
    <w:p w14:paraId="44C5548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@login_required</w:t>
      </w:r>
    </w:p>
    <w:p w14:paraId="6147B6D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def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lk_page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():</w:t>
      </w:r>
    </w:p>
    <w:p w14:paraId="173D8DF4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return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render_template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('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lk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/lk_page.html')</w:t>
      </w:r>
    </w:p>
    <w:p w14:paraId="2F7B803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FF1944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@main_bp.route('/contacts')</w:t>
      </w:r>
    </w:p>
    <w:p w14:paraId="61D1E4F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def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contacts_page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 xml:space="preserve">(): return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render_template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('contacts/contacts_page.html')</w:t>
      </w:r>
    </w:p>
    <w:p w14:paraId="4C48F580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25FF045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@main_bp.route('/about')</w:t>
      </w:r>
    </w:p>
    <w:p w14:paraId="435588F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lastRenderedPageBreak/>
        <w:t xml:space="preserve">def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about_page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 xml:space="preserve">(): return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render_template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('about/about_page.html')</w:t>
      </w:r>
    </w:p>
    <w:p w14:paraId="4373668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</w:p>
    <w:p w14:paraId="3D3064B7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@main_bp.route('/send_feedback', 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methods</w:t>
      </w:r>
      <w:r w:rsidRPr="00761E15">
        <w:rPr>
          <w:color w:val="3A7C22" w:themeColor="accent6" w:themeShade="BF"/>
          <w:sz w:val="28"/>
          <w:szCs w:val="28"/>
          <w:lang w:val="en-US"/>
        </w:rPr>
        <w:t>=['POST'])</w:t>
      </w:r>
    </w:p>
    <w:p w14:paraId="0494920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def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send_feedback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():</w:t>
      </w:r>
    </w:p>
    <w:p w14:paraId="52B1FBD1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data =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request.get_json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()</w:t>
      </w:r>
    </w:p>
    <w:p w14:paraId="1116576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try:</w:t>
      </w:r>
    </w:p>
    <w:p w14:paraId="212388B2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    msg = Message(</w:t>
      </w:r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subject</w:t>
      </w:r>
      <w:r w:rsidRPr="00761E15">
        <w:rPr>
          <w:color w:val="3A7C22" w:themeColor="accent6" w:themeShade="BF"/>
          <w:sz w:val="28"/>
          <w:szCs w:val="28"/>
          <w:lang w:val="en-US"/>
        </w:rPr>
        <w:t>=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f"Feedback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: {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data.get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('subject')}",</w:t>
      </w:r>
    </w:p>
    <w:p w14:paraId="6B3FE7AF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              </w:t>
      </w:r>
      <w:proofErr w:type="spellStart"/>
      <w:r w:rsidRPr="00761E15">
        <w:rPr>
          <w:i/>
          <w:iCs/>
          <w:color w:val="3A7C22" w:themeColor="accent6" w:themeShade="BF"/>
          <w:sz w:val="28"/>
          <w:szCs w:val="28"/>
        </w:rPr>
        <w:t>recipients</w:t>
      </w:r>
      <w:proofErr w:type="spellEnd"/>
      <w:r w:rsidRPr="00761E15">
        <w:rPr>
          <w:color w:val="3A7C22" w:themeColor="accent6" w:themeShade="BF"/>
          <w:sz w:val="28"/>
          <w:szCs w:val="28"/>
        </w:rPr>
        <w:t xml:space="preserve">=['wolfy7406@gmail.com'], </w:t>
      </w:r>
      <w:r w:rsidRPr="00761E15">
        <w:rPr>
          <w:i/>
          <w:iCs/>
          <w:color w:val="3A7C22" w:themeColor="accent6" w:themeShade="BF"/>
          <w:sz w:val="28"/>
          <w:szCs w:val="28"/>
        </w:rPr>
        <w:t># Твоя почта</w:t>
      </w:r>
    </w:p>
    <w:p w14:paraId="0DA8084F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</w:rPr>
        <w:t xml:space="preserve">                      </w:t>
      </w:r>
      <w:proofErr w:type="spellStart"/>
      <w:r w:rsidRPr="00761E15">
        <w:rPr>
          <w:i/>
          <w:iCs/>
          <w:color w:val="3A7C22" w:themeColor="accent6" w:themeShade="BF"/>
          <w:sz w:val="28"/>
          <w:szCs w:val="28"/>
          <w:lang w:val="en-US"/>
        </w:rPr>
        <w:t>reply_to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=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data.get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('email'))</w:t>
      </w:r>
    </w:p>
    <w:p w14:paraId="02536930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msg.</w:t>
      </w:r>
      <w:r w:rsidRPr="00761E15">
        <w:rPr>
          <w:b/>
          <w:bCs/>
          <w:color w:val="3A7C22" w:themeColor="accent6" w:themeShade="BF"/>
          <w:sz w:val="28"/>
          <w:szCs w:val="28"/>
          <w:lang w:val="en-US"/>
        </w:rPr>
        <w:t>body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 xml:space="preserve"> = f"</w:t>
      </w:r>
      <w:r w:rsidRPr="00761E15">
        <w:rPr>
          <w:color w:val="3A7C22" w:themeColor="accent6" w:themeShade="BF"/>
          <w:sz w:val="28"/>
          <w:szCs w:val="28"/>
        </w:rPr>
        <w:t>От</w:t>
      </w:r>
      <w:r w:rsidRPr="00761E15">
        <w:rPr>
          <w:color w:val="3A7C22" w:themeColor="accent6" w:themeShade="BF"/>
          <w:sz w:val="28"/>
          <w:szCs w:val="28"/>
          <w:lang w:val="en-US"/>
        </w:rPr>
        <w:t>: {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data.get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('name')}\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nEmail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: {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data.get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('email')}\n\n{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data.get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('message')}"</w:t>
      </w:r>
    </w:p>
    <w:p w14:paraId="54F7098A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mail.send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(msg)</w:t>
      </w:r>
    </w:p>
    <w:p w14:paraId="2435C85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return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jsonify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({"status": "success"}), 200</w:t>
      </w:r>
    </w:p>
    <w:p w14:paraId="3E531D27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>    except Exception as e:</w:t>
      </w:r>
    </w:p>
    <w:p w14:paraId="15922475" w14:textId="77777777" w:rsidR="00761E15" w:rsidRPr="00761E15" w:rsidRDefault="00761E15" w:rsidP="00761E15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sz w:val="28"/>
          <w:szCs w:val="28"/>
          <w:lang w:val="en-US"/>
        </w:rPr>
      </w:pPr>
      <w:r w:rsidRPr="00761E15">
        <w:rPr>
          <w:color w:val="3A7C22" w:themeColor="accent6" w:themeShade="BF"/>
          <w:sz w:val="28"/>
          <w:szCs w:val="28"/>
          <w:lang w:val="en-US"/>
        </w:rPr>
        <w:t xml:space="preserve">        return </w:t>
      </w:r>
      <w:proofErr w:type="spellStart"/>
      <w:r w:rsidRPr="00761E15">
        <w:rPr>
          <w:color w:val="3A7C22" w:themeColor="accent6" w:themeShade="BF"/>
          <w:sz w:val="28"/>
          <w:szCs w:val="28"/>
          <w:lang w:val="en-US"/>
        </w:rPr>
        <w:t>jsonify</w:t>
      </w:r>
      <w:proofErr w:type="spellEnd"/>
      <w:r w:rsidRPr="00761E15">
        <w:rPr>
          <w:color w:val="3A7C22" w:themeColor="accent6" w:themeShade="BF"/>
          <w:sz w:val="28"/>
          <w:szCs w:val="28"/>
          <w:lang w:val="en-US"/>
        </w:rPr>
        <w:t>({"status": "error", "message": str(e)}), 500</w:t>
      </w:r>
    </w:p>
    <w:p w14:paraId="7B0FAE05" w14:textId="77777777" w:rsidR="00761E15" w:rsidRPr="00487AF6" w:rsidRDefault="00761E15" w:rsidP="006C5EDF">
      <w:pPr>
        <w:pStyle w:val="af3"/>
        <w:tabs>
          <w:tab w:val="left" w:pos="1134"/>
        </w:tabs>
        <w:ind w:left="851"/>
        <w:jc w:val="both"/>
        <w:rPr>
          <w:color w:val="3A7C22" w:themeColor="accent6" w:themeShade="BF"/>
          <w:lang w:val="en-US"/>
        </w:rPr>
      </w:pPr>
    </w:p>
    <w:sectPr w:rsidR="00761E15" w:rsidRPr="00487AF6">
      <w:headerReference w:type="default" r:id="rId26"/>
      <w:footerReference w:type="default" r:id="rId27"/>
      <w:pgSz w:w="11906" w:h="16838"/>
      <w:pgMar w:top="1080" w:right="851" w:bottom="1985" w:left="1701" w:header="720" w:footer="879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32E4C" w14:textId="77777777" w:rsidR="005C56D5" w:rsidRDefault="005C56D5">
      <w:r>
        <w:separator/>
      </w:r>
    </w:p>
  </w:endnote>
  <w:endnote w:type="continuationSeparator" w:id="0">
    <w:p w14:paraId="4652D60F" w14:textId="77777777" w:rsidR="005C56D5" w:rsidRDefault="005C5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Courier New"/>
    <w:charset w:val="00"/>
    <w:family w:val="auto"/>
    <w:pitch w:val="variable"/>
    <w:sig w:usb0="00000003" w:usb1="1001ECEA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D34BF" w14:textId="63900383" w:rsidR="004F0783" w:rsidRDefault="00076358" w:rsidP="001E0E59">
    <w:pPr>
      <w:ind w:firstLine="3119"/>
      <w:jc w:val="center"/>
      <w:rPr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0" distR="0" simplePos="0" relativeHeight="251655168" behindDoc="0" locked="0" layoutInCell="1" allowOverlap="1" wp14:anchorId="49BCD1C9" wp14:editId="35644AA2">
              <wp:simplePos x="0" y="0"/>
              <wp:positionH relativeFrom="page">
                <wp:posOffset>7113905</wp:posOffset>
              </wp:positionH>
              <wp:positionV relativeFrom="paragraph">
                <wp:posOffset>64770</wp:posOffset>
              </wp:positionV>
              <wp:extent cx="177800" cy="146050"/>
              <wp:effectExtent l="8255" t="7620" r="4445" b="8255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460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737F79" w14:textId="77777777" w:rsidR="004F0783" w:rsidRDefault="004F0783" w:rsidP="00661D68">
                          <w:pPr>
                            <w:pStyle w:val="ae"/>
                            <w:jc w:val="center"/>
                          </w:pPr>
                          <w:r>
                            <w:rPr>
                              <w:rStyle w:val="a3"/>
                            </w:rPr>
                            <w:fldChar w:fldCharType="begin"/>
                          </w:r>
                          <w:r>
                            <w:rPr>
                              <w:rStyle w:val="a3"/>
                            </w:rPr>
                            <w:instrText xml:space="preserve"> PAGE </w:instrText>
                          </w:r>
                          <w:r>
                            <w:rPr>
                              <w:rStyle w:val="a3"/>
                            </w:rPr>
                            <w:fldChar w:fldCharType="separate"/>
                          </w:r>
                          <w:r w:rsidR="003D5888">
                            <w:rPr>
                              <w:rStyle w:val="a3"/>
                              <w:noProof/>
                            </w:rPr>
                            <w:t>38</w:t>
                          </w:r>
                          <w:r>
                            <w:rPr>
                              <w:rStyle w:val="a3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BCD1C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5" type="#_x0000_t202" style="position:absolute;left:0;text-align:left;margin-left:560.15pt;margin-top:5.1pt;width:14pt;height:11.5pt;z-index: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" stroked="f">
              <v:fill opacity="0"/>
              <v:textbox inset="0,0,0,0">
                <w:txbxContent>
                  <w:p w14:paraId="3E737F79" w14:textId="77777777" w:rsidR="004F0783" w:rsidRDefault="004F0783" w:rsidP="00661D68">
                    <w:pPr>
                      <w:pStyle w:val="ae"/>
                      <w:jc w:val="center"/>
                    </w:pPr>
                    <w:r>
                      <w:rPr>
                        <w:rStyle w:val="a3"/>
                      </w:rPr>
                      <w:fldChar w:fldCharType="begin"/>
                    </w:r>
                    <w:r>
                      <w:rPr>
                        <w:rStyle w:val="a3"/>
                      </w:rPr>
                      <w:instrText xml:space="preserve"> PAGE </w:instrText>
                    </w:r>
                    <w:r>
                      <w:rPr>
                        <w:rStyle w:val="a3"/>
                      </w:rPr>
                      <w:fldChar w:fldCharType="separate"/>
                    </w:r>
                    <w:r w:rsidR="003D5888">
                      <w:rPr>
                        <w:rStyle w:val="a3"/>
                        <w:noProof/>
                      </w:rPr>
                      <w:t>38</w:t>
                    </w:r>
                    <w:r>
                      <w:rPr>
                        <w:rStyle w:val="a3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  <w:r w:rsidR="004F0783" w:rsidRPr="005162B8">
      <w:rPr>
        <w:sz w:val="28"/>
        <w:szCs w:val="32"/>
      </w:rPr>
      <w:t>РКСИ.</w:t>
    </w:r>
    <w:r w:rsidR="001E0E59">
      <w:rPr>
        <w:sz w:val="28"/>
        <w:szCs w:val="32"/>
      </w:rPr>
      <w:t>УП</w:t>
    </w:r>
    <w:r w:rsidR="004F0783" w:rsidRPr="005162B8">
      <w:rPr>
        <w:sz w:val="28"/>
        <w:szCs w:val="32"/>
        <w:lang w:val="en-US"/>
      </w:rPr>
      <w:t>2</w:t>
    </w:r>
    <w:r w:rsidR="001E0E59">
      <w:rPr>
        <w:sz w:val="28"/>
        <w:szCs w:val="32"/>
      </w:rPr>
      <w:t>6</w:t>
    </w:r>
    <w:r w:rsidR="004F0783" w:rsidRPr="005162B8">
      <w:rPr>
        <w:sz w:val="28"/>
        <w:szCs w:val="32"/>
      </w:rPr>
      <w:t>.</w:t>
    </w:r>
    <w:r w:rsidR="004F0783" w:rsidRPr="005162B8">
      <w:rPr>
        <w:sz w:val="28"/>
        <w:szCs w:val="32"/>
        <w:lang w:val="en-US"/>
      </w:rPr>
      <w:t>09.02.0</w:t>
    </w:r>
    <w:r w:rsidR="004F0783" w:rsidRPr="005162B8">
      <w:rPr>
        <w:sz w:val="28"/>
        <w:szCs w:val="32"/>
      </w:rPr>
      <w:t>7.</w:t>
    </w:r>
    <w:r w:rsidR="004F0783" w:rsidRPr="005162B8">
      <w:rPr>
        <w:color w:val="000000"/>
        <w:sz w:val="28"/>
        <w:szCs w:val="32"/>
      </w:rPr>
      <w:t>МДК.01</w:t>
    </w:r>
    <w:r w:rsidR="004F0783" w:rsidRPr="005162B8">
      <w:rPr>
        <w:sz w:val="28"/>
        <w:szCs w:val="32"/>
      </w:rPr>
      <w:t>.0</w:t>
    </w:r>
    <w:r w:rsidR="001E0E59">
      <w:rPr>
        <w:sz w:val="28"/>
        <w:szCs w:val="32"/>
      </w:rPr>
      <w:t>1</w:t>
    </w:r>
    <w:r w:rsidR="004F0783" w:rsidRPr="005162B8">
      <w:rPr>
        <w:sz w:val="28"/>
        <w:szCs w:val="32"/>
      </w:rPr>
      <w:t>.</w:t>
    </w:r>
    <w:r w:rsidR="003E6BB4">
      <w:rPr>
        <w:sz w:val="28"/>
        <w:szCs w:val="32"/>
      </w:rPr>
      <w:t>4380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7EDE4" w14:textId="77777777" w:rsidR="005C56D5" w:rsidRDefault="005C56D5">
      <w:r>
        <w:separator/>
      </w:r>
    </w:p>
  </w:footnote>
  <w:footnote w:type="continuationSeparator" w:id="0">
    <w:p w14:paraId="23BB5E2C" w14:textId="77777777" w:rsidR="005C56D5" w:rsidRDefault="005C56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C175D" w14:textId="7D2CD436" w:rsidR="004F0783" w:rsidRDefault="00076358">
    <w:pPr>
      <w:pStyle w:val="ac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21DF4B8C" wp14:editId="29715DEB">
              <wp:simplePos x="0" y="0"/>
              <wp:positionH relativeFrom="column">
                <wp:posOffset>-360045</wp:posOffset>
              </wp:positionH>
              <wp:positionV relativeFrom="paragraph">
                <wp:posOffset>-262890</wp:posOffset>
              </wp:positionV>
              <wp:extent cx="635" cy="10069195"/>
              <wp:effectExtent l="20955" t="22860" r="16510" b="23495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0069195"/>
                      </a:xfrm>
                      <a:prstGeom prst="line">
                        <a:avLst/>
                      </a:prstGeom>
                      <a:noFill/>
                      <a:ln w="2808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496BB2" id="Line 2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35pt,-20.7pt" to="-28.3pt,77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" strokeweight=".78mm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0E62064A" wp14:editId="6665CB83">
              <wp:simplePos x="0" y="0"/>
              <wp:positionH relativeFrom="column">
                <wp:posOffset>6301105</wp:posOffset>
              </wp:positionH>
              <wp:positionV relativeFrom="paragraph">
                <wp:posOffset>-262890</wp:posOffset>
              </wp:positionV>
              <wp:extent cx="635" cy="10069195"/>
              <wp:effectExtent l="14605" t="22860" r="22860" b="23495"/>
              <wp:wrapNone/>
              <wp:docPr id="2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0069195"/>
                      </a:xfrm>
                      <a:prstGeom prst="line">
                        <a:avLst/>
                      </a:prstGeom>
                      <a:noFill/>
                      <a:ln w="2808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2718F1" id="Line 3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6.15pt,-20.7pt" to="496.2pt,77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" strokeweight=".78mm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19802D9" wp14:editId="035476CC">
              <wp:simplePos x="0" y="0"/>
              <wp:positionH relativeFrom="column">
                <wp:posOffset>-360045</wp:posOffset>
              </wp:positionH>
              <wp:positionV relativeFrom="paragraph">
                <wp:posOffset>-262890</wp:posOffset>
              </wp:positionV>
              <wp:extent cx="6661150" cy="635"/>
              <wp:effectExtent l="20955" t="22860" r="23495" b="14605"/>
              <wp:wrapNone/>
              <wp:docPr id="2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61150" cy="635"/>
                      </a:xfrm>
                      <a:prstGeom prst="line">
                        <a:avLst/>
                      </a:prstGeom>
                      <a:noFill/>
                      <a:ln w="2808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F3B3EE" id="Line 4" o:spid="_x0000_s1026" style="position:absolute;flip:x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35pt,-20.7pt" to="496.15pt,-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" strokeweight=".78mm">
              <v:stroke joinstyle="miter"/>
            </v:lin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1FB220FE" wp14:editId="70173511">
              <wp:simplePos x="0" y="0"/>
              <wp:positionH relativeFrom="page">
                <wp:posOffset>731520</wp:posOffset>
              </wp:positionH>
              <wp:positionV relativeFrom="page">
                <wp:posOffset>9692640</wp:posOffset>
              </wp:positionV>
              <wp:extent cx="6683375" cy="550545"/>
              <wp:effectExtent l="17145" t="15240" r="0" b="15240"/>
              <wp:wrapNone/>
              <wp:docPr id="3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3375" cy="550545"/>
                        <a:chOff x="1152" y="15264"/>
                        <a:chExt cx="10524" cy="866"/>
                      </a:xfrm>
                    </wpg:grpSpPr>
                    <wps:wsp>
                      <wps:cNvPr id="4" name="Line 6"/>
                      <wps:cNvCnPr>
                        <a:cxnSpLocks noChangeShapeType="1"/>
                      </wps:cNvCnPr>
                      <wps:spPr bwMode="auto">
                        <a:xfrm flipH="1">
                          <a:off x="1152" y="16129"/>
                          <a:ext cx="10489" cy="1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7"/>
                      <wps:cNvCnPr>
                        <a:cxnSpLocks noChangeShapeType="1"/>
                      </wps:cNvCnPr>
                      <wps:spPr bwMode="auto">
                        <a:xfrm flipH="1">
                          <a:off x="1152" y="15273"/>
                          <a:ext cx="10489" cy="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8"/>
                      <wps:cNvCnPr>
                        <a:cxnSpLocks noChangeShapeType="1"/>
                      </wps:cNvCnPr>
                      <wps:spPr bwMode="auto">
                        <a:xfrm flipH="1">
                          <a:off x="1152" y="15557"/>
                          <a:ext cx="3799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Line 9"/>
                      <wps:cNvCnPr>
                        <a:cxnSpLocks noChangeShapeType="1"/>
                      </wps:cNvCnPr>
                      <wps:spPr bwMode="auto">
                        <a:xfrm flipH="1">
                          <a:off x="1152" y="15842"/>
                          <a:ext cx="3799" cy="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" name="Line 10"/>
                      <wps:cNvCnPr>
                        <a:cxnSpLocks noChangeShapeType="1"/>
                      </wps:cNvCnPr>
                      <wps:spPr bwMode="auto">
                        <a:xfrm>
                          <a:off x="4951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11"/>
                      <wps:cNvCnPr>
                        <a:cxnSpLocks noChangeShapeType="1"/>
                      </wps:cNvCnPr>
                      <wps:spPr bwMode="auto">
                        <a:xfrm>
                          <a:off x="4384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12"/>
                      <wps:cNvCnPr>
                        <a:cxnSpLocks noChangeShapeType="1"/>
                      </wps:cNvCnPr>
                      <wps:spPr bwMode="auto">
                        <a:xfrm>
                          <a:off x="3534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Line 13"/>
                      <wps:cNvCnPr>
                        <a:cxnSpLocks noChangeShapeType="1"/>
                      </wps:cNvCnPr>
                      <wps:spPr bwMode="auto">
                        <a:xfrm>
                          <a:off x="2116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14"/>
                      <wps:cNvCnPr>
                        <a:cxnSpLocks noChangeShapeType="1"/>
                      </wps:cNvCnPr>
                      <wps:spPr bwMode="auto">
                        <a:xfrm>
                          <a:off x="1549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15"/>
                      <wps:cNvCnPr>
                        <a:cxnSpLocks noChangeShapeType="1"/>
                      </wps:cNvCnPr>
                      <wps:spPr bwMode="auto">
                        <a:xfrm>
                          <a:off x="11075" y="15273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Line 16"/>
                      <wps:cNvCnPr>
                        <a:cxnSpLocks noChangeShapeType="1"/>
                      </wps:cNvCnPr>
                      <wps:spPr bwMode="auto">
                        <a:xfrm>
                          <a:off x="11075" y="15557"/>
                          <a:ext cx="566" cy="0"/>
                        </a:xfrm>
                        <a:prstGeom prst="line">
                          <a:avLst/>
                        </a:prstGeom>
                        <a:noFill/>
                        <a:ln w="280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Text Box 17"/>
                      <wps:cNvSpPr txBox="1">
                        <a:spLocks noChangeArrowheads="1"/>
                      </wps:cNvSpPr>
                      <wps:spPr bwMode="auto">
                        <a:xfrm>
                          <a:off x="1164" y="15841"/>
                          <a:ext cx="432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C8DD77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16" name="Text Box 18"/>
                      <wps:cNvSpPr txBox="1">
                        <a:spLocks noChangeArrowheads="1"/>
                      </wps:cNvSpPr>
                      <wps:spPr bwMode="auto">
                        <a:xfrm>
                          <a:off x="1596" y="15841"/>
                          <a:ext cx="576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9A1F01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17" name="Text Box 19"/>
                      <wps:cNvSpPr txBox="1">
                        <a:spLocks noChangeArrowheads="1"/>
                      </wps:cNvSpPr>
                      <wps:spPr bwMode="auto">
                        <a:xfrm>
                          <a:off x="2172" y="15841"/>
                          <a:ext cx="1440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8215C3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18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3612" y="15840"/>
                          <a:ext cx="1008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ADD82B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19" name="Text Box 21"/>
                      <wps:cNvSpPr txBox="1">
                        <a:spLocks noChangeArrowheads="1"/>
                      </wps:cNvSpPr>
                      <wps:spPr bwMode="auto">
                        <a:xfrm>
                          <a:off x="4412" y="15840"/>
                          <a:ext cx="720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55EABD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  <wps:wsp>
                      <wps:cNvPr id="20" name="Text Box 22"/>
                      <wps:cNvSpPr txBox="1">
                        <a:spLocks noChangeArrowheads="1"/>
                      </wps:cNvSpPr>
                      <wps:spPr bwMode="auto">
                        <a:xfrm>
                          <a:off x="11100" y="15264"/>
                          <a:ext cx="576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1C40FB" w14:textId="77777777" w:rsidR="004F0783" w:rsidRDefault="004F0783">
                            <w:pPr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7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B220FE" id="Group 5" o:spid="_x0000_s1026" style="position:absolute;margin-left:57.6pt;margin-top:763.2pt;width:526.25pt;height:43.35pt;z-index:251659264;mso-wrap-distance-left:0;mso-wrap-distance-right:0;mso-position-horizontal-relative:page;mso-position-vertical-relative:page" coordorigin="1152,15264" coordsize="10524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">
              <v:line id="Line 6" o:spid="_x0000_s1027" style="position:absolute;flip:x;visibility:visible;mso-wrap-style:square" from="1152,16129" to="11641,16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" strokeweight=".78mm">
                <v:stroke joinstyle="miter"/>
              </v:line>
              <v:line id="Line 7" o:spid="_x0000_s1028" style="position:absolute;flip:x;visibility:visible;mso-wrap-style:square" from="1152,15273" to="11641,15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" strokeweight=".78mm">
                <v:stroke joinstyle="miter"/>
              </v:line>
              <v:line id="Line 8" o:spid="_x0000_s1029" style="position:absolute;flip:x;visibility:visible;mso-wrap-style:square" from="1152,15557" to="4951,15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" strokeweight=".26mm">
                <v:stroke joinstyle="miter"/>
              </v:line>
              <v:line id="Line 9" o:spid="_x0000_s1030" style="position:absolute;flip:x;visibility:visible;mso-wrap-style:square" from="1152,15842" to="4951,15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" strokeweight=".78mm">
                <v:stroke joinstyle="miter"/>
              </v:line>
              <v:line id="Line 10" o:spid="_x0000_s1031" style="position:absolute;visibility:visible;mso-wrap-style:square" from="4951,15273" to="4951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" strokeweight=".78mm">
                <v:stroke joinstyle="miter"/>
              </v:line>
              <v:line id="Line 11" o:spid="_x0000_s1032" style="position:absolute;visibility:visible;mso-wrap-style:square" from="4384,15273" to="4384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" strokeweight=".78mm">
                <v:stroke joinstyle="miter"/>
              </v:line>
              <v:line id="Line 12" o:spid="_x0000_s1033" style="position:absolute;visibility:visible;mso-wrap-style:square" from="3534,15273" to="3534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" strokeweight=".78mm">
                <v:stroke joinstyle="miter"/>
              </v:line>
              <v:line id="Line 13" o:spid="_x0000_s1034" style="position:absolute;visibility:visible;mso-wrap-style:square" from="2116,15273" to="2116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" strokeweight=".78mm">
                <v:stroke joinstyle="miter"/>
              </v:line>
              <v:line id="Line 14" o:spid="_x0000_s1035" style="position:absolute;visibility:visible;mso-wrap-style:square" from="1549,15273" to="1549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" strokeweight=".78mm">
                <v:stroke joinstyle="miter"/>
              </v:line>
              <v:line id="Line 15" o:spid="_x0000_s1036" style="position:absolute;visibility:visible;mso-wrap-style:square" from="11075,15273" to="11075,16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" strokeweight=".78mm">
                <v:stroke joinstyle="miter"/>
              </v:line>
              <v:line id="Line 16" o:spid="_x0000_s1037" style="position:absolute;visibility:visible;mso-wrap-style:square" from="11075,15557" to="11641,15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" strokeweight=".78mm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38" type="#_x0000_t202" style="position:absolute;left:1164;top:15841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14:paraId="6BC8DD77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Изм.</w:t>
                      </w:r>
                    </w:p>
                  </w:txbxContent>
                </v:textbox>
              </v:shape>
              <v:shape id="Text Box 18" o:spid="_x0000_s1039" type="#_x0000_t202" style="position:absolute;left:1596;top:15841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14:paraId="549A1F01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Лист</w:t>
                      </w:r>
                    </w:p>
                  </w:txbxContent>
                </v:textbox>
              </v:shape>
              <v:shape id="Text Box 19" o:spid="_x0000_s1040" type="#_x0000_t202" style="position:absolute;left:2172;top:15841;width:144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14:paraId="338215C3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№ документа</w:t>
                      </w:r>
                    </w:p>
                  </w:txbxContent>
                </v:textbox>
              </v:shape>
              <v:shape id="Text Box 20" o:spid="_x0000_s1041" type="#_x0000_t202" style="position:absolute;left:3612;top:1584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" filled="f" stroked="f">
                <v:stroke joinstyle="round"/>
                <v:textbox inset=".35mm,.35mm,.35mm,.35mm">
                  <w:txbxContent>
                    <w:p w14:paraId="5CADD82B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Подпись</w:t>
                      </w:r>
                    </w:p>
                  </w:txbxContent>
                </v:textbox>
              </v:shape>
              <v:shape id="Text Box 21" o:spid="_x0000_s1042" type="#_x0000_t202" style="position:absolute;left:4412;top:15840;width:72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14:paraId="1455EABD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Дата</w:t>
                      </w:r>
                    </w:p>
                  </w:txbxContent>
                </v:textbox>
              </v:shape>
              <v:shape id="Text Box 22" o:spid="_x0000_s1043" type="#_x0000_t202" style="position:absolute;left:11100;top:15264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" filled="f" stroked="f">
                <v:stroke joinstyle="round"/>
                <v:textbox inset=".35mm,.35mm,.35mm,.35mm">
                  <w:txbxContent>
                    <w:p w14:paraId="0D1C40FB" w14:textId="77777777" w:rsidR="004F0783" w:rsidRDefault="004F0783">
                      <w:pPr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sz w:val="17"/>
                        </w:rPr>
                        <w:t>Лист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251660288" behindDoc="1" locked="0" layoutInCell="1" allowOverlap="1" wp14:anchorId="0FA861CE" wp14:editId="6984F942">
              <wp:simplePos x="0" y="0"/>
              <wp:positionH relativeFrom="column">
                <wp:posOffset>3992880</wp:posOffset>
              </wp:positionH>
              <wp:positionV relativeFrom="paragraph">
                <wp:posOffset>9354820</wp:posOffset>
              </wp:positionV>
              <wp:extent cx="685165" cy="383540"/>
              <wp:effectExtent l="1905" t="1270" r="8255" b="5715"/>
              <wp:wrapNone/>
              <wp:docPr id="2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5165" cy="3835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DD70FC" w14:textId="77777777" w:rsidR="004F0783" w:rsidRDefault="004F0783">
                          <w:pPr>
                            <w:rPr>
                              <w:rFonts w:ascii="Arial" w:hAnsi="Arial"/>
                              <w:i/>
                              <w:sz w:val="31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A861CE" id="Text Box 23" o:spid="_x0000_s1044" type="#_x0000_t202" style="position:absolute;margin-left:314.4pt;margin-top:736.6pt;width:53.95pt;height:30.2pt;z-index:-25165619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" stroked="f">
              <v:fill opacity="0"/>
              <v:textbox inset="0,0,0,0">
                <w:txbxContent>
                  <w:p w14:paraId="5DDD70FC" w14:textId="77777777" w:rsidR="004F0783" w:rsidRDefault="004F0783">
                    <w:pPr>
                      <w:rPr>
                        <w:rFonts w:ascii="Arial" w:hAnsi="Arial"/>
                        <w:i/>
                        <w:sz w:val="31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"/>
      <w:lvlJc w:val="left"/>
      <w:pPr>
        <w:tabs>
          <w:tab w:val="num" w:pos="349"/>
        </w:tabs>
        <w:ind w:left="1069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4"/>
    <w:multiLevelType w:val="singleLevel"/>
    <w:tmpl w:val="00000004"/>
    <w:name w:val="WW8Num3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5"/>
    <w:multiLevelType w:val="singleLevel"/>
    <w:tmpl w:val="00000005"/>
    <w:name w:val="WW8Num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singleLevel"/>
    <w:tmpl w:val="00000006"/>
    <w:name w:val="WW8Num5"/>
    <w:lvl w:ilvl="0">
      <w:start w:val="1"/>
      <w:numFmt w:val="bullet"/>
      <w:lvlText w:val=""/>
      <w:lvlJc w:val="left"/>
      <w:pPr>
        <w:tabs>
          <w:tab w:val="num" w:pos="0"/>
        </w:tabs>
        <w:ind w:left="1287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singleLevel"/>
    <w:tmpl w:val="00000007"/>
    <w:name w:val="WW8Num6"/>
    <w:lvl w:ilvl="0">
      <w:start w:val="1"/>
      <w:numFmt w:val="bullet"/>
      <w:lvlText w:val=""/>
      <w:lvlJc w:val="left"/>
      <w:pPr>
        <w:tabs>
          <w:tab w:val="num" w:pos="0"/>
        </w:tabs>
        <w:ind w:left="162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singleLevel"/>
    <w:tmpl w:val="00000008"/>
    <w:name w:val="WW8Num9"/>
    <w:lvl w:ilvl="0">
      <w:start w:val="1"/>
      <w:numFmt w:val="bullet"/>
      <w:lvlText w:val=""/>
      <w:lvlJc w:val="left"/>
      <w:pPr>
        <w:tabs>
          <w:tab w:val="num" w:pos="0"/>
        </w:tabs>
        <w:ind w:left="1866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singleLevel"/>
    <w:tmpl w:val="00000009"/>
    <w:name w:val="WW8Num10"/>
    <w:lvl w:ilvl="0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/>
      </w:rPr>
    </w:lvl>
  </w:abstractNum>
  <w:abstractNum w:abstractNumId="8" w15:restartNumberingAfterBreak="0">
    <w:nsid w:val="0000000A"/>
    <w:multiLevelType w:val="singleLevel"/>
    <w:tmpl w:val="0000000A"/>
    <w:name w:val="WW8Num11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b w:val="0"/>
      </w:rPr>
    </w:lvl>
  </w:abstractNum>
  <w:abstractNum w:abstractNumId="9" w15:restartNumberingAfterBreak="0">
    <w:nsid w:val="0000000B"/>
    <w:multiLevelType w:val="singleLevel"/>
    <w:tmpl w:val="0000000B"/>
    <w:name w:val="WW8Num12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singleLevel"/>
    <w:tmpl w:val="0000000C"/>
    <w:name w:val="WW8Num1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singleLevel"/>
    <w:tmpl w:val="0000000D"/>
    <w:name w:val="WW8Num15"/>
    <w:lvl w:ilvl="0">
      <w:start w:val="1"/>
      <w:numFmt w:val="bullet"/>
      <w:lvlText w:val=""/>
      <w:lvlJc w:val="left"/>
      <w:pPr>
        <w:tabs>
          <w:tab w:val="num" w:pos="0"/>
        </w:tabs>
        <w:ind w:left="1259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singleLevel"/>
    <w:tmpl w:val="0000000E"/>
    <w:name w:val="WW8Num16"/>
    <w:lvl w:ilvl="0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/>
      </w:rPr>
    </w:lvl>
  </w:abstractNum>
  <w:abstractNum w:abstractNumId="13" w15:restartNumberingAfterBreak="0">
    <w:nsid w:val="0000000F"/>
    <w:multiLevelType w:val="singleLevel"/>
    <w:tmpl w:val="0000000F"/>
    <w:name w:val="WW8Num17"/>
    <w:lvl w:ilvl="0">
      <w:start w:val="1"/>
      <w:numFmt w:val="bullet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/>
      </w:rPr>
    </w:lvl>
  </w:abstractNum>
  <w:abstractNum w:abstractNumId="14" w15:restartNumberingAfterBreak="0">
    <w:nsid w:val="00000010"/>
    <w:multiLevelType w:val="singleLevel"/>
    <w:tmpl w:val="00000010"/>
    <w:name w:val="WW8Num18"/>
    <w:lvl w:ilvl="0">
      <w:start w:val="1"/>
      <w:numFmt w:val="bullet"/>
      <w:lvlText w:val=""/>
      <w:lvlJc w:val="left"/>
      <w:pPr>
        <w:tabs>
          <w:tab w:val="num" w:pos="0"/>
        </w:tabs>
        <w:ind w:left="1259" w:hanging="360"/>
      </w:pPr>
      <w:rPr>
        <w:rFonts w:ascii="Symbol" w:hAnsi="Symbol"/>
      </w:rPr>
    </w:lvl>
  </w:abstractNum>
  <w:abstractNum w:abstractNumId="15" w15:restartNumberingAfterBreak="0">
    <w:nsid w:val="00000011"/>
    <w:multiLevelType w:val="singleLevel"/>
    <w:tmpl w:val="00000011"/>
    <w:name w:val="WW8Num19"/>
    <w:lvl w:ilvl="0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/>
      </w:rPr>
    </w:lvl>
  </w:abstractNum>
  <w:abstractNum w:abstractNumId="16" w15:restartNumberingAfterBreak="0">
    <w:nsid w:val="00000012"/>
    <w:multiLevelType w:val="singleLevel"/>
    <w:tmpl w:val="00000012"/>
    <w:name w:val="WW8Num21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7" w15:restartNumberingAfterBreak="0">
    <w:nsid w:val="00000013"/>
    <w:multiLevelType w:val="singleLevel"/>
    <w:tmpl w:val="00000013"/>
    <w:name w:val="WW8Num22"/>
    <w:lvl w:ilvl="0">
      <w:start w:val="1"/>
      <w:numFmt w:val="bullet"/>
      <w:lvlText w:val=""/>
      <w:lvlJc w:val="left"/>
      <w:pPr>
        <w:tabs>
          <w:tab w:val="num" w:pos="0"/>
        </w:tabs>
        <w:ind w:left="1260" w:hanging="360"/>
      </w:pPr>
      <w:rPr>
        <w:rFonts w:ascii="Symbol" w:hAnsi="Symbol"/>
      </w:rPr>
    </w:lvl>
  </w:abstractNum>
  <w:abstractNum w:abstractNumId="18" w15:restartNumberingAfterBreak="0">
    <w:nsid w:val="00000014"/>
    <w:multiLevelType w:val="multilevel"/>
    <w:tmpl w:val="00000014"/>
    <w:name w:val="WW8Num23"/>
    <w:lvl w:ilvl="0">
      <w:start w:val="1"/>
      <w:numFmt w:val="decimal"/>
      <w:lvlText w:val="%1"/>
      <w:lvlJc w:val="left"/>
      <w:pPr>
        <w:tabs>
          <w:tab w:val="num" w:pos="0"/>
        </w:tabs>
        <w:ind w:left="450" w:hanging="45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875" w:hanging="45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57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355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7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565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99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775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560" w:hanging="2160"/>
      </w:pPr>
    </w:lvl>
  </w:abstractNum>
  <w:abstractNum w:abstractNumId="19" w15:restartNumberingAfterBreak="0">
    <w:nsid w:val="00000015"/>
    <w:multiLevelType w:val="singleLevel"/>
    <w:tmpl w:val="00000015"/>
    <w:name w:val="WW8Num24"/>
    <w:lvl w:ilvl="0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/>
      </w:rPr>
    </w:lvl>
  </w:abstractNum>
  <w:abstractNum w:abstractNumId="20" w15:restartNumberingAfterBreak="0">
    <w:nsid w:val="00000016"/>
    <w:multiLevelType w:val="singleLevel"/>
    <w:tmpl w:val="00000016"/>
    <w:name w:val="WW8Num26"/>
    <w:lvl w:ilvl="0">
      <w:start w:val="1"/>
      <w:numFmt w:val="bullet"/>
      <w:lvlText w:val=""/>
      <w:lvlJc w:val="left"/>
      <w:pPr>
        <w:tabs>
          <w:tab w:val="num" w:pos="0"/>
        </w:tabs>
        <w:ind w:left="1260" w:hanging="360"/>
      </w:pPr>
      <w:rPr>
        <w:rFonts w:ascii="Symbol" w:hAnsi="Symbol"/>
      </w:rPr>
    </w:lvl>
  </w:abstractNum>
  <w:abstractNum w:abstractNumId="21" w15:restartNumberingAfterBreak="0">
    <w:nsid w:val="01F5332F"/>
    <w:multiLevelType w:val="hybridMultilevel"/>
    <w:tmpl w:val="7E9A6382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0ABE43DA"/>
    <w:multiLevelType w:val="hybridMultilevel"/>
    <w:tmpl w:val="642C58E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0B794F3E"/>
    <w:multiLevelType w:val="hybridMultilevel"/>
    <w:tmpl w:val="9338730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0BEB73B2"/>
    <w:multiLevelType w:val="hybridMultilevel"/>
    <w:tmpl w:val="8444B348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73356B"/>
    <w:multiLevelType w:val="hybridMultilevel"/>
    <w:tmpl w:val="086690CE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19631E70"/>
    <w:multiLevelType w:val="hybridMultilevel"/>
    <w:tmpl w:val="1FC8A574"/>
    <w:lvl w:ilvl="0" w:tplc="A9DAA778">
      <w:start w:val="1"/>
      <w:numFmt w:val="decimal"/>
      <w:lvlText w:val="%1."/>
      <w:lvlJc w:val="left"/>
      <w:pPr>
        <w:ind w:left="700" w:hanging="360"/>
      </w:pPr>
    </w:lvl>
    <w:lvl w:ilvl="1" w:tplc="04190019">
      <w:start w:val="1"/>
      <w:numFmt w:val="lowerLetter"/>
      <w:lvlText w:val="%2."/>
      <w:lvlJc w:val="left"/>
      <w:pPr>
        <w:ind w:left="1420" w:hanging="360"/>
      </w:pPr>
    </w:lvl>
    <w:lvl w:ilvl="2" w:tplc="0419001B">
      <w:start w:val="1"/>
      <w:numFmt w:val="lowerRoman"/>
      <w:lvlText w:val="%3."/>
      <w:lvlJc w:val="right"/>
      <w:pPr>
        <w:ind w:left="2140" w:hanging="180"/>
      </w:pPr>
    </w:lvl>
    <w:lvl w:ilvl="3" w:tplc="0419000F">
      <w:start w:val="1"/>
      <w:numFmt w:val="decimal"/>
      <w:lvlText w:val="%4."/>
      <w:lvlJc w:val="left"/>
      <w:pPr>
        <w:ind w:left="2860" w:hanging="360"/>
      </w:pPr>
    </w:lvl>
    <w:lvl w:ilvl="4" w:tplc="04190019">
      <w:start w:val="1"/>
      <w:numFmt w:val="lowerLetter"/>
      <w:lvlText w:val="%5."/>
      <w:lvlJc w:val="left"/>
      <w:pPr>
        <w:ind w:left="3580" w:hanging="360"/>
      </w:pPr>
    </w:lvl>
    <w:lvl w:ilvl="5" w:tplc="0419001B">
      <w:start w:val="1"/>
      <w:numFmt w:val="lowerRoman"/>
      <w:lvlText w:val="%6."/>
      <w:lvlJc w:val="right"/>
      <w:pPr>
        <w:ind w:left="4300" w:hanging="180"/>
      </w:pPr>
    </w:lvl>
    <w:lvl w:ilvl="6" w:tplc="0419000F">
      <w:start w:val="1"/>
      <w:numFmt w:val="decimal"/>
      <w:lvlText w:val="%7."/>
      <w:lvlJc w:val="left"/>
      <w:pPr>
        <w:ind w:left="5020" w:hanging="360"/>
      </w:pPr>
    </w:lvl>
    <w:lvl w:ilvl="7" w:tplc="04190019">
      <w:start w:val="1"/>
      <w:numFmt w:val="lowerLetter"/>
      <w:lvlText w:val="%8."/>
      <w:lvlJc w:val="left"/>
      <w:pPr>
        <w:ind w:left="5740" w:hanging="360"/>
      </w:pPr>
    </w:lvl>
    <w:lvl w:ilvl="8" w:tplc="0419001B">
      <w:start w:val="1"/>
      <w:numFmt w:val="lowerRoman"/>
      <w:lvlText w:val="%9."/>
      <w:lvlJc w:val="right"/>
      <w:pPr>
        <w:ind w:left="6460" w:hanging="180"/>
      </w:pPr>
    </w:lvl>
  </w:abstractNum>
  <w:abstractNum w:abstractNumId="27" w15:restartNumberingAfterBreak="0">
    <w:nsid w:val="260954F7"/>
    <w:multiLevelType w:val="hybridMultilevel"/>
    <w:tmpl w:val="B59E07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357187"/>
    <w:multiLevelType w:val="hybridMultilevel"/>
    <w:tmpl w:val="068A57BA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6F66577"/>
    <w:multiLevelType w:val="hybridMultilevel"/>
    <w:tmpl w:val="9D263CCC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2755323B"/>
    <w:multiLevelType w:val="multilevel"/>
    <w:tmpl w:val="98CA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3D3388"/>
    <w:multiLevelType w:val="hybridMultilevel"/>
    <w:tmpl w:val="2C5AC20E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C23C6F"/>
    <w:multiLevelType w:val="hybridMultilevel"/>
    <w:tmpl w:val="448E7F86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FD5E47"/>
    <w:multiLevelType w:val="hybridMultilevel"/>
    <w:tmpl w:val="12A4A03E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060434"/>
    <w:multiLevelType w:val="hybridMultilevel"/>
    <w:tmpl w:val="DCC28352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37212584"/>
    <w:multiLevelType w:val="hybridMultilevel"/>
    <w:tmpl w:val="C180BF40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3780679B"/>
    <w:multiLevelType w:val="hybridMultilevel"/>
    <w:tmpl w:val="ACBE9C00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9173A"/>
    <w:multiLevelType w:val="hybridMultilevel"/>
    <w:tmpl w:val="DCD21648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9F6A3D"/>
    <w:multiLevelType w:val="hybridMultilevel"/>
    <w:tmpl w:val="AE7A1E12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38E97CE7"/>
    <w:multiLevelType w:val="hybridMultilevel"/>
    <w:tmpl w:val="FB2A2A44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A2263D7"/>
    <w:multiLevelType w:val="hybridMultilevel"/>
    <w:tmpl w:val="029C8E3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3F6B1BF1"/>
    <w:multiLevelType w:val="hybridMultilevel"/>
    <w:tmpl w:val="41B05172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FDC18A1"/>
    <w:multiLevelType w:val="hybridMultilevel"/>
    <w:tmpl w:val="07E4231C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418D072C"/>
    <w:multiLevelType w:val="hybridMultilevel"/>
    <w:tmpl w:val="9ABEDE16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6D34483"/>
    <w:multiLevelType w:val="hybridMultilevel"/>
    <w:tmpl w:val="73B45598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6FC7064"/>
    <w:multiLevelType w:val="multilevel"/>
    <w:tmpl w:val="007E3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C00FB0"/>
    <w:multiLevelType w:val="multilevel"/>
    <w:tmpl w:val="98CA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2D6319"/>
    <w:multiLevelType w:val="hybridMultilevel"/>
    <w:tmpl w:val="DFEE4814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4E0C6993"/>
    <w:multiLevelType w:val="multilevel"/>
    <w:tmpl w:val="D0D0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DD3D79"/>
    <w:multiLevelType w:val="hybridMultilevel"/>
    <w:tmpl w:val="36302B6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4F9E2172"/>
    <w:multiLevelType w:val="hybridMultilevel"/>
    <w:tmpl w:val="B804F948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 w15:restartNumberingAfterBreak="0">
    <w:nsid w:val="511B468A"/>
    <w:multiLevelType w:val="hybridMultilevel"/>
    <w:tmpl w:val="806E7A3E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65240F0"/>
    <w:multiLevelType w:val="hybridMultilevel"/>
    <w:tmpl w:val="FED61888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B5504E0"/>
    <w:multiLevelType w:val="multilevel"/>
    <w:tmpl w:val="7D66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B35FEA"/>
    <w:multiLevelType w:val="hybridMultilevel"/>
    <w:tmpl w:val="E340899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5" w15:restartNumberingAfterBreak="0">
    <w:nsid w:val="6539795F"/>
    <w:multiLevelType w:val="multilevel"/>
    <w:tmpl w:val="0984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C622CF"/>
    <w:multiLevelType w:val="hybridMultilevel"/>
    <w:tmpl w:val="12103048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7" w15:restartNumberingAfterBreak="0">
    <w:nsid w:val="66CC5EF1"/>
    <w:multiLevelType w:val="hybridMultilevel"/>
    <w:tmpl w:val="35824210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8" w15:restartNumberingAfterBreak="0">
    <w:nsid w:val="679178AD"/>
    <w:multiLevelType w:val="hybridMultilevel"/>
    <w:tmpl w:val="D2E08E02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9" w15:restartNumberingAfterBreak="0">
    <w:nsid w:val="68EE50B6"/>
    <w:multiLevelType w:val="hybridMultilevel"/>
    <w:tmpl w:val="34BA10D4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0" w15:restartNumberingAfterBreak="0">
    <w:nsid w:val="6C361037"/>
    <w:multiLevelType w:val="hybridMultilevel"/>
    <w:tmpl w:val="90208AC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1" w15:restartNumberingAfterBreak="0">
    <w:nsid w:val="6C570437"/>
    <w:multiLevelType w:val="hybridMultilevel"/>
    <w:tmpl w:val="D4F8EE7A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2" w15:restartNumberingAfterBreak="0">
    <w:nsid w:val="6C5E12B9"/>
    <w:multiLevelType w:val="hybridMultilevel"/>
    <w:tmpl w:val="3788C8D8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74C918F0"/>
    <w:multiLevelType w:val="hybridMultilevel"/>
    <w:tmpl w:val="65F61560"/>
    <w:lvl w:ilvl="0" w:tplc="30B61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69D3C92"/>
    <w:multiLevelType w:val="multilevel"/>
    <w:tmpl w:val="C9D6B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F0B0E85"/>
    <w:multiLevelType w:val="hybridMultilevel"/>
    <w:tmpl w:val="58C858FE"/>
    <w:lvl w:ilvl="0" w:tplc="30B61E8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031904857">
    <w:abstractNumId w:val="62"/>
  </w:num>
  <w:num w:numId="2" w16cid:durableId="1736514532">
    <w:abstractNumId w:val="38"/>
  </w:num>
  <w:num w:numId="3" w16cid:durableId="1337197366">
    <w:abstractNumId w:val="59"/>
  </w:num>
  <w:num w:numId="4" w16cid:durableId="776488352">
    <w:abstractNumId w:val="47"/>
  </w:num>
  <w:num w:numId="5" w16cid:durableId="132186787">
    <w:abstractNumId w:val="54"/>
  </w:num>
  <w:num w:numId="6" w16cid:durableId="1340082475">
    <w:abstractNumId w:val="61"/>
  </w:num>
  <w:num w:numId="7" w16cid:durableId="1823038189">
    <w:abstractNumId w:val="53"/>
  </w:num>
  <w:num w:numId="8" w16cid:durableId="1995063559">
    <w:abstractNumId w:val="60"/>
  </w:num>
  <w:num w:numId="9" w16cid:durableId="1226450189">
    <w:abstractNumId w:val="22"/>
  </w:num>
  <w:num w:numId="10" w16cid:durableId="1691300374">
    <w:abstractNumId w:val="35"/>
  </w:num>
  <w:num w:numId="11" w16cid:durableId="551621295">
    <w:abstractNumId w:val="58"/>
  </w:num>
  <w:num w:numId="12" w16cid:durableId="191123082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93772308">
    <w:abstractNumId w:val="51"/>
  </w:num>
  <w:num w:numId="14" w16cid:durableId="204034998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76254054">
    <w:abstractNumId w:val="50"/>
  </w:num>
  <w:num w:numId="16" w16cid:durableId="1813864940">
    <w:abstractNumId w:val="36"/>
  </w:num>
  <w:num w:numId="17" w16cid:durableId="538590650">
    <w:abstractNumId w:val="44"/>
  </w:num>
  <w:num w:numId="18" w16cid:durableId="557013788">
    <w:abstractNumId w:val="31"/>
  </w:num>
  <w:num w:numId="19" w16cid:durableId="2022394250">
    <w:abstractNumId w:val="52"/>
  </w:num>
  <w:num w:numId="20" w16cid:durableId="566109269">
    <w:abstractNumId w:val="28"/>
  </w:num>
  <w:num w:numId="21" w16cid:durableId="1585610175">
    <w:abstractNumId w:val="43"/>
  </w:num>
  <w:num w:numId="22" w16cid:durableId="1294017400">
    <w:abstractNumId w:val="37"/>
  </w:num>
  <w:num w:numId="23" w16cid:durableId="1182743347">
    <w:abstractNumId w:val="24"/>
  </w:num>
  <w:num w:numId="24" w16cid:durableId="1994941157">
    <w:abstractNumId w:val="63"/>
  </w:num>
  <w:num w:numId="25" w16cid:durableId="1901592838">
    <w:abstractNumId w:val="21"/>
  </w:num>
  <w:num w:numId="26" w16cid:durableId="105733287">
    <w:abstractNumId w:val="42"/>
  </w:num>
  <w:num w:numId="27" w16cid:durableId="1818035990">
    <w:abstractNumId w:val="65"/>
  </w:num>
  <w:num w:numId="28" w16cid:durableId="2113358987">
    <w:abstractNumId w:val="29"/>
  </w:num>
  <w:num w:numId="29" w16cid:durableId="1274285208">
    <w:abstractNumId w:val="49"/>
  </w:num>
  <w:num w:numId="30" w16cid:durableId="1219122637">
    <w:abstractNumId w:val="57"/>
  </w:num>
  <w:num w:numId="31" w16cid:durableId="282004215">
    <w:abstractNumId w:val="56"/>
  </w:num>
  <w:num w:numId="32" w16cid:durableId="370306026">
    <w:abstractNumId w:val="39"/>
  </w:num>
  <w:num w:numId="33" w16cid:durableId="1609194479">
    <w:abstractNumId w:val="34"/>
  </w:num>
  <w:num w:numId="34" w16cid:durableId="1962149144">
    <w:abstractNumId w:val="25"/>
  </w:num>
  <w:num w:numId="35" w16cid:durableId="297803761">
    <w:abstractNumId w:val="23"/>
  </w:num>
  <w:num w:numId="36" w16cid:durableId="366176347">
    <w:abstractNumId w:val="40"/>
  </w:num>
  <w:num w:numId="37" w16cid:durableId="2062090279">
    <w:abstractNumId w:val="55"/>
  </w:num>
  <w:num w:numId="38" w16cid:durableId="392626694">
    <w:abstractNumId w:val="64"/>
  </w:num>
  <w:num w:numId="39" w16cid:durableId="1369909205">
    <w:abstractNumId w:val="45"/>
  </w:num>
  <w:num w:numId="40" w16cid:durableId="933518229">
    <w:abstractNumId w:val="48"/>
  </w:num>
  <w:num w:numId="41" w16cid:durableId="357393221">
    <w:abstractNumId w:val="30"/>
  </w:num>
  <w:num w:numId="42" w16cid:durableId="602302958">
    <w:abstractNumId w:val="33"/>
  </w:num>
  <w:num w:numId="43" w16cid:durableId="447163472">
    <w:abstractNumId w:val="41"/>
  </w:num>
  <w:num w:numId="44" w16cid:durableId="438794088">
    <w:abstractNumId w:val="32"/>
  </w:num>
  <w:num w:numId="45" w16cid:durableId="626396856">
    <w:abstractNumId w:val="4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612"/>
    <w:rsid w:val="0000058D"/>
    <w:rsid w:val="0000230E"/>
    <w:rsid w:val="00003102"/>
    <w:rsid w:val="00003140"/>
    <w:rsid w:val="00004C73"/>
    <w:rsid w:val="000061D9"/>
    <w:rsid w:val="0000723A"/>
    <w:rsid w:val="00007CA4"/>
    <w:rsid w:val="00012331"/>
    <w:rsid w:val="000143FE"/>
    <w:rsid w:val="00014A91"/>
    <w:rsid w:val="00017E93"/>
    <w:rsid w:val="00020D81"/>
    <w:rsid w:val="00022245"/>
    <w:rsid w:val="000233F7"/>
    <w:rsid w:val="00031ECA"/>
    <w:rsid w:val="00032572"/>
    <w:rsid w:val="00033E3E"/>
    <w:rsid w:val="0003449F"/>
    <w:rsid w:val="00034A38"/>
    <w:rsid w:val="00037C05"/>
    <w:rsid w:val="00037C5A"/>
    <w:rsid w:val="00040382"/>
    <w:rsid w:val="00041E2A"/>
    <w:rsid w:val="000420AE"/>
    <w:rsid w:val="00043408"/>
    <w:rsid w:val="00047FD8"/>
    <w:rsid w:val="00050732"/>
    <w:rsid w:val="0005110B"/>
    <w:rsid w:val="00051339"/>
    <w:rsid w:val="00051AC1"/>
    <w:rsid w:val="00051E8F"/>
    <w:rsid w:val="000575C4"/>
    <w:rsid w:val="00063242"/>
    <w:rsid w:val="00063279"/>
    <w:rsid w:val="00064D07"/>
    <w:rsid w:val="00065B9E"/>
    <w:rsid w:val="00070409"/>
    <w:rsid w:val="0007136F"/>
    <w:rsid w:val="000736C8"/>
    <w:rsid w:val="00074D3A"/>
    <w:rsid w:val="00074F88"/>
    <w:rsid w:val="0007543B"/>
    <w:rsid w:val="00075E97"/>
    <w:rsid w:val="00076358"/>
    <w:rsid w:val="00080D08"/>
    <w:rsid w:val="0008245F"/>
    <w:rsid w:val="000834BE"/>
    <w:rsid w:val="0008396E"/>
    <w:rsid w:val="00085AC5"/>
    <w:rsid w:val="00085AF4"/>
    <w:rsid w:val="000870E6"/>
    <w:rsid w:val="000917A7"/>
    <w:rsid w:val="00092A32"/>
    <w:rsid w:val="000955D5"/>
    <w:rsid w:val="000957AB"/>
    <w:rsid w:val="000960D0"/>
    <w:rsid w:val="000A13FD"/>
    <w:rsid w:val="000A1B48"/>
    <w:rsid w:val="000A320C"/>
    <w:rsid w:val="000A3709"/>
    <w:rsid w:val="000A4785"/>
    <w:rsid w:val="000A7E9B"/>
    <w:rsid w:val="000B40AD"/>
    <w:rsid w:val="000B4D62"/>
    <w:rsid w:val="000C5BBF"/>
    <w:rsid w:val="000C7254"/>
    <w:rsid w:val="000C736D"/>
    <w:rsid w:val="000D18FC"/>
    <w:rsid w:val="000D31AE"/>
    <w:rsid w:val="000D5FE9"/>
    <w:rsid w:val="000D628C"/>
    <w:rsid w:val="000D63E7"/>
    <w:rsid w:val="000E01B1"/>
    <w:rsid w:val="000E1F9F"/>
    <w:rsid w:val="000E3CB4"/>
    <w:rsid w:val="000E41A1"/>
    <w:rsid w:val="000E47DD"/>
    <w:rsid w:val="000E4C87"/>
    <w:rsid w:val="000E5C4C"/>
    <w:rsid w:val="000F1BEC"/>
    <w:rsid w:val="000F38C6"/>
    <w:rsid w:val="000F39DD"/>
    <w:rsid w:val="000F7492"/>
    <w:rsid w:val="00100A20"/>
    <w:rsid w:val="00101AA8"/>
    <w:rsid w:val="00105648"/>
    <w:rsid w:val="00105E5D"/>
    <w:rsid w:val="00107766"/>
    <w:rsid w:val="0010785A"/>
    <w:rsid w:val="00110902"/>
    <w:rsid w:val="0011217B"/>
    <w:rsid w:val="00112915"/>
    <w:rsid w:val="00115BB4"/>
    <w:rsid w:val="00116EEC"/>
    <w:rsid w:val="00122417"/>
    <w:rsid w:val="001235ED"/>
    <w:rsid w:val="0012411F"/>
    <w:rsid w:val="00126419"/>
    <w:rsid w:val="001264EA"/>
    <w:rsid w:val="00126657"/>
    <w:rsid w:val="00127F79"/>
    <w:rsid w:val="00130F96"/>
    <w:rsid w:val="0013179B"/>
    <w:rsid w:val="0013193A"/>
    <w:rsid w:val="00132627"/>
    <w:rsid w:val="00134C72"/>
    <w:rsid w:val="0014136B"/>
    <w:rsid w:val="00141F74"/>
    <w:rsid w:val="00142AE2"/>
    <w:rsid w:val="00143B6D"/>
    <w:rsid w:val="001463D9"/>
    <w:rsid w:val="00146DEA"/>
    <w:rsid w:val="00147930"/>
    <w:rsid w:val="00154F41"/>
    <w:rsid w:val="00156135"/>
    <w:rsid w:val="001567FC"/>
    <w:rsid w:val="00156DBB"/>
    <w:rsid w:val="0016038F"/>
    <w:rsid w:val="00160C05"/>
    <w:rsid w:val="00161F7B"/>
    <w:rsid w:val="00166695"/>
    <w:rsid w:val="00170D96"/>
    <w:rsid w:val="001741DB"/>
    <w:rsid w:val="00180100"/>
    <w:rsid w:val="00180CC8"/>
    <w:rsid w:val="00181107"/>
    <w:rsid w:val="0018661D"/>
    <w:rsid w:val="00187E26"/>
    <w:rsid w:val="001933C0"/>
    <w:rsid w:val="00195EB1"/>
    <w:rsid w:val="001972C8"/>
    <w:rsid w:val="001A18AA"/>
    <w:rsid w:val="001A1C90"/>
    <w:rsid w:val="001A2B50"/>
    <w:rsid w:val="001A54CF"/>
    <w:rsid w:val="001B0125"/>
    <w:rsid w:val="001B1F24"/>
    <w:rsid w:val="001B22DE"/>
    <w:rsid w:val="001B45BE"/>
    <w:rsid w:val="001C378F"/>
    <w:rsid w:val="001C3949"/>
    <w:rsid w:val="001C41C4"/>
    <w:rsid w:val="001C5302"/>
    <w:rsid w:val="001C6EEE"/>
    <w:rsid w:val="001D187C"/>
    <w:rsid w:val="001D28EA"/>
    <w:rsid w:val="001D4FAE"/>
    <w:rsid w:val="001D61A6"/>
    <w:rsid w:val="001D633C"/>
    <w:rsid w:val="001E0C9B"/>
    <w:rsid w:val="001E0E59"/>
    <w:rsid w:val="001E1406"/>
    <w:rsid w:val="001E1851"/>
    <w:rsid w:val="001E20C6"/>
    <w:rsid w:val="001E27A9"/>
    <w:rsid w:val="001E28E8"/>
    <w:rsid w:val="001E3515"/>
    <w:rsid w:val="001E4A4E"/>
    <w:rsid w:val="001E4ACD"/>
    <w:rsid w:val="001E76DF"/>
    <w:rsid w:val="001E7F5C"/>
    <w:rsid w:val="001F0C4C"/>
    <w:rsid w:val="001F10EF"/>
    <w:rsid w:val="001F487B"/>
    <w:rsid w:val="001F70D0"/>
    <w:rsid w:val="002006DD"/>
    <w:rsid w:val="002044DC"/>
    <w:rsid w:val="00212532"/>
    <w:rsid w:val="00212D80"/>
    <w:rsid w:val="00212F55"/>
    <w:rsid w:val="00214437"/>
    <w:rsid w:val="00216AE0"/>
    <w:rsid w:val="002172F1"/>
    <w:rsid w:val="002201B7"/>
    <w:rsid w:val="00223271"/>
    <w:rsid w:val="00223CF3"/>
    <w:rsid w:val="0023064E"/>
    <w:rsid w:val="00234E3F"/>
    <w:rsid w:val="00240A0E"/>
    <w:rsid w:val="002425E0"/>
    <w:rsid w:val="002431EE"/>
    <w:rsid w:val="00244D87"/>
    <w:rsid w:val="00252228"/>
    <w:rsid w:val="00252EB6"/>
    <w:rsid w:val="00257373"/>
    <w:rsid w:val="0026100D"/>
    <w:rsid w:val="00261267"/>
    <w:rsid w:val="0026230F"/>
    <w:rsid w:val="0026275F"/>
    <w:rsid w:val="0026470F"/>
    <w:rsid w:val="002667F4"/>
    <w:rsid w:val="00267F01"/>
    <w:rsid w:val="00274917"/>
    <w:rsid w:val="00280BC4"/>
    <w:rsid w:val="00280D1D"/>
    <w:rsid w:val="00284730"/>
    <w:rsid w:val="00286172"/>
    <w:rsid w:val="00295434"/>
    <w:rsid w:val="00295860"/>
    <w:rsid w:val="00295B76"/>
    <w:rsid w:val="00297087"/>
    <w:rsid w:val="002974A4"/>
    <w:rsid w:val="002A3D2E"/>
    <w:rsid w:val="002A59BA"/>
    <w:rsid w:val="002B22CC"/>
    <w:rsid w:val="002B2A16"/>
    <w:rsid w:val="002B3975"/>
    <w:rsid w:val="002B50BA"/>
    <w:rsid w:val="002C07CF"/>
    <w:rsid w:val="002C37BD"/>
    <w:rsid w:val="002C3CB4"/>
    <w:rsid w:val="002C454A"/>
    <w:rsid w:val="002C48C4"/>
    <w:rsid w:val="002C4EB1"/>
    <w:rsid w:val="002C56D2"/>
    <w:rsid w:val="002D0CE9"/>
    <w:rsid w:val="002D54AE"/>
    <w:rsid w:val="002E0539"/>
    <w:rsid w:val="002E3691"/>
    <w:rsid w:val="002E3990"/>
    <w:rsid w:val="002E510C"/>
    <w:rsid w:val="002F05C1"/>
    <w:rsid w:val="002F5084"/>
    <w:rsid w:val="002F75F7"/>
    <w:rsid w:val="002F7833"/>
    <w:rsid w:val="00307257"/>
    <w:rsid w:val="003110F7"/>
    <w:rsid w:val="00312C24"/>
    <w:rsid w:val="003155DA"/>
    <w:rsid w:val="00321E68"/>
    <w:rsid w:val="003225A3"/>
    <w:rsid w:val="003241F3"/>
    <w:rsid w:val="00325C98"/>
    <w:rsid w:val="00325EDB"/>
    <w:rsid w:val="0032640D"/>
    <w:rsid w:val="00327764"/>
    <w:rsid w:val="00331531"/>
    <w:rsid w:val="003362DF"/>
    <w:rsid w:val="00343837"/>
    <w:rsid w:val="00344037"/>
    <w:rsid w:val="00346478"/>
    <w:rsid w:val="00346683"/>
    <w:rsid w:val="003473C8"/>
    <w:rsid w:val="00347462"/>
    <w:rsid w:val="0035127F"/>
    <w:rsid w:val="003518C0"/>
    <w:rsid w:val="00351A41"/>
    <w:rsid w:val="00351FA0"/>
    <w:rsid w:val="00353AB5"/>
    <w:rsid w:val="00356A87"/>
    <w:rsid w:val="00357420"/>
    <w:rsid w:val="00363DE8"/>
    <w:rsid w:val="0036596E"/>
    <w:rsid w:val="00366C4C"/>
    <w:rsid w:val="00374FB6"/>
    <w:rsid w:val="003754B6"/>
    <w:rsid w:val="0037584C"/>
    <w:rsid w:val="00375B7C"/>
    <w:rsid w:val="003764A1"/>
    <w:rsid w:val="0038026B"/>
    <w:rsid w:val="00380F18"/>
    <w:rsid w:val="003829CC"/>
    <w:rsid w:val="00382BFF"/>
    <w:rsid w:val="00384D72"/>
    <w:rsid w:val="00385F42"/>
    <w:rsid w:val="00385FA3"/>
    <w:rsid w:val="003866D4"/>
    <w:rsid w:val="00393677"/>
    <w:rsid w:val="00394A46"/>
    <w:rsid w:val="00394B95"/>
    <w:rsid w:val="003961FF"/>
    <w:rsid w:val="003A0EB7"/>
    <w:rsid w:val="003A1875"/>
    <w:rsid w:val="003A1BE7"/>
    <w:rsid w:val="003A1D7D"/>
    <w:rsid w:val="003A49CA"/>
    <w:rsid w:val="003B3ED5"/>
    <w:rsid w:val="003B4826"/>
    <w:rsid w:val="003B5AF9"/>
    <w:rsid w:val="003B5B21"/>
    <w:rsid w:val="003B61E8"/>
    <w:rsid w:val="003B7833"/>
    <w:rsid w:val="003C088D"/>
    <w:rsid w:val="003C1F53"/>
    <w:rsid w:val="003C2649"/>
    <w:rsid w:val="003C41B2"/>
    <w:rsid w:val="003C657E"/>
    <w:rsid w:val="003D2DFB"/>
    <w:rsid w:val="003D36E8"/>
    <w:rsid w:val="003D39B7"/>
    <w:rsid w:val="003D5888"/>
    <w:rsid w:val="003D7488"/>
    <w:rsid w:val="003E044E"/>
    <w:rsid w:val="003E1FDB"/>
    <w:rsid w:val="003E2071"/>
    <w:rsid w:val="003E2B22"/>
    <w:rsid w:val="003E4FB6"/>
    <w:rsid w:val="003E6BB4"/>
    <w:rsid w:val="003E6EDF"/>
    <w:rsid w:val="003E77F1"/>
    <w:rsid w:val="003F393A"/>
    <w:rsid w:val="003F67A9"/>
    <w:rsid w:val="003F6819"/>
    <w:rsid w:val="003F78FC"/>
    <w:rsid w:val="00401155"/>
    <w:rsid w:val="0040421E"/>
    <w:rsid w:val="004063EF"/>
    <w:rsid w:val="004104F8"/>
    <w:rsid w:val="00414981"/>
    <w:rsid w:val="00417F6E"/>
    <w:rsid w:val="00422A82"/>
    <w:rsid w:val="0042355A"/>
    <w:rsid w:val="00423689"/>
    <w:rsid w:val="00430239"/>
    <w:rsid w:val="0043226C"/>
    <w:rsid w:val="0043268F"/>
    <w:rsid w:val="004346F1"/>
    <w:rsid w:val="00443161"/>
    <w:rsid w:val="00444219"/>
    <w:rsid w:val="00446813"/>
    <w:rsid w:val="00447263"/>
    <w:rsid w:val="0045113F"/>
    <w:rsid w:val="00460FAD"/>
    <w:rsid w:val="00461314"/>
    <w:rsid w:val="0046268E"/>
    <w:rsid w:val="00462A67"/>
    <w:rsid w:val="00462FBE"/>
    <w:rsid w:val="00463786"/>
    <w:rsid w:val="00464C94"/>
    <w:rsid w:val="00466658"/>
    <w:rsid w:val="0047095C"/>
    <w:rsid w:val="00471FEA"/>
    <w:rsid w:val="004864A0"/>
    <w:rsid w:val="00487AF6"/>
    <w:rsid w:val="0049017E"/>
    <w:rsid w:val="004967ED"/>
    <w:rsid w:val="00497F85"/>
    <w:rsid w:val="004A003F"/>
    <w:rsid w:val="004A400E"/>
    <w:rsid w:val="004A471C"/>
    <w:rsid w:val="004A50F9"/>
    <w:rsid w:val="004A7A3E"/>
    <w:rsid w:val="004B047F"/>
    <w:rsid w:val="004B32F7"/>
    <w:rsid w:val="004B564B"/>
    <w:rsid w:val="004B5B92"/>
    <w:rsid w:val="004B7D8F"/>
    <w:rsid w:val="004C1434"/>
    <w:rsid w:val="004C199C"/>
    <w:rsid w:val="004D225C"/>
    <w:rsid w:val="004D4D8A"/>
    <w:rsid w:val="004D7C96"/>
    <w:rsid w:val="004E01AB"/>
    <w:rsid w:val="004E045F"/>
    <w:rsid w:val="004E581E"/>
    <w:rsid w:val="004E5D8E"/>
    <w:rsid w:val="004E642A"/>
    <w:rsid w:val="004E7462"/>
    <w:rsid w:val="004F0783"/>
    <w:rsid w:val="004F3C8A"/>
    <w:rsid w:val="004F6175"/>
    <w:rsid w:val="004F6B3E"/>
    <w:rsid w:val="004F74C1"/>
    <w:rsid w:val="00502B55"/>
    <w:rsid w:val="00503931"/>
    <w:rsid w:val="005049C7"/>
    <w:rsid w:val="00505BC3"/>
    <w:rsid w:val="005066D8"/>
    <w:rsid w:val="00506A2E"/>
    <w:rsid w:val="005103F9"/>
    <w:rsid w:val="00510805"/>
    <w:rsid w:val="00513FA3"/>
    <w:rsid w:val="005162B8"/>
    <w:rsid w:val="00520685"/>
    <w:rsid w:val="00523AD7"/>
    <w:rsid w:val="00524232"/>
    <w:rsid w:val="00531567"/>
    <w:rsid w:val="00537E1B"/>
    <w:rsid w:val="005411D1"/>
    <w:rsid w:val="00542EC2"/>
    <w:rsid w:val="0054646B"/>
    <w:rsid w:val="0054782E"/>
    <w:rsid w:val="00547909"/>
    <w:rsid w:val="00550503"/>
    <w:rsid w:val="00551D22"/>
    <w:rsid w:val="00553793"/>
    <w:rsid w:val="00555C3C"/>
    <w:rsid w:val="00560507"/>
    <w:rsid w:val="00560EC7"/>
    <w:rsid w:val="00565BB5"/>
    <w:rsid w:val="00567272"/>
    <w:rsid w:val="0057268F"/>
    <w:rsid w:val="00575359"/>
    <w:rsid w:val="005805D1"/>
    <w:rsid w:val="005808ED"/>
    <w:rsid w:val="00581267"/>
    <w:rsid w:val="00583026"/>
    <w:rsid w:val="00583747"/>
    <w:rsid w:val="00583F1D"/>
    <w:rsid w:val="00583F73"/>
    <w:rsid w:val="00584473"/>
    <w:rsid w:val="00584E56"/>
    <w:rsid w:val="00585339"/>
    <w:rsid w:val="00587D2D"/>
    <w:rsid w:val="00595398"/>
    <w:rsid w:val="0059686E"/>
    <w:rsid w:val="005A220C"/>
    <w:rsid w:val="005A2F9B"/>
    <w:rsid w:val="005A349E"/>
    <w:rsid w:val="005A3C33"/>
    <w:rsid w:val="005A5085"/>
    <w:rsid w:val="005A7FE1"/>
    <w:rsid w:val="005B0D46"/>
    <w:rsid w:val="005B20EF"/>
    <w:rsid w:val="005B4DDD"/>
    <w:rsid w:val="005B593C"/>
    <w:rsid w:val="005B66D8"/>
    <w:rsid w:val="005B6D4F"/>
    <w:rsid w:val="005B7B0E"/>
    <w:rsid w:val="005C1DBE"/>
    <w:rsid w:val="005C553C"/>
    <w:rsid w:val="005C56D5"/>
    <w:rsid w:val="005C65F5"/>
    <w:rsid w:val="005C67CC"/>
    <w:rsid w:val="005C6C7F"/>
    <w:rsid w:val="005C766B"/>
    <w:rsid w:val="005D1B29"/>
    <w:rsid w:val="005D3A35"/>
    <w:rsid w:val="005D6699"/>
    <w:rsid w:val="005E3951"/>
    <w:rsid w:val="005E3E87"/>
    <w:rsid w:val="005E552C"/>
    <w:rsid w:val="005E6A9F"/>
    <w:rsid w:val="005E7CE9"/>
    <w:rsid w:val="005F19A7"/>
    <w:rsid w:val="005F5508"/>
    <w:rsid w:val="00600521"/>
    <w:rsid w:val="006014E1"/>
    <w:rsid w:val="0060315D"/>
    <w:rsid w:val="006121F2"/>
    <w:rsid w:val="006132F5"/>
    <w:rsid w:val="006147A2"/>
    <w:rsid w:val="00614B35"/>
    <w:rsid w:val="00620554"/>
    <w:rsid w:val="00621169"/>
    <w:rsid w:val="006252D4"/>
    <w:rsid w:val="00625ED0"/>
    <w:rsid w:val="006278BD"/>
    <w:rsid w:val="006278BF"/>
    <w:rsid w:val="0063301E"/>
    <w:rsid w:val="00633E86"/>
    <w:rsid w:val="006341E8"/>
    <w:rsid w:val="00634C74"/>
    <w:rsid w:val="006430D3"/>
    <w:rsid w:val="00643307"/>
    <w:rsid w:val="00644182"/>
    <w:rsid w:val="00644AC2"/>
    <w:rsid w:val="0064741B"/>
    <w:rsid w:val="00647906"/>
    <w:rsid w:val="00652B9B"/>
    <w:rsid w:val="006535C3"/>
    <w:rsid w:val="00653DB4"/>
    <w:rsid w:val="006544AB"/>
    <w:rsid w:val="0065648C"/>
    <w:rsid w:val="0066123B"/>
    <w:rsid w:val="00661D68"/>
    <w:rsid w:val="0067041A"/>
    <w:rsid w:val="00670B2F"/>
    <w:rsid w:val="00671EC8"/>
    <w:rsid w:val="00674D9C"/>
    <w:rsid w:val="00674E1F"/>
    <w:rsid w:val="00675D0E"/>
    <w:rsid w:val="00676331"/>
    <w:rsid w:val="00677A63"/>
    <w:rsid w:val="00681961"/>
    <w:rsid w:val="00684E89"/>
    <w:rsid w:val="00685139"/>
    <w:rsid w:val="006862BC"/>
    <w:rsid w:val="00686F28"/>
    <w:rsid w:val="00697FC0"/>
    <w:rsid w:val="006A28C8"/>
    <w:rsid w:val="006A2985"/>
    <w:rsid w:val="006A6991"/>
    <w:rsid w:val="006B63F3"/>
    <w:rsid w:val="006B71E7"/>
    <w:rsid w:val="006B7B37"/>
    <w:rsid w:val="006C0493"/>
    <w:rsid w:val="006C0807"/>
    <w:rsid w:val="006C0D95"/>
    <w:rsid w:val="006C33EE"/>
    <w:rsid w:val="006C43E6"/>
    <w:rsid w:val="006C5EDF"/>
    <w:rsid w:val="006C635D"/>
    <w:rsid w:val="006C7F41"/>
    <w:rsid w:val="006D4A6C"/>
    <w:rsid w:val="006D56D1"/>
    <w:rsid w:val="006D6B8F"/>
    <w:rsid w:val="006D716D"/>
    <w:rsid w:val="006E1BF8"/>
    <w:rsid w:val="006E4B6E"/>
    <w:rsid w:val="006E536E"/>
    <w:rsid w:val="006E6E4C"/>
    <w:rsid w:val="006F04BF"/>
    <w:rsid w:val="006F206B"/>
    <w:rsid w:val="006F2AF5"/>
    <w:rsid w:val="006F369D"/>
    <w:rsid w:val="006F5E01"/>
    <w:rsid w:val="006F63E5"/>
    <w:rsid w:val="006F76D2"/>
    <w:rsid w:val="006F77D5"/>
    <w:rsid w:val="007046B7"/>
    <w:rsid w:val="00705CA5"/>
    <w:rsid w:val="007078DE"/>
    <w:rsid w:val="00707BC1"/>
    <w:rsid w:val="007101B0"/>
    <w:rsid w:val="00710BDB"/>
    <w:rsid w:val="007152F0"/>
    <w:rsid w:val="00717A4B"/>
    <w:rsid w:val="00717AB1"/>
    <w:rsid w:val="00720753"/>
    <w:rsid w:val="00720BF8"/>
    <w:rsid w:val="00720DD2"/>
    <w:rsid w:val="007313BE"/>
    <w:rsid w:val="00732125"/>
    <w:rsid w:val="0073367A"/>
    <w:rsid w:val="007336DA"/>
    <w:rsid w:val="00733E3C"/>
    <w:rsid w:val="00735815"/>
    <w:rsid w:val="0073657C"/>
    <w:rsid w:val="007372B3"/>
    <w:rsid w:val="00737607"/>
    <w:rsid w:val="00743900"/>
    <w:rsid w:val="0074416F"/>
    <w:rsid w:val="00747B0E"/>
    <w:rsid w:val="0075143E"/>
    <w:rsid w:val="007514F6"/>
    <w:rsid w:val="00754BB8"/>
    <w:rsid w:val="00755D7F"/>
    <w:rsid w:val="007575E1"/>
    <w:rsid w:val="00760DFA"/>
    <w:rsid w:val="00761E15"/>
    <w:rsid w:val="00762FC1"/>
    <w:rsid w:val="00763576"/>
    <w:rsid w:val="007738C3"/>
    <w:rsid w:val="00773D32"/>
    <w:rsid w:val="007746E2"/>
    <w:rsid w:val="0078104D"/>
    <w:rsid w:val="00782609"/>
    <w:rsid w:val="00783FC3"/>
    <w:rsid w:val="00786A08"/>
    <w:rsid w:val="00786C79"/>
    <w:rsid w:val="00787D06"/>
    <w:rsid w:val="00790DDF"/>
    <w:rsid w:val="007918A5"/>
    <w:rsid w:val="00791A72"/>
    <w:rsid w:val="00792901"/>
    <w:rsid w:val="00792D87"/>
    <w:rsid w:val="00792EDD"/>
    <w:rsid w:val="00793744"/>
    <w:rsid w:val="00793D4E"/>
    <w:rsid w:val="007959B4"/>
    <w:rsid w:val="00796E58"/>
    <w:rsid w:val="007978E0"/>
    <w:rsid w:val="007A35A3"/>
    <w:rsid w:val="007A4214"/>
    <w:rsid w:val="007A4371"/>
    <w:rsid w:val="007A6836"/>
    <w:rsid w:val="007B1CA9"/>
    <w:rsid w:val="007B61F2"/>
    <w:rsid w:val="007B77BA"/>
    <w:rsid w:val="007B78C9"/>
    <w:rsid w:val="007C07D2"/>
    <w:rsid w:val="007C2600"/>
    <w:rsid w:val="007C4AE7"/>
    <w:rsid w:val="007C500A"/>
    <w:rsid w:val="007C63DA"/>
    <w:rsid w:val="007C6A3B"/>
    <w:rsid w:val="007C6B1E"/>
    <w:rsid w:val="007D2C3D"/>
    <w:rsid w:val="007D2D70"/>
    <w:rsid w:val="007D431A"/>
    <w:rsid w:val="007D496D"/>
    <w:rsid w:val="007E22D0"/>
    <w:rsid w:val="007E60A4"/>
    <w:rsid w:val="007E622E"/>
    <w:rsid w:val="007E6FE5"/>
    <w:rsid w:val="007E7019"/>
    <w:rsid w:val="007F2A54"/>
    <w:rsid w:val="007F380D"/>
    <w:rsid w:val="007F4CA3"/>
    <w:rsid w:val="007F5302"/>
    <w:rsid w:val="007F75F1"/>
    <w:rsid w:val="00800472"/>
    <w:rsid w:val="008051A5"/>
    <w:rsid w:val="008053D2"/>
    <w:rsid w:val="00807958"/>
    <w:rsid w:val="008129D9"/>
    <w:rsid w:val="008136BC"/>
    <w:rsid w:val="00814322"/>
    <w:rsid w:val="008149B0"/>
    <w:rsid w:val="00814BE8"/>
    <w:rsid w:val="00814CF6"/>
    <w:rsid w:val="008201B8"/>
    <w:rsid w:val="00820F68"/>
    <w:rsid w:val="00822329"/>
    <w:rsid w:val="00822586"/>
    <w:rsid w:val="00823D74"/>
    <w:rsid w:val="00824285"/>
    <w:rsid w:val="008308BE"/>
    <w:rsid w:val="00835A1D"/>
    <w:rsid w:val="00840F22"/>
    <w:rsid w:val="0084107B"/>
    <w:rsid w:val="00844F06"/>
    <w:rsid w:val="008461D5"/>
    <w:rsid w:val="00851321"/>
    <w:rsid w:val="00851E74"/>
    <w:rsid w:val="008541A2"/>
    <w:rsid w:val="00855A52"/>
    <w:rsid w:val="00855C5A"/>
    <w:rsid w:val="008607DA"/>
    <w:rsid w:val="008614A3"/>
    <w:rsid w:val="00863691"/>
    <w:rsid w:val="00863C97"/>
    <w:rsid w:val="00864F5D"/>
    <w:rsid w:val="00865112"/>
    <w:rsid w:val="00866501"/>
    <w:rsid w:val="00866F70"/>
    <w:rsid w:val="008672D4"/>
    <w:rsid w:val="008732E1"/>
    <w:rsid w:val="008736D0"/>
    <w:rsid w:val="00873D01"/>
    <w:rsid w:val="00875A73"/>
    <w:rsid w:val="00877E5A"/>
    <w:rsid w:val="0088043F"/>
    <w:rsid w:val="008807C8"/>
    <w:rsid w:val="00882013"/>
    <w:rsid w:val="00882532"/>
    <w:rsid w:val="008853D0"/>
    <w:rsid w:val="00891470"/>
    <w:rsid w:val="0089232A"/>
    <w:rsid w:val="0089325A"/>
    <w:rsid w:val="00893815"/>
    <w:rsid w:val="00893F6B"/>
    <w:rsid w:val="008953B6"/>
    <w:rsid w:val="008953FD"/>
    <w:rsid w:val="00897027"/>
    <w:rsid w:val="008A24AC"/>
    <w:rsid w:val="008A3C97"/>
    <w:rsid w:val="008A3D77"/>
    <w:rsid w:val="008A4038"/>
    <w:rsid w:val="008A4537"/>
    <w:rsid w:val="008B1E0D"/>
    <w:rsid w:val="008B2334"/>
    <w:rsid w:val="008B4DC0"/>
    <w:rsid w:val="008C0332"/>
    <w:rsid w:val="008C20FC"/>
    <w:rsid w:val="008C217F"/>
    <w:rsid w:val="008C5466"/>
    <w:rsid w:val="008C6452"/>
    <w:rsid w:val="008D007F"/>
    <w:rsid w:val="008D30F8"/>
    <w:rsid w:val="008D3432"/>
    <w:rsid w:val="008D7761"/>
    <w:rsid w:val="008D7E1B"/>
    <w:rsid w:val="008E286D"/>
    <w:rsid w:val="008E2875"/>
    <w:rsid w:val="008F09D7"/>
    <w:rsid w:val="008F0AF5"/>
    <w:rsid w:val="008F0D82"/>
    <w:rsid w:val="008F5860"/>
    <w:rsid w:val="00900111"/>
    <w:rsid w:val="00905333"/>
    <w:rsid w:val="00910BF7"/>
    <w:rsid w:val="00912C37"/>
    <w:rsid w:val="00914DA1"/>
    <w:rsid w:val="00921F26"/>
    <w:rsid w:val="00922CBD"/>
    <w:rsid w:val="00926502"/>
    <w:rsid w:val="0092672F"/>
    <w:rsid w:val="00930460"/>
    <w:rsid w:val="0093055C"/>
    <w:rsid w:val="00930A70"/>
    <w:rsid w:val="00930CBC"/>
    <w:rsid w:val="009362E1"/>
    <w:rsid w:val="0094159D"/>
    <w:rsid w:val="00942229"/>
    <w:rsid w:val="009437E5"/>
    <w:rsid w:val="00945B4E"/>
    <w:rsid w:val="00946A9D"/>
    <w:rsid w:val="00947B46"/>
    <w:rsid w:val="009544E4"/>
    <w:rsid w:val="009572EA"/>
    <w:rsid w:val="00957A50"/>
    <w:rsid w:val="00957B34"/>
    <w:rsid w:val="00957CC1"/>
    <w:rsid w:val="009609A5"/>
    <w:rsid w:val="00960E1A"/>
    <w:rsid w:val="00964238"/>
    <w:rsid w:val="00966EB3"/>
    <w:rsid w:val="00970B01"/>
    <w:rsid w:val="00970C84"/>
    <w:rsid w:val="00971165"/>
    <w:rsid w:val="00971504"/>
    <w:rsid w:val="00975545"/>
    <w:rsid w:val="00976F52"/>
    <w:rsid w:val="00980EE3"/>
    <w:rsid w:val="00987CA2"/>
    <w:rsid w:val="009919A6"/>
    <w:rsid w:val="00992E07"/>
    <w:rsid w:val="009932AC"/>
    <w:rsid w:val="00993831"/>
    <w:rsid w:val="00993AFC"/>
    <w:rsid w:val="00996612"/>
    <w:rsid w:val="009968D8"/>
    <w:rsid w:val="009A11D3"/>
    <w:rsid w:val="009A5A1A"/>
    <w:rsid w:val="009A6E4C"/>
    <w:rsid w:val="009B1ACF"/>
    <w:rsid w:val="009B1BEA"/>
    <w:rsid w:val="009B1EAD"/>
    <w:rsid w:val="009B26F5"/>
    <w:rsid w:val="009B2D65"/>
    <w:rsid w:val="009B45BC"/>
    <w:rsid w:val="009B4649"/>
    <w:rsid w:val="009B5597"/>
    <w:rsid w:val="009C1B4B"/>
    <w:rsid w:val="009C1D95"/>
    <w:rsid w:val="009C4601"/>
    <w:rsid w:val="009C512C"/>
    <w:rsid w:val="009C7D90"/>
    <w:rsid w:val="009D1A90"/>
    <w:rsid w:val="009D22F5"/>
    <w:rsid w:val="009D3442"/>
    <w:rsid w:val="009D357D"/>
    <w:rsid w:val="009D4CA0"/>
    <w:rsid w:val="009D6BC4"/>
    <w:rsid w:val="009E4CF6"/>
    <w:rsid w:val="009E6873"/>
    <w:rsid w:val="009F4BA0"/>
    <w:rsid w:val="009F730F"/>
    <w:rsid w:val="00A009BA"/>
    <w:rsid w:val="00A029F3"/>
    <w:rsid w:val="00A03B37"/>
    <w:rsid w:val="00A0478A"/>
    <w:rsid w:val="00A05A55"/>
    <w:rsid w:val="00A11036"/>
    <w:rsid w:val="00A12192"/>
    <w:rsid w:val="00A152F3"/>
    <w:rsid w:val="00A15A17"/>
    <w:rsid w:val="00A21625"/>
    <w:rsid w:val="00A22020"/>
    <w:rsid w:val="00A2233C"/>
    <w:rsid w:val="00A2438D"/>
    <w:rsid w:val="00A372E9"/>
    <w:rsid w:val="00A40D57"/>
    <w:rsid w:val="00A42401"/>
    <w:rsid w:val="00A439FC"/>
    <w:rsid w:val="00A47ED2"/>
    <w:rsid w:val="00A47FF3"/>
    <w:rsid w:val="00A51410"/>
    <w:rsid w:val="00A52119"/>
    <w:rsid w:val="00A5224C"/>
    <w:rsid w:val="00A53E64"/>
    <w:rsid w:val="00A5596D"/>
    <w:rsid w:val="00A56455"/>
    <w:rsid w:val="00A572C6"/>
    <w:rsid w:val="00A624EE"/>
    <w:rsid w:val="00A63F40"/>
    <w:rsid w:val="00A642CF"/>
    <w:rsid w:val="00A643A6"/>
    <w:rsid w:val="00A67CC7"/>
    <w:rsid w:val="00A70B61"/>
    <w:rsid w:val="00A7439D"/>
    <w:rsid w:val="00A751F9"/>
    <w:rsid w:val="00A825E4"/>
    <w:rsid w:val="00A849A7"/>
    <w:rsid w:val="00A857A0"/>
    <w:rsid w:val="00A86692"/>
    <w:rsid w:val="00A87720"/>
    <w:rsid w:val="00A87D86"/>
    <w:rsid w:val="00A90F97"/>
    <w:rsid w:val="00A9386A"/>
    <w:rsid w:val="00A94AB9"/>
    <w:rsid w:val="00A97C9C"/>
    <w:rsid w:val="00AA50A6"/>
    <w:rsid w:val="00AA5929"/>
    <w:rsid w:val="00AB135B"/>
    <w:rsid w:val="00AB30A5"/>
    <w:rsid w:val="00AC6A32"/>
    <w:rsid w:val="00AC77CC"/>
    <w:rsid w:val="00AC7B14"/>
    <w:rsid w:val="00AD0966"/>
    <w:rsid w:val="00AD2346"/>
    <w:rsid w:val="00AD7800"/>
    <w:rsid w:val="00AE2972"/>
    <w:rsid w:val="00AE516A"/>
    <w:rsid w:val="00AE53B9"/>
    <w:rsid w:val="00AE5625"/>
    <w:rsid w:val="00AF409E"/>
    <w:rsid w:val="00B00BC5"/>
    <w:rsid w:val="00B034AD"/>
    <w:rsid w:val="00B0460A"/>
    <w:rsid w:val="00B0604C"/>
    <w:rsid w:val="00B10136"/>
    <w:rsid w:val="00B11809"/>
    <w:rsid w:val="00B13518"/>
    <w:rsid w:val="00B13A1D"/>
    <w:rsid w:val="00B146B7"/>
    <w:rsid w:val="00B1522D"/>
    <w:rsid w:val="00B15C00"/>
    <w:rsid w:val="00B15E32"/>
    <w:rsid w:val="00B20505"/>
    <w:rsid w:val="00B24146"/>
    <w:rsid w:val="00B24365"/>
    <w:rsid w:val="00B24FD2"/>
    <w:rsid w:val="00B2614D"/>
    <w:rsid w:val="00B26600"/>
    <w:rsid w:val="00B344BB"/>
    <w:rsid w:val="00B345C5"/>
    <w:rsid w:val="00B375CC"/>
    <w:rsid w:val="00B37D29"/>
    <w:rsid w:val="00B4087C"/>
    <w:rsid w:val="00B4180B"/>
    <w:rsid w:val="00B4393E"/>
    <w:rsid w:val="00B448C1"/>
    <w:rsid w:val="00B467F9"/>
    <w:rsid w:val="00B5085B"/>
    <w:rsid w:val="00B50CB7"/>
    <w:rsid w:val="00B5201D"/>
    <w:rsid w:val="00B56A2D"/>
    <w:rsid w:val="00B56AB4"/>
    <w:rsid w:val="00B632CB"/>
    <w:rsid w:val="00B656A3"/>
    <w:rsid w:val="00B75179"/>
    <w:rsid w:val="00B82074"/>
    <w:rsid w:val="00B82F7D"/>
    <w:rsid w:val="00B839E5"/>
    <w:rsid w:val="00B84871"/>
    <w:rsid w:val="00B8619C"/>
    <w:rsid w:val="00B86AE5"/>
    <w:rsid w:val="00B86E66"/>
    <w:rsid w:val="00B87005"/>
    <w:rsid w:val="00B8773C"/>
    <w:rsid w:val="00B87CC4"/>
    <w:rsid w:val="00B9242F"/>
    <w:rsid w:val="00B92B14"/>
    <w:rsid w:val="00BA0FD8"/>
    <w:rsid w:val="00BA1E33"/>
    <w:rsid w:val="00BA20B3"/>
    <w:rsid w:val="00BA2CE1"/>
    <w:rsid w:val="00BA425E"/>
    <w:rsid w:val="00BA6D44"/>
    <w:rsid w:val="00BA7DB9"/>
    <w:rsid w:val="00BB0121"/>
    <w:rsid w:val="00BB0D93"/>
    <w:rsid w:val="00BB13AB"/>
    <w:rsid w:val="00BB1C39"/>
    <w:rsid w:val="00BB525E"/>
    <w:rsid w:val="00BB7077"/>
    <w:rsid w:val="00BB7BB7"/>
    <w:rsid w:val="00BB7E66"/>
    <w:rsid w:val="00BC044F"/>
    <w:rsid w:val="00BC0A0F"/>
    <w:rsid w:val="00BC6F27"/>
    <w:rsid w:val="00BC78E8"/>
    <w:rsid w:val="00BD34CB"/>
    <w:rsid w:val="00BD6F41"/>
    <w:rsid w:val="00BD7B1C"/>
    <w:rsid w:val="00BE0A6A"/>
    <w:rsid w:val="00BE2497"/>
    <w:rsid w:val="00BE38BF"/>
    <w:rsid w:val="00BE474C"/>
    <w:rsid w:val="00BE6C1B"/>
    <w:rsid w:val="00BE7B53"/>
    <w:rsid w:val="00BF08E2"/>
    <w:rsid w:val="00BF38C9"/>
    <w:rsid w:val="00BF3926"/>
    <w:rsid w:val="00BF5763"/>
    <w:rsid w:val="00BF67A7"/>
    <w:rsid w:val="00C04D19"/>
    <w:rsid w:val="00C10639"/>
    <w:rsid w:val="00C158E0"/>
    <w:rsid w:val="00C15BB8"/>
    <w:rsid w:val="00C177DA"/>
    <w:rsid w:val="00C17C74"/>
    <w:rsid w:val="00C21D98"/>
    <w:rsid w:val="00C25085"/>
    <w:rsid w:val="00C25D83"/>
    <w:rsid w:val="00C322DD"/>
    <w:rsid w:val="00C32956"/>
    <w:rsid w:val="00C3329B"/>
    <w:rsid w:val="00C3373E"/>
    <w:rsid w:val="00C35C0C"/>
    <w:rsid w:val="00C35F49"/>
    <w:rsid w:val="00C360B2"/>
    <w:rsid w:val="00C36ACF"/>
    <w:rsid w:val="00C373B6"/>
    <w:rsid w:val="00C406F3"/>
    <w:rsid w:val="00C41356"/>
    <w:rsid w:val="00C41EB2"/>
    <w:rsid w:val="00C44976"/>
    <w:rsid w:val="00C459F2"/>
    <w:rsid w:val="00C472C6"/>
    <w:rsid w:val="00C5059B"/>
    <w:rsid w:val="00C54EC1"/>
    <w:rsid w:val="00C623EB"/>
    <w:rsid w:val="00C64386"/>
    <w:rsid w:val="00C6588A"/>
    <w:rsid w:val="00C658B4"/>
    <w:rsid w:val="00C66108"/>
    <w:rsid w:val="00C66F36"/>
    <w:rsid w:val="00C76EBF"/>
    <w:rsid w:val="00C82793"/>
    <w:rsid w:val="00C85969"/>
    <w:rsid w:val="00C935E9"/>
    <w:rsid w:val="00CA4B1A"/>
    <w:rsid w:val="00CB00E3"/>
    <w:rsid w:val="00CB1CD1"/>
    <w:rsid w:val="00CB1E46"/>
    <w:rsid w:val="00CB4370"/>
    <w:rsid w:val="00CB4A08"/>
    <w:rsid w:val="00CB514D"/>
    <w:rsid w:val="00CB67F6"/>
    <w:rsid w:val="00CC0222"/>
    <w:rsid w:val="00CC055F"/>
    <w:rsid w:val="00CC18F5"/>
    <w:rsid w:val="00CC56DC"/>
    <w:rsid w:val="00CC6DD2"/>
    <w:rsid w:val="00CC7698"/>
    <w:rsid w:val="00CD03AF"/>
    <w:rsid w:val="00CD34B7"/>
    <w:rsid w:val="00CE0DAC"/>
    <w:rsid w:val="00CE1C16"/>
    <w:rsid w:val="00CE3082"/>
    <w:rsid w:val="00CE3468"/>
    <w:rsid w:val="00CE605D"/>
    <w:rsid w:val="00CF0B3E"/>
    <w:rsid w:val="00CF391D"/>
    <w:rsid w:val="00CF40DF"/>
    <w:rsid w:val="00CF4420"/>
    <w:rsid w:val="00CF58B1"/>
    <w:rsid w:val="00D02F5D"/>
    <w:rsid w:val="00D035B1"/>
    <w:rsid w:val="00D041ED"/>
    <w:rsid w:val="00D06991"/>
    <w:rsid w:val="00D07459"/>
    <w:rsid w:val="00D142DA"/>
    <w:rsid w:val="00D159BC"/>
    <w:rsid w:val="00D15E6A"/>
    <w:rsid w:val="00D16066"/>
    <w:rsid w:val="00D25F7B"/>
    <w:rsid w:val="00D261D8"/>
    <w:rsid w:val="00D32692"/>
    <w:rsid w:val="00D36978"/>
    <w:rsid w:val="00D37E20"/>
    <w:rsid w:val="00D40138"/>
    <w:rsid w:val="00D40EB4"/>
    <w:rsid w:val="00D449AC"/>
    <w:rsid w:val="00D4600C"/>
    <w:rsid w:val="00D461C4"/>
    <w:rsid w:val="00D46DE3"/>
    <w:rsid w:val="00D507FC"/>
    <w:rsid w:val="00D55064"/>
    <w:rsid w:val="00D55F24"/>
    <w:rsid w:val="00D57349"/>
    <w:rsid w:val="00D617FE"/>
    <w:rsid w:val="00D61E7A"/>
    <w:rsid w:val="00D72C3D"/>
    <w:rsid w:val="00D73869"/>
    <w:rsid w:val="00D76E76"/>
    <w:rsid w:val="00D7734C"/>
    <w:rsid w:val="00D77A6A"/>
    <w:rsid w:val="00D800C5"/>
    <w:rsid w:val="00D81135"/>
    <w:rsid w:val="00D81529"/>
    <w:rsid w:val="00D82BC0"/>
    <w:rsid w:val="00D84852"/>
    <w:rsid w:val="00D86E66"/>
    <w:rsid w:val="00D87521"/>
    <w:rsid w:val="00D915BB"/>
    <w:rsid w:val="00D9199A"/>
    <w:rsid w:val="00D92C1E"/>
    <w:rsid w:val="00D93A14"/>
    <w:rsid w:val="00D966B6"/>
    <w:rsid w:val="00D97FA5"/>
    <w:rsid w:val="00DA33E1"/>
    <w:rsid w:val="00DA7CC2"/>
    <w:rsid w:val="00DA7F13"/>
    <w:rsid w:val="00DB0F28"/>
    <w:rsid w:val="00DB2846"/>
    <w:rsid w:val="00DB373E"/>
    <w:rsid w:val="00DB6DBC"/>
    <w:rsid w:val="00DB794E"/>
    <w:rsid w:val="00DB7EDC"/>
    <w:rsid w:val="00DC2A7A"/>
    <w:rsid w:val="00DD009A"/>
    <w:rsid w:val="00DD0DFF"/>
    <w:rsid w:val="00DD0EB1"/>
    <w:rsid w:val="00DD2F0D"/>
    <w:rsid w:val="00DD5433"/>
    <w:rsid w:val="00DD780E"/>
    <w:rsid w:val="00DD7A67"/>
    <w:rsid w:val="00DE0027"/>
    <w:rsid w:val="00DE3AB0"/>
    <w:rsid w:val="00DE411F"/>
    <w:rsid w:val="00DE455C"/>
    <w:rsid w:val="00DE48EC"/>
    <w:rsid w:val="00DE6F45"/>
    <w:rsid w:val="00DE70B2"/>
    <w:rsid w:val="00DE7DD3"/>
    <w:rsid w:val="00DF318A"/>
    <w:rsid w:val="00DF5E76"/>
    <w:rsid w:val="00DF5E7C"/>
    <w:rsid w:val="00DF5F11"/>
    <w:rsid w:val="00DF6E85"/>
    <w:rsid w:val="00DF7C99"/>
    <w:rsid w:val="00E00BF5"/>
    <w:rsid w:val="00E01416"/>
    <w:rsid w:val="00E045F0"/>
    <w:rsid w:val="00E14578"/>
    <w:rsid w:val="00E14827"/>
    <w:rsid w:val="00E171AA"/>
    <w:rsid w:val="00E17871"/>
    <w:rsid w:val="00E2032A"/>
    <w:rsid w:val="00E23D82"/>
    <w:rsid w:val="00E24F6B"/>
    <w:rsid w:val="00E2519D"/>
    <w:rsid w:val="00E274C7"/>
    <w:rsid w:val="00E30475"/>
    <w:rsid w:val="00E3144A"/>
    <w:rsid w:val="00E43412"/>
    <w:rsid w:val="00E43F84"/>
    <w:rsid w:val="00E44E1F"/>
    <w:rsid w:val="00E47749"/>
    <w:rsid w:val="00E47906"/>
    <w:rsid w:val="00E50AC8"/>
    <w:rsid w:val="00E512B3"/>
    <w:rsid w:val="00E524F6"/>
    <w:rsid w:val="00E52930"/>
    <w:rsid w:val="00E53CBB"/>
    <w:rsid w:val="00E57BF2"/>
    <w:rsid w:val="00E57C4D"/>
    <w:rsid w:val="00E62147"/>
    <w:rsid w:val="00E639FB"/>
    <w:rsid w:val="00E64D2D"/>
    <w:rsid w:val="00E654DD"/>
    <w:rsid w:val="00E67D67"/>
    <w:rsid w:val="00E7061C"/>
    <w:rsid w:val="00E71AE9"/>
    <w:rsid w:val="00E727F0"/>
    <w:rsid w:val="00E735E6"/>
    <w:rsid w:val="00E811E2"/>
    <w:rsid w:val="00E83899"/>
    <w:rsid w:val="00E874CB"/>
    <w:rsid w:val="00E9081E"/>
    <w:rsid w:val="00E908E1"/>
    <w:rsid w:val="00E917EB"/>
    <w:rsid w:val="00E92661"/>
    <w:rsid w:val="00E92D71"/>
    <w:rsid w:val="00E93CCD"/>
    <w:rsid w:val="00E940AF"/>
    <w:rsid w:val="00EA14CB"/>
    <w:rsid w:val="00EA21F8"/>
    <w:rsid w:val="00EA337D"/>
    <w:rsid w:val="00EA4DD8"/>
    <w:rsid w:val="00EA58C0"/>
    <w:rsid w:val="00EB1725"/>
    <w:rsid w:val="00EB253C"/>
    <w:rsid w:val="00EB313B"/>
    <w:rsid w:val="00EB4879"/>
    <w:rsid w:val="00EB4F41"/>
    <w:rsid w:val="00EB5013"/>
    <w:rsid w:val="00EB5FA0"/>
    <w:rsid w:val="00EC01E1"/>
    <w:rsid w:val="00EC03A1"/>
    <w:rsid w:val="00EC17FB"/>
    <w:rsid w:val="00EC219B"/>
    <w:rsid w:val="00EC2283"/>
    <w:rsid w:val="00EC5367"/>
    <w:rsid w:val="00ED24F1"/>
    <w:rsid w:val="00ED2B95"/>
    <w:rsid w:val="00ED32A3"/>
    <w:rsid w:val="00ED6CA4"/>
    <w:rsid w:val="00ED70BF"/>
    <w:rsid w:val="00EE02FD"/>
    <w:rsid w:val="00EE0AF4"/>
    <w:rsid w:val="00EE5536"/>
    <w:rsid w:val="00EE5D2B"/>
    <w:rsid w:val="00EF0C0C"/>
    <w:rsid w:val="00EF192B"/>
    <w:rsid w:val="00EF1D74"/>
    <w:rsid w:val="00EF2CCD"/>
    <w:rsid w:val="00EF6963"/>
    <w:rsid w:val="00F0029C"/>
    <w:rsid w:val="00F0704D"/>
    <w:rsid w:val="00F11616"/>
    <w:rsid w:val="00F11826"/>
    <w:rsid w:val="00F131F0"/>
    <w:rsid w:val="00F13C59"/>
    <w:rsid w:val="00F141A7"/>
    <w:rsid w:val="00F20A0E"/>
    <w:rsid w:val="00F22FC9"/>
    <w:rsid w:val="00F235ED"/>
    <w:rsid w:val="00F23AF1"/>
    <w:rsid w:val="00F24FA4"/>
    <w:rsid w:val="00F25D4B"/>
    <w:rsid w:val="00F267D1"/>
    <w:rsid w:val="00F300A2"/>
    <w:rsid w:val="00F301BF"/>
    <w:rsid w:val="00F31138"/>
    <w:rsid w:val="00F36AC3"/>
    <w:rsid w:val="00F37FCF"/>
    <w:rsid w:val="00F40269"/>
    <w:rsid w:val="00F40491"/>
    <w:rsid w:val="00F40538"/>
    <w:rsid w:val="00F4088F"/>
    <w:rsid w:val="00F4131B"/>
    <w:rsid w:val="00F4154D"/>
    <w:rsid w:val="00F54C71"/>
    <w:rsid w:val="00F55BD7"/>
    <w:rsid w:val="00F56739"/>
    <w:rsid w:val="00F56EF1"/>
    <w:rsid w:val="00F57A88"/>
    <w:rsid w:val="00F60FE1"/>
    <w:rsid w:val="00F615BA"/>
    <w:rsid w:val="00F65B57"/>
    <w:rsid w:val="00F67E60"/>
    <w:rsid w:val="00F730C3"/>
    <w:rsid w:val="00F74643"/>
    <w:rsid w:val="00F75C93"/>
    <w:rsid w:val="00F819B1"/>
    <w:rsid w:val="00F8397B"/>
    <w:rsid w:val="00F83B99"/>
    <w:rsid w:val="00F85497"/>
    <w:rsid w:val="00F85D37"/>
    <w:rsid w:val="00F86F94"/>
    <w:rsid w:val="00F87E79"/>
    <w:rsid w:val="00F90F53"/>
    <w:rsid w:val="00F945CE"/>
    <w:rsid w:val="00F9534C"/>
    <w:rsid w:val="00FA0D0B"/>
    <w:rsid w:val="00FA2F02"/>
    <w:rsid w:val="00FA3F0D"/>
    <w:rsid w:val="00FA746D"/>
    <w:rsid w:val="00FB0944"/>
    <w:rsid w:val="00FB5DFD"/>
    <w:rsid w:val="00FB6BC1"/>
    <w:rsid w:val="00FC320B"/>
    <w:rsid w:val="00FC4416"/>
    <w:rsid w:val="00FC497C"/>
    <w:rsid w:val="00FC5190"/>
    <w:rsid w:val="00FD1BDD"/>
    <w:rsid w:val="00FD2299"/>
    <w:rsid w:val="00FD36FD"/>
    <w:rsid w:val="00FE179D"/>
    <w:rsid w:val="00FE504E"/>
    <w:rsid w:val="00FE507D"/>
    <w:rsid w:val="00FE5DE6"/>
    <w:rsid w:val="00FE604B"/>
    <w:rsid w:val="00FE7673"/>
    <w:rsid w:val="00FF2F87"/>
    <w:rsid w:val="00FF65A9"/>
    <w:rsid w:val="00FF7273"/>
    <w:rsid w:val="00FF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45187B0"/>
  <w15:chartTrackingRefBased/>
  <w15:docId w15:val="{5F3243D6-6191-4A2D-A3A7-B3724B25D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229"/>
    <w:pPr>
      <w:suppressAutoHyphens/>
    </w:pPr>
    <w:rPr>
      <w:lang w:eastAsia="ar-SA"/>
    </w:rPr>
  </w:style>
  <w:style w:type="paragraph" w:styleId="1">
    <w:name w:val="heading 1"/>
    <w:basedOn w:val="a"/>
    <w:next w:val="a"/>
    <w:qFormat/>
    <w:pPr>
      <w:keepNext/>
      <w:tabs>
        <w:tab w:val="num" w:pos="1800"/>
      </w:tabs>
      <w:outlineLvl w:val="0"/>
    </w:pPr>
    <w:rPr>
      <w:rFonts w:ascii="Arial" w:hAnsi="Arial"/>
      <w:i/>
      <w:sz w:val="18"/>
    </w:rPr>
  </w:style>
  <w:style w:type="paragraph" w:styleId="2">
    <w:name w:val="heading 2"/>
    <w:basedOn w:val="a"/>
    <w:next w:val="a"/>
    <w:qFormat/>
    <w:pPr>
      <w:keepNext/>
      <w:tabs>
        <w:tab w:val="num" w:pos="1440"/>
      </w:tabs>
      <w:jc w:val="center"/>
      <w:outlineLvl w:val="1"/>
    </w:pPr>
    <w:rPr>
      <w:rFonts w:ascii="Arial" w:hAnsi="Arial" w:cs="Arial"/>
      <w:sz w:val="32"/>
    </w:rPr>
  </w:style>
  <w:style w:type="paragraph" w:styleId="3">
    <w:name w:val="heading 3"/>
    <w:basedOn w:val="a"/>
    <w:next w:val="a"/>
    <w:qFormat/>
    <w:pPr>
      <w:keepNext/>
      <w:tabs>
        <w:tab w:val="num" w:pos="720"/>
      </w:tabs>
      <w:ind w:left="720" w:hanging="432"/>
      <w:jc w:val="center"/>
      <w:outlineLvl w:val="2"/>
    </w:pPr>
    <w:rPr>
      <w:rFonts w:ascii="Arial" w:hAnsi="Arial"/>
      <w:i/>
      <w:sz w:val="28"/>
    </w:rPr>
  </w:style>
  <w:style w:type="paragraph" w:styleId="4">
    <w:name w:val="heading 4"/>
    <w:basedOn w:val="a"/>
    <w:next w:val="a"/>
    <w:qFormat/>
    <w:pPr>
      <w:keepNext/>
      <w:tabs>
        <w:tab w:val="num" w:pos="864"/>
      </w:tabs>
      <w:ind w:left="864" w:hanging="144"/>
      <w:outlineLvl w:val="3"/>
    </w:pPr>
    <w:rPr>
      <w:rFonts w:ascii="Arial" w:hAnsi="Arial" w:cs="Arial"/>
      <w:i/>
      <w:iCs/>
      <w:sz w:val="32"/>
    </w:rPr>
  </w:style>
  <w:style w:type="paragraph" w:styleId="5">
    <w:name w:val="heading 5"/>
    <w:basedOn w:val="a"/>
    <w:next w:val="a"/>
    <w:qFormat/>
    <w:pPr>
      <w:keepNext/>
      <w:tabs>
        <w:tab w:val="num" w:pos="1008"/>
      </w:tabs>
      <w:ind w:left="1008" w:hanging="432"/>
      <w:outlineLvl w:val="4"/>
    </w:pPr>
    <w:rPr>
      <w:rFonts w:ascii="Arial" w:hAnsi="Arial" w:cs="Arial"/>
      <w:i/>
      <w:iCs/>
      <w:sz w:val="32"/>
    </w:rPr>
  </w:style>
  <w:style w:type="paragraph" w:styleId="6">
    <w:name w:val="heading 6"/>
    <w:basedOn w:val="a"/>
    <w:next w:val="a"/>
    <w:qFormat/>
    <w:pPr>
      <w:keepNext/>
      <w:tabs>
        <w:tab w:val="num" w:pos="1152"/>
      </w:tabs>
      <w:ind w:left="1152" w:hanging="432"/>
      <w:outlineLvl w:val="5"/>
    </w:pPr>
    <w:rPr>
      <w:rFonts w:ascii="Arial" w:hAnsi="Arial" w:cs="Arial"/>
      <w:i/>
      <w:iCs/>
      <w:color w:val="000000"/>
      <w:sz w:val="32"/>
    </w:rPr>
  </w:style>
  <w:style w:type="paragraph" w:styleId="7">
    <w:name w:val="heading 7"/>
    <w:basedOn w:val="a"/>
    <w:next w:val="a"/>
    <w:qFormat/>
    <w:pPr>
      <w:keepNext/>
      <w:tabs>
        <w:tab w:val="num" w:pos="1296"/>
      </w:tabs>
      <w:ind w:left="1296" w:hanging="288"/>
      <w:outlineLvl w:val="6"/>
    </w:pPr>
    <w:rPr>
      <w:rFonts w:ascii="Arial" w:hAnsi="Arial" w:cs="Arial"/>
      <w:i/>
      <w:iCs/>
      <w:color w:val="000000"/>
      <w:sz w:val="40"/>
    </w:rPr>
  </w:style>
  <w:style w:type="paragraph" w:styleId="8">
    <w:name w:val="heading 8"/>
    <w:basedOn w:val="a"/>
    <w:next w:val="a"/>
    <w:qFormat/>
    <w:pPr>
      <w:keepNext/>
      <w:tabs>
        <w:tab w:val="num" w:pos="1440"/>
      </w:tabs>
      <w:ind w:left="1440" w:hanging="432"/>
      <w:outlineLvl w:val="7"/>
    </w:pPr>
    <w:rPr>
      <w:sz w:val="40"/>
    </w:rPr>
  </w:style>
  <w:style w:type="paragraph" w:styleId="9">
    <w:name w:val="heading 9"/>
    <w:basedOn w:val="a"/>
    <w:next w:val="a"/>
    <w:qFormat/>
    <w:pPr>
      <w:keepNext/>
      <w:tabs>
        <w:tab w:val="num" w:pos="1584"/>
      </w:tabs>
      <w:ind w:left="1584" w:hanging="144"/>
      <w:outlineLvl w:val="8"/>
    </w:pPr>
    <w:rPr>
      <w:rFonts w:ascii="Arial" w:hAnsi="Arial" w:cs="Arial"/>
      <w:b/>
      <w:bCs/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Times New Roman" w:eastAsia="Times New Roman" w:hAnsi="Times New Roman" w:cs="Times New Roman"/>
      <w:b w:val="0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b w:val="0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10">
    <w:name w:val="Основной шрифт абзаца1"/>
  </w:style>
  <w:style w:type="character" w:styleId="a3">
    <w:name w:val="page number"/>
    <w:basedOn w:val="10"/>
  </w:style>
  <w:style w:type="character" w:styleId="a4">
    <w:name w:val="Strong"/>
    <w:uiPriority w:val="22"/>
    <w:qFormat/>
    <w:rPr>
      <w:b/>
      <w:bCs/>
    </w:rPr>
  </w:style>
  <w:style w:type="character" w:styleId="a5">
    <w:name w:val="Hyperlink"/>
    <w:rPr>
      <w:color w:val="0000FF"/>
      <w:u w:val="single"/>
    </w:rPr>
  </w:style>
  <w:style w:type="character" w:customStyle="1" w:styleId="a6">
    <w:name w:val="Символ нумерации"/>
    <w:rPr>
      <w:sz w:val="28"/>
      <w:szCs w:val="28"/>
    </w:rPr>
  </w:style>
  <w:style w:type="character" w:customStyle="1" w:styleId="a7">
    <w:name w:val="Маркеры списка"/>
    <w:rPr>
      <w:rFonts w:ascii="OpenSymbol" w:eastAsia="OpenSymbol" w:hAnsi="OpenSymbol" w:cs="OpenSymbol"/>
    </w:rPr>
  </w:style>
  <w:style w:type="paragraph" w:styleId="a8">
    <w:name w:val="Title"/>
    <w:basedOn w:val="a"/>
    <w:next w:val="a9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a9">
    <w:name w:val="Body Text"/>
    <w:basedOn w:val="a"/>
    <w:link w:val="aa"/>
    <w:pPr>
      <w:ind w:right="-36"/>
      <w:jc w:val="center"/>
    </w:pPr>
    <w:rPr>
      <w:sz w:val="32"/>
      <w:lang w:val="x-none"/>
    </w:rPr>
  </w:style>
  <w:style w:type="paragraph" w:styleId="ab">
    <w:name w:val="List"/>
    <w:basedOn w:val="a9"/>
    <w:rPr>
      <w:rFonts w:cs="Mangal"/>
    </w:rPr>
  </w:style>
  <w:style w:type="paragraph" w:customStyle="1" w:styleId="11">
    <w:name w:val="Название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2">
    <w:name w:val="Указатель1"/>
    <w:basedOn w:val="a"/>
    <w:pPr>
      <w:suppressLineNumbers/>
    </w:pPr>
    <w:rPr>
      <w:rFonts w:cs="Mangal"/>
    </w:rPr>
  </w:style>
  <w:style w:type="paragraph" w:styleId="ac">
    <w:name w:val="header"/>
    <w:basedOn w:val="a"/>
  </w:style>
  <w:style w:type="paragraph" w:styleId="ad">
    <w:name w:val="Body Text Indent"/>
    <w:basedOn w:val="a"/>
    <w:pPr>
      <w:ind w:firstLine="1080"/>
      <w:jc w:val="both"/>
    </w:pPr>
    <w:rPr>
      <w:sz w:val="28"/>
    </w:rPr>
  </w:style>
  <w:style w:type="paragraph" w:styleId="ae">
    <w:name w:val="footer"/>
    <w:basedOn w:val="a"/>
  </w:style>
  <w:style w:type="paragraph" w:customStyle="1" w:styleId="21">
    <w:name w:val="Основной текст с отступом 21"/>
    <w:basedOn w:val="a"/>
    <w:pPr>
      <w:ind w:firstLine="1080"/>
      <w:jc w:val="both"/>
    </w:pPr>
    <w:rPr>
      <w:sz w:val="32"/>
    </w:rPr>
  </w:style>
  <w:style w:type="paragraph" w:customStyle="1" w:styleId="31">
    <w:name w:val="Основной текст с отступом 31"/>
    <w:basedOn w:val="a"/>
    <w:pPr>
      <w:ind w:left="1620" w:hanging="540"/>
      <w:jc w:val="both"/>
    </w:pPr>
    <w:rPr>
      <w:sz w:val="32"/>
    </w:rPr>
  </w:style>
  <w:style w:type="paragraph" w:styleId="30">
    <w:name w:val="toc 3"/>
    <w:basedOn w:val="a"/>
    <w:next w:val="a"/>
    <w:pPr>
      <w:ind w:left="480" w:firstLine="851"/>
    </w:pPr>
    <w:rPr>
      <w:i/>
    </w:rPr>
  </w:style>
  <w:style w:type="paragraph" w:customStyle="1" w:styleId="210">
    <w:name w:val="Основной текст 21"/>
    <w:basedOn w:val="a"/>
    <w:pPr>
      <w:jc w:val="both"/>
    </w:pPr>
  </w:style>
  <w:style w:type="paragraph" w:customStyle="1" w:styleId="310">
    <w:name w:val="Основной текст 31"/>
    <w:basedOn w:val="a"/>
    <w:pPr>
      <w:spacing w:line="360" w:lineRule="auto"/>
    </w:pPr>
    <w:rPr>
      <w:i/>
      <w:sz w:val="28"/>
      <w:szCs w:val="28"/>
    </w:rPr>
  </w:style>
  <w:style w:type="paragraph" w:styleId="13">
    <w:name w:val="toc 1"/>
    <w:basedOn w:val="a"/>
    <w:next w:val="a"/>
    <w:pPr>
      <w:spacing w:line="360" w:lineRule="auto"/>
      <w:jc w:val="center"/>
    </w:pPr>
    <w:rPr>
      <w:sz w:val="32"/>
    </w:rPr>
  </w:style>
  <w:style w:type="paragraph" w:customStyle="1" w:styleId="14">
    <w:name w:val="Цитата1"/>
    <w:basedOn w:val="a"/>
    <w:pPr>
      <w:spacing w:line="360" w:lineRule="auto"/>
      <w:ind w:left="567" w:right="567" w:firstLine="1418"/>
      <w:jc w:val="both"/>
    </w:pPr>
    <w:rPr>
      <w:rFonts w:ascii="Arial" w:hAnsi="Arial"/>
      <w:i/>
      <w:spacing w:val="10"/>
      <w:sz w:val="28"/>
    </w:rPr>
  </w:style>
  <w:style w:type="paragraph" w:customStyle="1" w:styleId="af">
    <w:name w:val="Название"/>
    <w:basedOn w:val="a"/>
    <w:next w:val="af0"/>
    <w:qFormat/>
    <w:pPr>
      <w:jc w:val="center"/>
    </w:pPr>
    <w:rPr>
      <w:rFonts w:ascii="Arial" w:hAnsi="Arial"/>
      <w:b/>
      <w:i/>
      <w:sz w:val="40"/>
    </w:rPr>
  </w:style>
  <w:style w:type="paragraph" w:styleId="af0">
    <w:name w:val="Subtitle"/>
    <w:basedOn w:val="a"/>
    <w:next w:val="a9"/>
    <w:qFormat/>
    <w:pPr>
      <w:spacing w:line="480" w:lineRule="auto"/>
      <w:jc w:val="both"/>
    </w:pPr>
    <w:rPr>
      <w:b/>
      <w:i/>
      <w:sz w:val="32"/>
    </w:rPr>
  </w:style>
  <w:style w:type="paragraph" w:customStyle="1" w:styleId="arial12pt125">
    <w:name w:val="arial12pt125"/>
    <w:basedOn w:val="a"/>
    <w:pPr>
      <w:spacing w:before="280" w:after="280"/>
    </w:pPr>
    <w:rPr>
      <w:sz w:val="24"/>
      <w:szCs w:val="24"/>
    </w:rPr>
  </w:style>
  <w:style w:type="paragraph" w:customStyle="1" w:styleId="arial12pt127">
    <w:name w:val="arial12pt127"/>
    <w:basedOn w:val="a"/>
    <w:pPr>
      <w:spacing w:before="280" w:after="280"/>
    </w:pPr>
    <w:rPr>
      <w:sz w:val="24"/>
      <w:szCs w:val="24"/>
    </w:rPr>
  </w:style>
  <w:style w:type="paragraph" w:customStyle="1" w:styleId="af1">
    <w:name w:val="Обычный (веб)"/>
    <w:basedOn w:val="a"/>
    <w:uiPriority w:val="99"/>
    <w:pPr>
      <w:spacing w:before="100" w:after="100"/>
    </w:pPr>
    <w:rPr>
      <w:sz w:val="24"/>
    </w:rPr>
  </w:style>
  <w:style w:type="paragraph" w:styleId="af2">
    <w:name w:val="Balloon Text"/>
    <w:basedOn w:val="a"/>
    <w:rPr>
      <w:rFonts w:ascii="Tahoma" w:hAnsi="Tahoma" w:cs="Tahoma"/>
      <w:sz w:val="16"/>
      <w:szCs w:val="16"/>
    </w:rPr>
  </w:style>
  <w:style w:type="paragraph" w:styleId="af3">
    <w:name w:val="List Paragraph"/>
    <w:basedOn w:val="a"/>
    <w:uiPriority w:val="34"/>
    <w:qFormat/>
    <w:pPr>
      <w:ind w:left="720"/>
    </w:pPr>
  </w:style>
  <w:style w:type="paragraph" w:customStyle="1" w:styleId="af4">
    <w:name w:val="Содержимое таблицы"/>
    <w:basedOn w:val="a"/>
    <w:pPr>
      <w:suppressLineNumbers/>
    </w:pPr>
  </w:style>
  <w:style w:type="paragraph" w:customStyle="1" w:styleId="af5">
    <w:name w:val="Заголовок таблицы"/>
    <w:basedOn w:val="af4"/>
    <w:pPr>
      <w:jc w:val="center"/>
    </w:pPr>
    <w:rPr>
      <w:b/>
      <w:bCs/>
    </w:rPr>
  </w:style>
  <w:style w:type="paragraph" w:customStyle="1" w:styleId="af6">
    <w:name w:val="Содержимое врезки"/>
    <w:basedOn w:val="a9"/>
  </w:style>
  <w:style w:type="character" w:customStyle="1" w:styleId="mw-headline">
    <w:name w:val="mw-headline"/>
    <w:basedOn w:val="a0"/>
    <w:rsid w:val="00F40491"/>
  </w:style>
  <w:style w:type="character" w:styleId="af7">
    <w:name w:val="Emphasis"/>
    <w:uiPriority w:val="20"/>
    <w:qFormat/>
    <w:rsid w:val="00D40138"/>
    <w:rPr>
      <w:i/>
      <w:iCs/>
    </w:rPr>
  </w:style>
  <w:style w:type="table" w:styleId="af8">
    <w:name w:val="Table Grid"/>
    <w:basedOn w:val="a1"/>
    <w:rsid w:val="00BA2C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92672F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4063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4063EF"/>
    <w:rPr>
      <w:rFonts w:ascii="Courier New" w:hAnsi="Courier New" w:cs="Courier New"/>
    </w:rPr>
  </w:style>
  <w:style w:type="paragraph" w:styleId="20">
    <w:name w:val="Body Text Indent 2"/>
    <w:basedOn w:val="a"/>
    <w:link w:val="22"/>
    <w:uiPriority w:val="99"/>
    <w:semiHidden/>
    <w:unhideWhenUsed/>
    <w:rsid w:val="00063242"/>
    <w:pPr>
      <w:spacing w:after="120" w:line="480" w:lineRule="auto"/>
      <w:ind w:left="283"/>
    </w:pPr>
    <w:rPr>
      <w:lang w:val="x-none"/>
    </w:rPr>
  </w:style>
  <w:style w:type="character" w:customStyle="1" w:styleId="22">
    <w:name w:val="Основной текст с отступом 2 Знак"/>
    <w:link w:val="20"/>
    <w:uiPriority w:val="99"/>
    <w:semiHidden/>
    <w:rsid w:val="00063242"/>
    <w:rPr>
      <w:lang w:eastAsia="ar-SA"/>
    </w:rPr>
  </w:style>
  <w:style w:type="paragraph" w:customStyle="1" w:styleId="15">
    <w:name w:val="Текст1"/>
    <w:basedOn w:val="a"/>
    <w:rsid w:val="008A3C97"/>
    <w:pPr>
      <w:widowControl w:val="0"/>
      <w:suppressAutoHyphens w:val="0"/>
      <w:ind w:firstLine="426"/>
      <w:jc w:val="both"/>
    </w:pPr>
    <w:rPr>
      <w:rFonts w:ascii="TimesET" w:hAnsi="TimesET"/>
      <w:lang w:eastAsia="ru-RU"/>
    </w:rPr>
  </w:style>
  <w:style w:type="character" w:customStyle="1" w:styleId="aa">
    <w:name w:val="Основной текст Знак"/>
    <w:link w:val="a9"/>
    <w:rsid w:val="007C500A"/>
    <w:rPr>
      <w:sz w:val="32"/>
      <w:lang w:eastAsia="ar-SA"/>
    </w:rPr>
  </w:style>
  <w:style w:type="character" w:customStyle="1" w:styleId="ipa">
    <w:name w:val="ipa"/>
    <w:basedOn w:val="a0"/>
    <w:rsid w:val="004F6B3E"/>
  </w:style>
  <w:style w:type="paragraph" w:customStyle="1" w:styleId="content">
    <w:name w:val="content"/>
    <w:basedOn w:val="a"/>
    <w:rsid w:val="00A94AB9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rtejustify">
    <w:name w:val="rtejustify"/>
    <w:basedOn w:val="a"/>
    <w:rsid w:val="00E57C4D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paragraph" w:styleId="af9">
    <w:name w:val="List Bullet"/>
    <w:basedOn w:val="a"/>
    <w:autoRedefine/>
    <w:rsid w:val="00EE02FD"/>
    <w:pPr>
      <w:tabs>
        <w:tab w:val="left" w:pos="102"/>
        <w:tab w:val="left" w:pos="851"/>
        <w:tab w:val="left" w:pos="1378"/>
        <w:tab w:val="left" w:pos="1418"/>
      </w:tabs>
      <w:suppressAutoHyphens w:val="0"/>
      <w:ind w:firstLine="567"/>
      <w:contextualSpacing/>
      <w:jc w:val="both"/>
    </w:pPr>
    <w:rPr>
      <w:color w:val="000000"/>
      <w:sz w:val="28"/>
      <w:szCs w:val="28"/>
      <w:lang w:eastAsia="ru-RU"/>
    </w:rPr>
  </w:style>
  <w:style w:type="character" w:styleId="afa">
    <w:name w:val="Unresolved Mention"/>
    <w:basedOn w:val="a0"/>
    <w:uiPriority w:val="99"/>
    <w:semiHidden/>
    <w:unhideWhenUsed/>
    <w:rsid w:val="008807C8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A5224C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7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0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0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1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57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699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275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663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0998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jp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hyperlink" Target="https://e-book-76xn.onrender.com/" TargetMode="External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69826F-5A4F-4901-A2F6-0ABCEEC89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10295</Words>
  <Characters>58683</Characters>
  <Application>Microsoft Office Word</Application>
  <DocSecurity>0</DocSecurity>
  <Lines>489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RSEU</Company>
  <LinksUpToDate>false</LinksUpToDate>
  <CharactersWithSpaces>68841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МЫ</dc:creator>
  <cp:keywords/>
  <cp:lastModifiedBy>Mr. Hrust</cp:lastModifiedBy>
  <cp:revision>90</cp:revision>
  <cp:lastPrinted>2007-08-28T03:31:00Z</cp:lastPrinted>
  <dcterms:created xsi:type="dcterms:W3CDTF">2026-04-21T13:54:00Z</dcterms:created>
  <dcterms:modified xsi:type="dcterms:W3CDTF">2026-04-24T02:54:00Z</dcterms:modified>
</cp:coreProperties>
</file>