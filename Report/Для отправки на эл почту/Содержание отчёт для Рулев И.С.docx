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2CE7391" w14:textId="77777777" w:rsidR="001E0E59" w:rsidRPr="004E642A" w:rsidRDefault="003B3ED5" w:rsidP="00EB253C">
      <w:pPr>
        <w:jc w:val="center"/>
        <w:rPr>
          <w:sz w:val="28"/>
          <w:szCs w:val="28"/>
        </w:rPr>
      </w:pPr>
      <w:r w:rsidRPr="004E642A">
        <w:rPr>
          <w:sz w:val="28"/>
          <w:szCs w:val="28"/>
        </w:rPr>
        <w:t>Введение</w:t>
      </w:r>
    </w:p>
    <w:p w14:paraId="1F380A3B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7EC0C2B7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7D37F51B" w14:textId="77777777" w:rsidR="00252EB6" w:rsidRPr="00252EB6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В ходе учебной практики был разработан веб-проект «E-Book», предназначенный для чтения, хранения и управления электронной библиотекой пользователя.</w:t>
      </w:r>
    </w:p>
    <w:p w14:paraId="66C2FFAC" w14:textId="77777777" w:rsidR="00252EB6" w:rsidRPr="00252EB6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Актуальность разработки обусловлена необходимостью удобного доступа к книгам, возможности их систематизации, а также отслеживания прогресса чтения. Разрабатываемое приложение позволяет пользователю формировать личную библиотеку, выполнять поиск и фильтрацию книг, а также взаимодействовать с контентом через заметки, оценки и статусы.</w:t>
      </w:r>
    </w:p>
    <w:p w14:paraId="61D754DB" w14:textId="77777777" w:rsidR="00252EB6" w:rsidRPr="00252EB6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Целью практической работы является освоение навыков проектирования, разработки и тестирования программного продукта, а также применение инструментов визуализации структуры системы.</w:t>
      </w:r>
    </w:p>
    <w:p w14:paraId="5561802A" w14:textId="77777777" w:rsidR="004E642A" w:rsidRPr="004E642A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В рамках выполнения работы были решены следующие задачи:</w:t>
      </w:r>
    </w:p>
    <w:p w14:paraId="7CFE59B0" w14:textId="60342B54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выполнено проектирование программного продукта с использованием диаграмм</w:t>
      </w:r>
      <w:r w:rsidR="00EB253C" w:rsidRPr="00EB253C">
        <w:rPr>
          <w:sz w:val="28"/>
          <w:szCs w:val="28"/>
        </w:rPr>
        <w:t>;</w:t>
      </w:r>
    </w:p>
    <w:p w14:paraId="4324EF82" w14:textId="7C193F09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разработан пользовательский интерфейс и логика приложения</w:t>
      </w:r>
      <w:r w:rsidR="00595398">
        <w:rPr>
          <w:sz w:val="28"/>
          <w:szCs w:val="28"/>
        </w:rPr>
        <w:t>;</w:t>
      </w:r>
    </w:p>
    <w:p w14:paraId="53E6A36C" w14:textId="68E6DF81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спроектирована база данных</w:t>
      </w:r>
      <w:r w:rsidR="00595398">
        <w:rPr>
          <w:sz w:val="28"/>
          <w:szCs w:val="28"/>
        </w:rPr>
        <w:t>;</w:t>
      </w:r>
    </w:p>
    <w:p w14:paraId="15F5518A" w14:textId="3CFA499D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реализован основной функционал системы</w:t>
      </w:r>
      <w:r w:rsidR="00595398">
        <w:rPr>
          <w:sz w:val="28"/>
          <w:szCs w:val="28"/>
        </w:rPr>
        <w:t>;</w:t>
      </w:r>
    </w:p>
    <w:p w14:paraId="1CDF3A90" w14:textId="2CAE7CE6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проведено тестирование программного продукта</w:t>
      </w:r>
      <w:r w:rsidR="00595398">
        <w:rPr>
          <w:sz w:val="28"/>
          <w:szCs w:val="28"/>
        </w:rPr>
        <w:t>.</w:t>
      </w:r>
    </w:p>
    <w:p w14:paraId="546617D9" w14:textId="77777777" w:rsidR="00252EB6" w:rsidRPr="004E642A" w:rsidRDefault="00252EB6" w:rsidP="004E642A">
      <w:pPr>
        <w:suppressAutoHyphens w:val="0"/>
        <w:ind w:firstLine="851"/>
        <w:jc w:val="both"/>
        <w:rPr>
          <w:sz w:val="28"/>
          <w:szCs w:val="28"/>
        </w:rPr>
      </w:pPr>
      <w:r w:rsidRPr="004E642A">
        <w:rPr>
          <w:sz w:val="28"/>
          <w:szCs w:val="28"/>
        </w:rPr>
        <w:br w:type="page"/>
      </w:r>
    </w:p>
    <w:p w14:paraId="2DFA08D7" w14:textId="78800878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 Проектирование программного продукта</w:t>
      </w:r>
    </w:p>
    <w:p w14:paraId="56FD4A1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6C31F68D" w14:textId="3E94368B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В рамках разработки веб-приложения «E-Book» был выполнен этап проектирования, включающий определение структуры системы, функциональных возможностей, пользовательских сценариев, а также визуального представления интерфейса и проектирование базы данных.</w:t>
      </w:r>
    </w:p>
    <w:p w14:paraId="53CC7875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На данном этапе были использованы различные методы моделирования, позволяющие наглядно представить архитектуру системы и взаимодействие её компонентов. Были разработаны диаграмма Ганта, диаграмма связей, диаграмма сценариев использования, а также выполнено прототипирование интерфейса и проектирование базы данных.</w:t>
      </w:r>
    </w:p>
    <w:p w14:paraId="6635F672" w14:textId="4E1014CB" w:rsidR="00644182" w:rsidRPr="00644182" w:rsidRDefault="00644182" w:rsidP="004E642A">
      <w:pPr>
        <w:ind w:firstLine="851"/>
        <w:jc w:val="both"/>
        <w:rPr>
          <w:sz w:val="28"/>
          <w:szCs w:val="28"/>
        </w:rPr>
      </w:pPr>
    </w:p>
    <w:p w14:paraId="3F3C5A5E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1.1 Диаграмма Ганта</w:t>
      </w:r>
    </w:p>
    <w:p w14:paraId="7CB38332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2662F181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096391A8" w14:textId="5286E8B1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планирования этапов разработки была составлена диаграмма Ганта</w:t>
      </w:r>
      <w:r w:rsidR="00181107" w:rsidRPr="004E642A">
        <w:rPr>
          <w:sz w:val="28"/>
          <w:szCs w:val="28"/>
        </w:rPr>
        <w:t xml:space="preserve"> (рис.1) </w:t>
      </w:r>
      <w:r w:rsidRPr="00644182">
        <w:rPr>
          <w:sz w:val="28"/>
          <w:szCs w:val="28"/>
        </w:rPr>
        <w:t>, отражающая последовательность выполнения задач и сроки их реализации.</w:t>
      </w:r>
    </w:p>
    <w:p w14:paraId="4BD794C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Диаграмма включает основные этапы разработки: проектирование, разработку интерфейса, реализацию серверной части, создание базы данных, тестирование и финальную доработку проекта. Использование диаграммы Ганта позволило структурировать процесс разработки и контролировать выполнение задач в установленные сроки.</w:t>
      </w:r>
    </w:p>
    <w:p w14:paraId="39C0CB74" w14:textId="77777777" w:rsidR="00644182" w:rsidRPr="00B37D29" w:rsidRDefault="00644182" w:rsidP="004E642A">
      <w:pPr>
        <w:ind w:firstLine="851"/>
        <w:jc w:val="both"/>
        <w:rPr>
          <w:sz w:val="28"/>
          <w:szCs w:val="28"/>
        </w:rPr>
      </w:pPr>
    </w:p>
    <w:p w14:paraId="54C9AB56" w14:textId="6E804FFA" w:rsidR="00181107" w:rsidRPr="00644182" w:rsidRDefault="00181107" w:rsidP="004E642A">
      <w:pPr>
        <w:jc w:val="center"/>
        <w:rPr>
          <w:sz w:val="28"/>
          <w:szCs w:val="28"/>
        </w:rPr>
      </w:pPr>
      <w:r w:rsidRPr="004E642A">
        <w:rPr>
          <w:noProof/>
          <w:sz w:val="28"/>
          <w:szCs w:val="28"/>
        </w:rPr>
        <w:drawing>
          <wp:inline distT="0" distB="0" distL="0" distR="0" wp14:anchorId="4B890C33" wp14:editId="371BDBFF">
            <wp:extent cx="5150339" cy="3409333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6175" cy="342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7ED6" w14:textId="77777777" w:rsidR="004E642A" w:rsidRPr="00CF40DF" w:rsidRDefault="004E642A" w:rsidP="004E642A">
      <w:pPr>
        <w:jc w:val="center"/>
        <w:rPr>
          <w:sz w:val="28"/>
          <w:szCs w:val="28"/>
        </w:rPr>
      </w:pPr>
    </w:p>
    <w:p w14:paraId="776F10E7" w14:textId="62D1E1C5" w:rsidR="00644182" w:rsidRPr="00AD7800" w:rsidRDefault="00644182" w:rsidP="00EB253C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1 – Диаграмма Ганта проекта</w:t>
      </w:r>
    </w:p>
    <w:p w14:paraId="3200F2CF" w14:textId="0E308BC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1.2 Диаграмма связей</w:t>
      </w:r>
    </w:p>
    <w:p w14:paraId="430EBED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71CDA02D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696FBEB2" w14:textId="0EDDE48F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определения структуры приложения и взаимосвязей между его основными компонентами была разработана диаграмма связей</w:t>
      </w:r>
      <w:r w:rsidR="00181107" w:rsidRPr="004E642A">
        <w:rPr>
          <w:sz w:val="28"/>
          <w:szCs w:val="28"/>
        </w:rPr>
        <w:t xml:space="preserve"> (рис. 2)</w:t>
      </w:r>
      <w:r w:rsidRPr="00644182">
        <w:rPr>
          <w:sz w:val="28"/>
          <w:szCs w:val="28"/>
        </w:rPr>
        <w:t>.</w:t>
      </w:r>
    </w:p>
    <w:p w14:paraId="7EF3A82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Диаграмма отражает ключевые разделы системы, такие как пользователь, библиотека, книги, фильтрация, отчеты и уведомления, а также связи между ними. Это позволило наглядно представить архитектуру приложения и упростить процесс разработки.</w:t>
      </w:r>
    </w:p>
    <w:p w14:paraId="3D985CAE" w14:textId="77777777" w:rsidR="00644182" w:rsidRPr="00B37D29" w:rsidRDefault="00644182" w:rsidP="004E642A">
      <w:pPr>
        <w:ind w:firstLine="851"/>
        <w:jc w:val="both"/>
        <w:rPr>
          <w:sz w:val="28"/>
          <w:szCs w:val="28"/>
        </w:rPr>
      </w:pPr>
    </w:p>
    <w:p w14:paraId="22F4CE3E" w14:textId="47BF74DF" w:rsidR="00B37D29" w:rsidRPr="00B37D29" w:rsidRDefault="00B37D29" w:rsidP="00B37D2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6F376CA" wp14:editId="0DFD5C77">
            <wp:extent cx="5939790" cy="430720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CDBE" w14:textId="77777777" w:rsidR="00B37D29" w:rsidRDefault="00B37D29" w:rsidP="00B37D29">
      <w:pPr>
        <w:jc w:val="center"/>
        <w:rPr>
          <w:sz w:val="28"/>
          <w:szCs w:val="28"/>
          <w:lang w:val="en-US"/>
        </w:rPr>
      </w:pPr>
    </w:p>
    <w:p w14:paraId="6486B2D0" w14:textId="16336AE0" w:rsidR="00644182" w:rsidRPr="00644182" w:rsidRDefault="00644182" w:rsidP="00B37D29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2 – Диаграмма связей системы</w:t>
      </w:r>
    </w:p>
    <w:p w14:paraId="5E93816C" w14:textId="77777777" w:rsidR="00644182" w:rsidRPr="00AD7800" w:rsidRDefault="00644182" w:rsidP="004E642A">
      <w:pPr>
        <w:jc w:val="both"/>
        <w:rPr>
          <w:sz w:val="28"/>
          <w:szCs w:val="28"/>
        </w:rPr>
      </w:pPr>
    </w:p>
    <w:p w14:paraId="3194D900" w14:textId="77777777" w:rsidR="00EB253C" w:rsidRPr="00AD7800" w:rsidRDefault="00EB253C" w:rsidP="004E642A">
      <w:pPr>
        <w:jc w:val="both"/>
        <w:rPr>
          <w:sz w:val="28"/>
          <w:szCs w:val="28"/>
        </w:rPr>
      </w:pPr>
    </w:p>
    <w:p w14:paraId="32093CD0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1.3 Диаграмма сценариев использования</w:t>
      </w:r>
    </w:p>
    <w:p w14:paraId="2D1E8022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0A28C84C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276EC411" w14:textId="1F3611C4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описания взаимодействия пользователей с системой была построена диаграмма сценариев использования (Use Case)</w:t>
      </w:r>
      <w:r w:rsidR="00181107" w:rsidRPr="004E642A">
        <w:rPr>
          <w:sz w:val="28"/>
          <w:szCs w:val="28"/>
        </w:rPr>
        <w:t xml:space="preserve"> (рис. 3)</w:t>
      </w:r>
      <w:r w:rsidRPr="00644182">
        <w:rPr>
          <w:sz w:val="28"/>
          <w:szCs w:val="28"/>
        </w:rPr>
        <w:t>.</w:t>
      </w:r>
    </w:p>
    <w:p w14:paraId="5F64851C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 xml:space="preserve">На диаграмме представлены основные акторы системы: гость и пользователь, а также доступные им действия, включая регистрацию, </w:t>
      </w:r>
      <w:r w:rsidRPr="00644182">
        <w:rPr>
          <w:sz w:val="28"/>
          <w:szCs w:val="28"/>
        </w:rPr>
        <w:lastRenderedPageBreak/>
        <w:t>авторизацию, просмотр книг, добавление книг, управление библиотекой и формирование отчетов. Данная диаграмма позволяет определить функциональные требования к системе.</w:t>
      </w:r>
    </w:p>
    <w:p w14:paraId="1E120B5B" w14:textId="77777777" w:rsidR="00644182" w:rsidRDefault="00644182" w:rsidP="004E642A">
      <w:pPr>
        <w:ind w:firstLine="851"/>
        <w:jc w:val="both"/>
        <w:rPr>
          <w:sz w:val="28"/>
          <w:szCs w:val="28"/>
        </w:rPr>
      </w:pPr>
    </w:p>
    <w:p w14:paraId="3AFE762A" w14:textId="23F52278" w:rsidR="00CF40DF" w:rsidRDefault="00CF40DF" w:rsidP="00CF40D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E382ADE" wp14:editId="6BAC6FDE">
            <wp:extent cx="4174570" cy="73075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4561" cy="732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3122" w14:textId="77777777" w:rsidR="00CF40DF" w:rsidRPr="00644182" w:rsidRDefault="00CF40DF" w:rsidP="00CF40DF">
      <w:pPr>
        <w:jc w:val="center"/>
        <w:rPr>
          <w:sz w:val="28"/>
          <w:szCs w:val="28"/>
        </w:rPr>
      </w:pPr>
    </w:p>
    <w:p w14:paraId="6921CD4B" w14:textId="3655991C" w:rsidR="00644182" w:rsidRPr="00AD7800" w:rsidRDefault="00644182" w:rsidP="00EB253C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3 – Диаграмма сценариев использования</w:t>
      </w:r>
    </w:p>
    <w:p w14:paraId="5497F51B" w14:textId="55884DE9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1.4 Прототипирование и дизайн</w:t>
      </w:r>
    </w:p>
    <w:p w14:paraId="79C42629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0C2E67DE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64A2F003" w14:textId="2B2D5EE5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На этапе прототипирования был разработан пользовательский интерфейс приложения с учетом удобства использования и современного дизайна</w:t>
      </w:r>
      <w:r w:rsidR="00181107" w:rsidRPr="004E642A">
        <w:rPr>
          <w:sz w:val="28"/>
          <w:szCs w:val="28"/>
        </w:rPr>
        <w:t xml:space="preserve"> (рис. 4)</w:t>
      </w:r>
      <w:r w:rsidRPr="00644182">
        <w:rPr>
          <w:sz w:val="28"/>
          <w:szCs w:val="28"/>
        </w:rPr>
        <w:t>.</w:t>
      </w:r>
    </w:p>
    <w:p w14:paraId="59DE8FCF" w14:textId="36AF89F2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Были созданы макеты основных страниц</w:t>
      </w:r>
      <w:r w:rsidR="00181107" w:rsidRPr="004E642A">
        <w:rPr>
          <w:sz w:val="28"/>
          <w:szCs w:val="28"/>
        </w:rPr>
        <w:t xml:space="preserve"> (рис.5)</w:t>
      </w:r>
      <w:r w:rsidRPr="00644182">
        <w:rPr>
          <w:sz w:val="28"/>
          <w:szCs w:val="28"/>
        </w:rPr>
        <w:t>, включая страницы регистрации и авторизации, каталог книг и профиль пользователя. Интерфейс выполнен в спокойном стиле с использованием нейтральной цветовой гаммы. Особое внимание было уделено удобству навигации и расположению элементов на экране.</w:t>
      </w:r>
    </w:p>
    <w:p w14:paraId="4A3FE78B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Прототипирование позволило заранее определить внешний вид системы и упростить дальнейшую разработку интерфейса.</w:t>
      </w:r>
    </w:p>
    <w:p w14:paraId="016107B1" w14:textId="77777777" w:rsidR="00644182" w:rsidRDefault="00644182" w:rsidP="004E642A">
      <w:pPr>
        <w:ind w:firstLine="851"/>
        <w:jc w:val="both"/>
        <w:rPr>
          <w:sz w:val="28"/>
          <w:szCs w:val="28"/>
        </w:rPr>
      </w:pPr>
    </w:p>
    <w:p w14:paraId="09F84674" w14:textId="1761758D" w:rsidR="00AD7800" w:rsidRDefault="00AD7800" w:rsidP="00AD780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0E7601E" wp14:editId="2FEE8795">
            <wp:extent cx="5939790" cy="217170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DFAA" w14:textId="77777777" w:rsidR="00AD7800" w:rsidRPr="00644182" w:rsidRDefault="00AD7800" w:rsidP="00AD7800">
      <w:pPr>
        <w:jc w:val="center"/>
        <w:rPr>
          <w:sz w:val="28"/>
          <w:szCs w:val="28"/>
        </w:rPr>
      </w:pPr>
    </w:p>
    <w:p w14:paraId="10A29631" w14:textId="77777777" w:rsidR="00644182" w:rsidRPr="00644182" w:rsidRDefault="00644182" w:rsidP="00AD7800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4 – Прототип интерфейса приложения</w:t>
      </w:r>
    </w:p>
    <w:p w14:paraId="48688F58" w14:textId="7F9D4463" w:rsidR="00644182" w:rsidRDefault="00644182" w:rsidP="004E642A">
      <w:pPr>
        <w:ind w:firstLine="851"/>
        <w:jc w:val="both"/>
        <w:rPr>
          <w:sz w:val="28"/>
          <w:szCs w:val="28"/>
        </w:rPr>
      </w:pPr>
    </w:p>
    <w:p w14:paraId="0CD09714" w14:textId="5BCCE483" w:rsidR="00AD7800" w:rsidRDefault="00AD7800" w:rsidP="00AD780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E675499" wp14:editId="1A0FC296">
            <wp:extent cx="5939790" cy="263144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4670" w14:textId="77777777" w:rsidR="00AD7800" w:rsidRPr="004E642A" w:rsidRDefault="00AD7800" w:rsidP="00AD7800">
      <w:pPr>
        <w:jc w:val="center"/>
        <w:rPr>
          <w:sz w:val="28"/>
          <w:szCs w:val="28"/>
        </w:rPr>
      </w:pPr>
    </w:p>
    <w:p w14:paraId="190BB8F0" w14:textId="3567AE9A" w:rsidR="00181107" w:rsidRPr="004E642A" w:rsidRDefault="00181107" w:rsidP="00AD7800">
      <w:pPr>
        <w:jc w:val="center"/>
        <w:rPr>
          <w:sz w:val="28"/>
          <w:szCs w:val="28"/>
        </w:rPr>
      </w:pPr>
      <w:r w:rsidRPr="004E642A">
        <w:rPr>
          <w:sz w:val="28"/>
          <w:szCs w:val="28"/>
        </w:rPr>
        <w:t>Рисунок 5 – Макет интерфейса приложения</w:t>
      </w:r>
    </w:p>
    <w:p w14:paraId="6E500FFD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1.5 Проектирование базы данных</w:t>
      </w:r>
    </w:p>
    <w:p w14:paraId="2FA3205A" w14:textId="77777777" w:rsidR="00644182" w:rsidRPr="00AD7800" w:rsidRDefault="00644182" w:rsidP="004E642A">
      <w:pPr>
        <w:ind w:firstLine="851"/>
        <w:jc w:val="both"/>
        <w:rPr>
          <w:sz w:val="28"/>
          <w:szCs w:val="28"/>
        </w:rPr>
      </w:pPr>
    </w:p>
    <w:p w14:paraId="7AD49A63" w14:textId="77777777" w:rsidR="00EB253C" w:rsidRPr="00AD7800" w:rsidRDefault="00EB253C" w:rsidP="004E642A">
      <w:pPr>
        <w:ind w:firstLine="851"/>
        <w:jc w:val="both"/>
        <w:rPr>
          <w:sz w:val="28"/>
          <w:szCs w:val="28"/>
        </w:rPr>
      </w:pPr>
    </w:p>
    <w:p w14:paraId="108241C4" w14:textId="3A6FA37F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хранения данных приложения была спроектирована база данных, включающая основные сущности системы</w:t>
      </w:r>
      <w:r w:rsidR="00181107" w:rsidRPr="004E642A">
        <w:rPr>
          <w:sz w:val="28"/>
          <w:szCs w:val="28"/>
        </w:rPr>
        <w:t xml:space="preserve"> (рис. 6)</w:t>
      </w:r>
      <w:r w:rsidRPr="00644182">
        <w:rPr>
          <w:sz w:val="28"/>
          <w:szCs w:val="28"/>
        </w:rPr>
        <w:t>.</w:t>
      </w:r>
    </w:p>
    <w:p w14:paraId="7021C28F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Ключевыми сущностями являются пользователь, книга, жанр, библиотека пользователя, заметки и оценки. Между сущностями определены связи, обеспечивающие целостность данных и корректную работу системы.</w:t>
      </w:r>
    </w:p>
    <w:p w14:paraId="5A31D74B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Проектирование базы данных позволило определить структуру хранения информации и обеспечить эффективное взаимодействие между компонентами приложения.</w:t>
      </w:r>
    </w:p>
    <w:p w14:paraId="758D1549" w14:textId="5FE1A53E" w:rsidR="00644182" w:rsidRPr="00261267" w:rsidRDefault="00644182" w:rsidP="004E642A">
      <w:pPr>
        <w:ind w:firstLine="851"/>
        <w:jc w:val="both"/>
        <w:rPr>
          <w:sz w:val="28"/>
          <w:szCs w:val="28"/>
        </w:rPr>
      </w:pPr>
    </w:p>
    <w:p w14:paraId="251539DD" w14:textId="1A5FE5C0" w:rsidR="00840F22" w:rsidRPr="00840F22" w:rsidRDefault="00840F22" w:rsidP="00840F22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C7BE94" wp14:editId="77DB1921">
            <wp:extent cx="5939790" cy="3790950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BB03D" w14:textId="77777777" w:rsidR="00840F22" w:rsidRPr="00840F22" w:rsidRDefault="00840F22" w:rsidP="00840F22">
      <w:pPr>
        <w:jc w:val="center"/>
        <w:rPr>
          <w:sz w:val="28"/>
          <w:szCs w:val="28"/>
          <w:lang w:val="en-US"/>
        </w:rPr>
      </w:pPr>
    </w:p>
    <w:p w14:paraId="451D2F17" w14:textId="05833513" w:rsidR="00644182" w:rsidRDefault="00644182" w:rsidP="00840F22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 xml:space="preserve">Рисунок </w:t>
      </w:r>
      <w:r w:rsidR="00181107" w:rsidRPr="004E642A">
        <w:rPr>
          <w:sz w:val="28"/>
          <w:szCs w:val="28"/>
        </w:rPr>
        <w:t>6</w:t>
      </w:r>
      <w:r w:rsidRPr="00644182">
        <w:rPr>
          <w:sz w:val="28"/>
          <w:szCs w:val="28"/>
        </w:rPr>
        <w:t xml:space="preserve"> – Схема базы данных</w:t>
      </w:r>
    </w:p>
    <w:p w14:paraId="18837D6D" w14:textId="076F6E08" w:rsidR="00423689" w:rsidRDefault="00423689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C93367" w14:textId="6A7D3695" w:rsidR="00595398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lastRenderedPageBreak/>
        <w:t>2 Разработка программного продукта</w:t>
      </w:r>
    </w:p>
    <w:p w14:paraId="177A68BD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</w:p>
    <w:p w14:paraId="3FC5A985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рамках разработки веб-приложения «E-Book» был использован современный стек технологий, обеспечивающий удобство разработки, масштабируемость и стабильность работы системы.</w:t>
      </w:r>
    </w:p>
    <w:p w14:paraId="1D052883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Разработка включала создание серверной части, пользовательского интерфейса, а также использование инструментов для проектирования, управления задачами и контроля версий.</w:t>
      </w:r>
    </w:p>
    <w:p w14:paraId="69EFF138" w14:textId="60A3EE22" w:rsidR="00595398" w:rsidRPr="00595398" w:rsidRDefault="00595398" w:rsidP="00505BC3">
      <w:pPr>
        <w:ind w:firstLine="851"/>
        <w:jc w:val="both"/>
        <w:rPr>
          <w:sz w:val="28"/>
          <w:szCs w:val="28"/>
        </w:rPr>
      </w:pPr>
    </w:p>
    <w:p w14:paraId="3E0AF0CF" w14:textId="3E669518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2.1 Серверная часть</w:t>
      </w:r>
    </w:p>
    <w:p w14:paraId="46C1A48D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6353E419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44C51B7A" w14:textId="0DD29968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качестве основного языка программирования был выбран Python. Данный язык отличается простотой синтаксиса, высокой читаемостью кода и широкими возможностями для разработки веб-приложений.</w:t>
      </w:r>
    </w:p>
    <w:p w14:paraId="58BBEED6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Для реализации серверной логики использовался фреймворк Flask. Он является легковесным и гибким инструментом, позволяющим быстро разрабатывать веб-приложения без избыточной сложности. Flask предоставляет базовые механизмы маршрутизации, обработки запросов и интеграции с шаблонами.</w:t>
      </w:r>
    </w:p>
    <w:p w14:paraId="4ACA0C47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Преимущества использования Flask:</w:t>
      </w:r>
    </w:p>
    <w:p w14:paraId="631CA431" w14:textId="4C3F1FA9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простота и минимализм;</w:t>
      </w:r>
    </w:p>
    <w:p w14:paraId="10B9401C" w14:textId="1E80BF7F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высокая скорость разработки;</w:t>
      </w:r>
    </w:p>
    <w:p w14:paraId="10662172" w14:textId="3D19B6A5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гибкость архитектуры;</w:t>
      </w:r>
    </w:p>
    <w:p w14:paraId="3CC66793" w14:textId="27D1F7BC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удобная интеграция с другими библиотеками.</w:t>
      </w:r>
    </w:p>
    <w:p w14:paraId="22805875" w14:textId="24629190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06D1BB6E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</w:p>
    <w:p w14:paraId="30CE431E" w14:textId="4A38DA51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2.2 </w:t>
      </w:r>
      <w:r w:rsidRPr="00595398">
        <w:rPr>
          <w:sz w:val="28"/>
          <w:szCs w:val="28"/>
        </w:rPr>
        <w:t>База данных</w:t>
      </w:r>
    </w:p>
    <w:p w14:paraId="0D1A8337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29CDD93A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73F19BBB" w14:textId="4D289AF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качестве системы управления базами данных использовалась SQLite.</w:t>
      </w:r>
    </w:p>
    <w:p w14:paraId="0C8EF4FA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Данная СУБД выбрана по следующим причинам:</w:t>
      </w:r>
    </w:p>
    <w:p w14:paraId="38C43AFB" w14:textId="26A52039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не требует отдельного сервера;</w:t>
      </w:r>
    </w:p>
    <w:p w14:paraId="344BDF24" w14:textId="2B779BEA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проста в настройке и использовании;</w:t>
      </w:r>
    </w:p>
    <w:p w14:paraId="315C97DE" w14:textId="1A3CD9AE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подходит для небольших и средних проектов;</w:t>
      </w:r>
    </w:p>
    <w:p w14:paraId="16F039DD" w14:textId="483AFE5C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обеспечивает достаточную производительность.</w:t>
      </w:r>
    </w:p>
    <w:p w14:paraId="18E8A08A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SQLite позволила быстро реализовать хранение данных пользователей, книг, жанров и других сущностей системы.</w:t>
      </w:r>
    </w:p>
    <w:p w14:paraId="2F638C06" w14:textId="02ADFC33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5B290A0B" w14:textId="77777777" w:rsidR="00553793" w:rsidRPr="00595398" w:rsidRDefault="00553793" w:rsidP="00505BC3">
      <w:pPr>
        <w:ind w:firstLine="851"/>
        <w:jc w:val="both"/>
        <w:rPr>
          <w:sz w:val="28"/>
          <w:szCs w:val="28"/>
        </w:rPr>
      </w:pPr>
    </w:p>
    <w:p w14:paraId="18FF9D5F" w14:textId="42F1C494" w:rsidR="00595398" w:rsidRPr="00595398" w:rsidRDefault="00553793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2.3 </w:t>
      </w:r>
      <w:r w:rsidR="00595398" w:rsidRPr="00595398">
        <w:rPr>
          <w:sz w:val="28"/>
          <w:szCs w:val="28"/>
        </w:rPr>
        <w:t>Клиентская часть</w:t>
      </w:r>
    </w:p>
    <w:p w14:paraId="46AC6D74" w14:textId="77777777" w:rsidR="00553793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Для разработки пользовательского интерфейса использовались:</w:t>
      </w:r>
    </w:p>
    <w:p w14:paraId="76BC64F4" w14:textId="70E9395B" w:rsidR="00553793" w:rsidRPr="00505BC3" w:rsidRDefault="00595398">
      <w:pPr>
        <w:pStyle w:val="af3"/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lastRenderedPageBreak/>
        <w:t>HTML5</w:t>
      </w:r>
      <w:r w:rsidR="00553793" w:rsidRPr="00505BC3">
        <w:rPr>
          <w:sz w:val="28"/>
          <w:szCs w:val="28"/>
        </w:rPr>
        <w:t>;</w:t>
      </w:r>
    </w:p>
    <w:p w14:paraId="1D1C2916" w14:textId="561EA693" w:rsidR="00553793" w:rsidRPr="00505BC3" w:rsidRDefault="00595398">
      <w:pPr>
        <w:pStyle w:val="af3"/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CSS3</w:t>
      </w:r>
      <w:r w:rsidR="00553793" w:rsidRPr="00505BC3">
        <w:rPr>
          <w:sz w:val="28"/>
          <w:szCs w:val="28"/>
        </w:rPr>
        <w:t>;</w:t>
      </w:r>
    </w:p>
    <w:p w14:paraId="2144FB2A" w14:textId="4EFCDFB3" w:rsidR="00595398" w:rsidRPr="00505BC3" w:rsidRDefault="00595398">
      <w:pPr>
        <w:pStyle w:val="af3"/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JavaScript</w:t>
      </w:r>
      <w:r w:rsidR="00553793" w:rsidRPr="00505BC3">
        <w:rPr>
          <w:sz w:val="28"/>
          <w:szCs w:val="28"/>
        </w:rPr>
        <w:t>.</w:t>
      </w:r>
    </w:p>
    <w:p w14:paraId="6E642FD4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HTML5 применялся для создания структуры страниц.</w:t>
      </w:r>
      <w:r w:rsidRPr="00595398">
        <w:rPr>
          <w:sz w:val="28"/>
          <w:szCs w:val="28"/>
        </w:rPr>
        <w:br/>
        <w:t>CSS3 использовался для стилизации интерфейса и реализации адаптивного дизайна.</w:t>
      </w:r>
      <w:r w:rsidRPr="00595398">
        <w:rPr>
          <w:sz w:val="28"/>
          <w:szCs w:val="28"/>
        </w:rPr>
        <w:br/>
        <w:t>JavaScript обеспечивал интерактивность, обработку пользовательских действий и динамическое обновление элементов страницы.</w:t>
      </w:r>
    </w:p>
    <w:p w14:paraId="2F4BD1FA" w14:textId="77777777" w:rsidR="00553793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Преимущества данного подхода:</w:t>
      </w:r>
    </w:p>
    <w:p w14:paraId="27633AD7" w14:textId="7EAC40DA" w:rsidR="00553793" w:rsidRPr="00505BC3" w:rsidRDefault="00553793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К</w:t>
      </w:r>
      <w:r w:rsidR="00595398" w:rsidRPr="00505BC3">
        <w:rPr>
          <w:sz w:val="28"/>
          <w:szCs w:val="28"/>
        </w:rPr>
        <w:t>россбраузерность</w:t>
      </w:r>
      <w:r w:rsidRPr="00505BC3">
        <w:rPr>
          <w:sz w:val="28"/>
          <w:szCs w:val="28"/>
        </w:rPr>
        <w:t>;</w:t>
      </w:r>
    </w:p>
    <w:p w14:paraId="1A6ABF25" w14:textId="58318445" w:rsidR="00553793" w:rsidRPr="00505BC3" w:rsidRDefault="00595398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простота реализации</w:t>
      </w:r>
      <w:r w:rsidR="00553793" w:rsidRPr="00505BC3">
        <w:rPr>
          <w:sz w:val="28"/>
          <w:szCs w:val="28"/>
        </w:rPr>
        <w:t>;</w:t>
      </w:r>
    </w:p>
    <w:p w14:paraId="786CDBB2" w14:textId="2991C4A4" w:rsidR="00553793" w:rsidRPr="00505BC3" w:rsidRDefault="00595398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высокая скорость загрузки страниц</w:t>
      </w:r>
      <w:r w:rsidR="00553793" w:rsidRPr="00505BC3">
        <w:rPr>
          <w:sz w:val="28"/>
          <w:szCs w:val="28"/>
        </w:rPr>
        <w:t>;</w:t>
      </w:r>
    </w:p>
    <w:p w14:paraId="148BD35A" w14:textId="033529D0" w:rsidR="00595398" w:rsidRPr="00505BC3" w:rsidRDefault="00595398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возможность гибкой настройки интерфейса</w:t>
      </w:r>
      <w:r w:rsidR="00553793" w:rsidRPr="00505BC3">
        <w:rPr>
          <w:sz w:val="28"/>
          <w:szCs w:val="28"/>
        </w:rPr>
        <w:t>.</w:t>
      </w:r>
    </w:p>
    <w:p w14:paraId="5337D692" w14:textId="38F9E089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0BAC90F3" w14:textId="77777777" w:rsidR="00553793" w:rsidRPr="00595398" w:rsidRDefault="00553793" w:rsidP="00505BC3">
      <w:pPr>
        <w:ind w:firstLine="851"/>
        <w:jc w:val="both"/>
        <w:rPr>
          <w:sz w:val="28"/>
          <w:szCs w:val="28"/>
        </w:rPr>
      </w:pPr>
    </w:p>
    <w:p w14:paraId="202F85B1" w14:textId="32378A50" w:rsidR="00595398" w:rsidRPr="00595398" w:rsidRDefault="00553793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2.4 </w:t>
      </w:r>
      <w:r w:rsidR="00595398" w:rsidRPr="00595398">
        <w:rPr>
          <w:sz w:val="28"/>
          <w:szCs w:val="28"/>
        </w:rPr>
        <w:t>Инструменты проектирования и разработки</w:t>
      </w:r>
    </w:p>
    <w:p w14:paraId="466A1ECE" w14:textId="77777777" w:rsidR="00553793" w:rsidRPr="00505BC3" w:rsidRDefault="00553793" w:rsidP="00505BC3">
      <w:pPr>
        <w:ind w:firstLine="851"/>
        <w:jc w:val="both"/>
        <w:rPr>
          <w:sz w:val="28"/>
          <w:szCs w:val="28"/>
        </w:rPr>
      </w:pPr>
    </w:p>
    <w:p w14:paraId="78CABBCC" w14:textId="77777777" w:rsidR="00553793" w:rsidRPr="00505BC3" w:rsidRDefault="00553793" w:rsidP="00505BC3">
      <w:pPr>
        <w:ind w:firstLine="851"/>
        <w:jc w:val="both"/>
        <w:rPr>
          <w:sz w:val="28"/>
          <w:szCs w:val="28"/>
        </w:rPr>
      </w:pPr>
    </w:p>
    <w:p w14:paraId="5A28AB4B" w14:textId="702C912F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процессе разработки были использованы следующие инструменты:</w:t>
      </w:r>
    </w:p>
    <w:p w14:paraId="65404DD6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Figma — применялась для создания прототипов интерфейса и дизайна страниц. Позволяет быстро разрабатывать макеты и визуализировать внешний вид приложения.</w:t>
      </w:r>
    </w:p>
    <w:p w14:paraId="6EF6F2AA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YouGile — использовалась для планирования задач и контроля выполнения проекта. Позволяет организовать командную работу и отслеживать прогресс.</w:t>
      </w:r>
    </w:p>
    <w:p w14:paraId="12C8617E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PlantUML — применялась для создания UML-диаграмм, включая диаграмму сценариев использования.</w:t>
      </w:r>
    </w:p>
    <w:p w14:paraId="2C50CA75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Draw.io — использовался для построения диаграмм связей и схем базы данных.</w:t>
      </w:r>
    </w:p>
    <w:p w14:paraId="3273C05F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GitHub — применялся для хранения исходного кода, контроля версий и совместной работы над проектом.</w:t>
      </w:r>
    </w:p>
    <w:p w14:paraId="73707812" w14:textId="77777777" w:rsidR="005D1B29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Преимущества использования данных инструментов:</w:t>
      </w:r>
    </w:p>
    <w:p w14:paraId="5F8CFB36" w14:textId="6BB786CA" w:rsidR="005D1B29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упрощение процесса разработки</w:t>
      </w:r>
      <w:r w:rsidR="005D1B29" w:rsidRPr="00505BC3">
        <w:rPr>
          <w:sz w:val="28"/>
          <w:szCs w:val="28"/>
        </w:rPr>
        <w:t>;</w:t>
      </w:r>
    </w:p>
    <w:p w14:paraId="7D6E7948" w14:textId="1AE8B013" w:rsidR="005D1B29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визуализация структуры проекта</w:t>
      </w:r>
      <w:r w:rsidR="005D1B29" w:rsidRPr="00505BC3">
        <w:rPr>
          <w:sz w:val="28"/>
          <w:szCs w:val="28"/>
        </w:rPr>
        <w:t>;</w:t>
      </w:r>
    </w:p>
    <w:p w14:paraId="4C94E0C0" w14:textId="54842E78" w:rsidR="005D1B29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удобство командной работы</w:t>
      </w:r>
      <w:r w:rsidR="005D1B29" w:rsidRPr="00505BC3">
        <w:rPr>
          <w:sz w:val="28"/>
          <w:szCs w:val="28"/>
        </w:rPr>
        <w:t>;</w:t>
      </w:r>
    </w:p>
    <w:p w14:paraId="1DA7DC7F" w14:textId="067F1639" w:rsidR="00595398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контроль изменений в коде</w:t>
      </w:r>
      <w:r w:rsidR="005D1B29" w:rsidRPr="00505BC3">
        <w:rPr>
          <w:sz w:val="28"/>
          <w:szCs w:val="28"/>
        </w:rPr>
        <w:t>.</w:t>
      </w:r>
    </w:p>
    <w:p w14:paraId="4BC2C1C3" w14:textId="6A9D8B6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2939D65B" w14:textId="77777777" w:rsidR="005D1B29" w:rsidRPr="00595398" w:rsidRDefault="005D1B29" w:rsidP="00505BC3">
      <w:pPr>
        <w:ind w:firstLine="851"/>
        <w:jc w:val="both"/>
        <w:rPr>
          <w:sz w:val="28"/>
          <w:szCs w:val="28"/>
        </w:rPr>
      </w:pPr>
    </w:p>
    <w:p w14:paraId="09903693" w14:textId="29634D43" w:rsidR="00595398" w:rsidRPr="00595398" w:rsidRDefault="00505BC3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2.5 </w:t>
      </w:r>
      <w:r w:rsidR="00595398" w:rsidRPr="00595398">
        <w:rPr>
          <w:sz w:val="28"/>
          <w:szCs w:val="28"/>
        </w:rPr>
        <w:t>Дополнительные библиотеки и зависимости</w:t>
      </w:r>
    </w:p>
    <w:p w14:paraId="7C8A6BFB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проекте использовались дополнительные библиотеки, расширяющие функциональность приложения.</w:t>
      </w:r>
    </w:p>
    <w:p w14:paraId="3337AAB5" w14:textId="77777777" w:rsidR="00505BC3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Ключевые зависимости:</w:t>
      </w:r>
    </w:p>
    <w:p w14:paraId="07D2F24F" w14:textId="0E3D0448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lastRenderedPageBreak/>
        <w:t>Flask — основа серверной части</w:t>
      </w:r>
      <w:r w:rsidR="00505BC3" w:rsidRPr="00505BC3">
        <w:rPr>
          <w:sz w:val="28"/>
          <w:szCs w:val="28"/>
        </w:rPr>
        <w:t>;</w:t>
      </w:r>
    </w:p>
    <w:p w14:paraId="7ED6CA24" w14:textId="55D9E6B1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Flask-Mail — отправка email-уведомлений</w:t>
      </w:r>
      <w:r w:rsidR="00505BC3" w:rsidRPr="00505BC3">
        <w:rPr>
          <w:sz w:val="28"/>
          <w:szCs w:val="28"/>
        </w:rPr>
        <w:t>;</w:t>
      </w:r>
    </w:p>
    <w:p w14:paraId="195499F2" w14:textId="2373F868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Jinja2 — шаблонизация HTML</w:t>
      </w:r>
      <w:r w:rsidR="00505BC3" w:rsidRPr="00505BC3">
        <w:rPr>
          <w:sz w:val="28"/>
          <w:szCs w:val="28"/>
        </w:rPr>
        <w:t>;</w:t>
      </w:r>
    </w:p>
    <w:p w14:paraId="52D0AFAE" w14:textId="330D7B09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PyMuPDF, PyPDF2 — работа с PDF-файлами</w:t>
      </w:r>
      <w:r w:rsidR="00505BC3" w:rsidRPr="00505BC3">
        <w:rPr>
          <w:sz w:val="28"/>
          <w:szCs w:val="28"/>
        </w:rPr>
        <w:t>;</w:t>
      </w:r>
    </w:p>
    <w:p w14:paraId="0C2C40B0" w14:textId="2735C62A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python-docx — работа с документами</w:t>
      </w:r>
      <w:r w:rsidR="00505BC3" w:rsidRPr="00505BC3">
        <w:rPr>
          <w:sz w:val="28"/>
          <w:szCs w:val="28"/>
        </w:rPr>
        <w:t>;</w:t>
      </w:r>
    </w:p>
    <w:p w14:paraId="5FE64BA8" w14:textId="54FFEE15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requests — выполнение HTTP-запросов</w:t>
      </w:r>
      <w:r w:rsidR="00505BC3" w:rsidRPr="00505BC3">
        <w:rPr>
          <w:sz w:val="28"/>
          <w:szCs w:val="28"/>
        </w:rPr>
        <w:t>;</w:t>
      </w:r>
    </w:p>
    <w:p w14:paraId="655D806E" w14:textId="795D77A3" w:rsidR="00595398" w:rsidRPr="00505BC3" w:rsidRDefault="00505BC3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  <w:lang w:val="en-US"/>
        </w:rPr>
        <w:t>c</w:t>
      </w:r>
      <w:r w:rsidR="00595398" w:rsidRPr="00505BC3">
        <w:rPr>
          <w:sz w:val="28"/>
          <w:szCs w:val="28"/>
        </w:rPr>
        <w:t>loudinary — работа с медиафайлами</w:t>
      </w:r>
      <w:r w:rsidRPr="00505BC3">
        <w:rPr>
          <w:sz w:val="28"/>
          <w:szCs w:val="28"/>
        </w:rPr>
        <w:t>.</w:t>
      </w:r>
    </w:p>
    <w:p w14:paraId="4F14ECBA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Использование сторонних библиотек позволило ускорить разработку и реализовать необходимый функционал без создания сложных решений с нуля.</w:t>
      </w:r>
    </w:p>
    <w:p w14:paraId="58DCDB8E" w14:textId="566D3743" w:rsidR="00FA0D0B" w:rsidRDefault="00FA0D0B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F78998" w14:textId="21DB7AAF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lastRenderedPageBreak/>
        <w:t>3 Тестирование программного продукта</w:t>
      </w:r>
    </w:p>
    <w:p w14:paraId="081E3C39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7B6688BF" w14:textId="1C47C35B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В рамках разработки веб-приложения «E-Book» было проведено тестирование с целью проверки корректности работы системы, выявления ошибок и обеспечения соответствия реализованного функционала требованиям технического задания.</w:t>
      </w:r>
    </w:p>
    <w:p w14:paraId="2799033F" w14:textId="77777777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Тестирование позволило оценить стабильность работы приложения, корректность обработки пользовательских данных и взаимодействие между компонентами системы.</w:t>
      </w:r>
    </w:p>
    <w:p w14:paraId="341E451B" w14:textId="1A838027" w:rsidR="00FA0D0B" w:rsidRPr="00FA0D0B" w:rsidRDefault="00FA0D0B" w:rsidP="00905333">
      <w:pPr>
        <w:ind w:firstLine="851"/>
        <w:jc w:val="both"/>
        <w:rPr>
          <w:sz w:val="28"/>
          <w:szCs w:val="28"/>
        </w:rPr>
      </w:pPr>
    </w:p>
    <w:p w14:paraId="084DDFA6" w14:textId="77777777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3.1 Описание используемых видов тестирования</w:t>
      </w:r>
    </w:p>
    <w:p w14:paraId="2169CC8B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7FE8AD28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2E8997AE" w14:textId="72D8BD72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В процессе разработки были применены следующие виды тестирования:</w:t>
      </w:r>
    </w:p>
    <w:p w14:paraId="6F8CC6C6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Функциональное тестирование – направлено на проверку соответствия реализованного функционала требованиям технического задания. Проверялась работа основных функций системы, таких как регистрация, авторизация, добавление и просмотр книг. </w:t>
      </w:r>
    </w:p>
    <w:p w14:paraId="06B28E99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Нефункциональное тестирование – направлено на проверку характеристик системы, не связанных напрямую с бизнес-логикой, включая производительность и удобство использования интерфейса. </w:t>
      </w:r>
    </w:p>
    <w:p w14:paraId="0B153005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Интеграционное тестирование – использовалось для проверки взаимодействия между различными модулями системы, включая клиентскую часть, серверную логику и базу данных. </w:t>
      </w:r>
    </w:p>
    <w:p w14:paraId="46DFD847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Регрессионное тестирование – направлено на проверку того, что внесённые изменения в систему не повлияли на уже реализованный функционал. </w:t>
      </w:r>
    </w:p>
    <w:p w14:paraId="1478F8EF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Ручное тестирование – осуществлялось с помощью пользовательского интерфейса приложения с применением заранее подготовленных тестовых сценариев и тестовых данных. Все тест-кейсы выполнялись без использования средств автоматизации. </w:t>
      </w:r>
    </w:p>
    <w:p w14:paraId="7FF293D4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Позитивное тестирование – направлено на проверку корректной работы системы при вводе корректных данных. </w:t>
      </w:r>
    </w:p>
    <w:p w14:paraId="181E3643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Негативное тестирование – использовалось для проверки поведения системы при вводе некорректных данных или ошибочных действиях пользователя. </w:t>
      </w:r>
    </w:p>
    <w:p w14:paraId="65D68F99" w14:textId="26304FF4" w:rsidR="00EC2283" w:rsidRPr="00C32956" w:rsidRDefault="00EC2283" w:rsidP="00905333">
      <w:pPr>
        <w:suppressAutoHyphens w:val="0"/>
        <w:ind w:firstLine="851"/>
        <w:jc w:val="both"/>
        <w:rPr>
          <w:sz w:val="28"/>
          <w:szCs w:val="28"/>
        </w:rPr>
      </w:pPr>
    </w:p>
    <w:p w14:paraId="644FE00F" w14:textId="77777777" w:rsidR="00394A46" w:rsidRPr="00C32956" w:rsidRDefault="00394A46" w:rsidP="00905333">
      <w:pPr>
        <w:suppressAutoHyphens w:val="0"/>
        <w:ind w:firstLine="851"/>
        <w:jc w:val="both"/>
        <w:rPr>
          <w:sz w:val="28"/>
          <w:szCs w:val="28"/>
        </w:rPr>
      </w:pPr>
    </w:p>
    <w:p w14:paraId="5AD0EA10" w14:textId="77777777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3.2 Тест-план</w:t>
      </w:r>
    </w:p>
    <w:p w14:paraId="55FD03E7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1BB03DC2" w14:textId="668BA323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lastRenderedPageBreak/>
        <w:t>Тестирование проводилось с целью проверки основных функций веб-приложения «E-Book» и выявления возможных ошибок в работе системы.</w:t>
      </w:r>
    </w:p>
    <w:p w14:paraId="533DFC10" w14:textId="7C2A542D" w:rsidR="00FA0D0B" w:rsidRPr="00905333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Объект тестирования</w:t>
      </w:r>
      <w:r w:rsidR="00EC2283" w:rsidRPr="00905333">
        <w:rPr>
          <w:sz w:val="28"/>
          <w:szCs w:val="28"/>
        </w:rPr>
        <w:t xml:space="preserve"> </w:t>
      </w:r>
      <w:r w:rsidR="00EC2283" w:rsidRPr="00FA0D0B">
        <w:rPr>
          <w:sz w:val="28"/>
          <w:szCs w:val="28"/>
        </w:rPr>
        <w:t>–</w:t>
      </w:r>
      <w:r w:rsidR="00EC2283" w:rsidRPr="00905333">
        <w:rPr>
          <w:sz w:val="28"/>
          <w:szCs w:val="28"/>
        </w:rPr>
        <w:t xml:space="preserve"> </w:t>
      </w:r>
      <w:r w:rsidRPr="00905333">
        <w:rPr>
          <w:sz w:val="28"/>
          <w:szCs w:val="28"/>
        </w:rPr>
        <w:t>веб-приложение «E-Book»</w:t>
      </w:r>
    </w:p>
    <w:p w14:paraId="1DEF02A1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Цели тестирования:</w:t>
      </w:r>
    </w:p>
    <w:p w14:paraId="1127F5D7" w14:textId="13C430ED" w:rsidR="00FA0D0B" w:rsidRPr="00B86E66" w:rsidRDefault="00FA0D0B">
      <w:pPr>
        <w:pStyle w:val="af3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проверка корректности работы функционала;</w:t>
      </w:r>
    </w:p>
    <w:p w14:paraId="209F71CB" w14:textId="1519A463" w:rsidR="00FA0D0B" w:rsidRPr="00B86E66" w:rsidRDefault="00FA0D0B">
      <w:pPr>
        <w:pStyle w:val="af3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выявление ошибок и сбоев;</w:t>
      </w:r>
    </w:p>
    <w:p w14:paraId="0BFBE1AF" w14:textId="1DB71E7F" w:rsidR="00FA0D0B" w:rsidRPr="00B86E66" w:rsidRDefault="00FA0D0B">
      <w:pPr>
        <w:pStyle w:val="af3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проверка обработки пользовательских данных.</w:t>
      </w:r>
    </w:p>
    <w:p w14:paraId="491D88A4" w14:textId="77777777" w:rsidR="00FA0D0B" w:rsidRPr="00B86E66" w:rsidRDefault="00FA0D0B" w:rsidP="00905333">
      <w:pPr>
        <w:ind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Область тестирования:</w:t>
      </w:r>
    </w:p>
    <w:p w14:paraId="683B973D" w14:textId="5C8B3856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регистрация и авторизация пользователей;</w:t>
      </w:r>
    </w:p>
    <w:p w14:paraId="2439BCD1" w14:textId="3F1D9C95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работа с книгами (добавление, просмотр, скачивание);</w:t>
      </w:r>
    </w:p>
    <w:p w14:paraId="30CBF842" w14:textId="083046ED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работа с библиотекой пользователя;</w:t>
      </w:r>
    </w:p>
    <w:p w14:paraId="6F0D9837" w14:textId="6D6649F6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фильтрация и поиск;</w:t>
      </w:r>
    </w:p>
    <w:p w14:paraId="590DB151" w14:textId="2A606AD7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работа с заметками и оценками.</w:t>
      </w:r>
    </w:p>
    <w:p w14:paraId="2C1D7E39" w14:textId="77777777" w:rsidR="00FA0D0B" w:rsidRPr="00B86E66" w:rsidRDefault="00FA0D0B" w:rsidP="00905333">
      <w:pPr>
        <w:ind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Методы тестирования:</w:t>
      </w:r>
    </w:p>
    <w:p w14:paraId="0D90F190" w14:textId="3AEB3BEA" w:rsidR="00FA0D0B" w:rsidRPr="00B86E66" w:rsidRDefault="00FA0D0B">
      <w:pPr>
        <w:pStyle w:val="af3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ручное тестирование;</w:t>
      </w:r>
    </w:p>
    <w:p w14:paraId="52C3D64A" w14:textId="30515309" w:rsidR="00FA0D0B" w:rsidRPr="00B86E66" w:rsidRDefault="00FA0D0B">
      <w:pPr>
        <w:pStyle w:val="af3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функциональное тестирование;</w:t>
      </w:r>
    </w:p>
    <w:p w14:paraId="7D5859D9" w14:textId="4FEF7466" w:rsidR="00FA0D0B" w:rsidRPr="00B86E66" w:rsidRDefault="00FA0D0B">
      <w:pPr>
        <w:pStyle w:val="af3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позитивное и негативное тестирование.</w:t>
      </w:r>
    </w:p>
    <w:p w14:paraId="0BD999B3" w14:textId="77777777" w:rsidR="00FA0D0B" w:rsidRPr="00B86E66" w:rsidRDefault="00FA0D0B" w:rsidP="00905333">
      <w:pPr>
        <w:ind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Критерии успешного прохождения тестирования:</w:t>
      </w:r>
    </w:p>
    <w:p w14:paraId="587AB4EF" w14:textId="36C7F677" w:rsidR="00FA0D0B" w:rsidRPr="00B86E66" w:rsidRDefault="00FA0D0B">
      <w:pPr>
        <w:pStyle w:val="af3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все основные функции работают корректно;</w:t>
      </w:r>
    </w:p>
    <w:p w14:paraId="184612C2" w14:textId="30470115" w:rsidR="00FA0D0B" w:rsidRPr="00B86E66" w:rsidRDefault="00FA0D0B">
      <w:pPr>
        <w:pStyle w:val="af3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отсутствуют критические ошибки;</w:t>
      </w:r>
    </w:p>
    <w:p w14:paraId="417BC97A" w14:textId="2F0151E8" w:rsidR="00FA0D0B" w:rsidRPr="00905333" w:rsidRDefault="00FA0D0B">
      <w:pPr>
        <w:pStyle w:val="af3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905333">
        <w:rPr>
          <w:sz w:val="28"/>
          <w:szCs w:val="28"/>
        </w:rPr>
        <w:t>система корректно обрабатывает пользовательские данные.</w:t>
      </w:r>
    </w:p>
    <w:p w14:paraId="36EDFB5A" w14:textId="321EC406" w:rsidR="00423689" w:rsidRPr="00905333" w:rsidRDefault="00FA0D0B" w:rsidP="00905333">
      <w:pPr>
        <w:ind w:firstLine="851"/>
        <w:jc w:val="both"/>
        <w:rPr>
          <w:sz w:val="28"/>
          <w:szCs w:val="28"/>
        </w:rPr>
      </w:pPr>
      <w:r w:rsidRPr="00905333">
        <w:rPr>
          <w:sz w:val="28"/>
          <w:szCs w:val="28"/>
        </w:rPr>
        <w:t>Тест план с указанием названий и методов тестирования показан в таблице 1.</w:t>
      </w:r>
    </w:p>
    <w:p w14:paraId="007516CA" w14:textId="77777777" w:rsidR="00FA0D0B" w:rsidRDefault="00FA0D0B" w:rsidP="004E642A">
      <w:pPr>
        <w:ind w:firstLine="851"/>
        <w:jc w:val="both"/>
        <w:rPr>
          <w:sz w:val="28"/>
          <w:szCs w:val="28"/>
        </w:rPr>
      </w:pPr>
    </w:p>
    <w:p w14:paraId="12757FB6" w14:textId="62A3B391" w:rsidR="00FA0D0B" w:rsidRDefault="00FA0D0B" w:rsidP="004E642A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</w:t>
      </w:r>
      <w:r>
        <w:rPr>
          <w:sz w:val="28"/>
          <w:szCs w:val="28"/>
        </w:rPr>
        <w:softHyphen/>
        <w:t>– Тест-план</w:t>
      </w:r>
    </w:p>
    <w:p w14:paraId="0EB3D6E3" w14:textId="77777777" w:rsidR="00FA0D0B" w:rsidRPr="00FA0D0B" w:rsidRDefault="00FA0D0B" w:rsidP="00FA0D0B">
      <w:pPr>
        <w:ind w:firstLine="851"/>
        <w:jc w:val="both"/>
        <w:rPr>
          <w:sz w:val="28"/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88"/>
        <w:gridCol w:w="2979"/>
        <w:gridCol w:w="2501"/>
        <w:gridCol w:w="2493"/>
      </w:tblGrid>
      <w:tr w:rsidR="00FA0D0B" w:rsidRPr="00FA0D0B" w14:paraId="0279740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7895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№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CEEB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Название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F35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Описание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EF5D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Метод тестирования</w:t>
            </w:r>
          </w:p>
        </w:tc>
      </w:tr>
      <w:tr w:rsidR="00FA0D0B" w:rsidRPr="00FA0D0B" w14:paraId="7A2D6DA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4D1E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4C4C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Регистрация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E434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Создание аккаунта с корректной почтой и паролем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6E2F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позитивное, регрессионное</w:t>
            </w:r>
          </w:p>
        </w:tc>
      </w:tr>
      <w:tr w:rsidR="00FA0D0B" w:rsidRPr="00FA0D0B" w14:paraId="6EDA889D" w14:textId="77777777" w:rsidTr="00DB284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37BC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137D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Регистрация (невалидно)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93C0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Ввод e-mail без символа «@» или домена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0C67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2B938D6A" w14:textId="77777777" w:rsidTr="00DB284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0B7D08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6C73DE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Регистрация (пустые поля)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9FB57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регистрации без заполнения формы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E01868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</w:tbl>
    <w:p w14:paraId="0AD6613C" w14:textId="77777777" w:rsidR="00394A46" w:rsidRDefault="00394A46" w:rsidP="00FA0D0B">
      <w:pPr>
        <w:ind w:firstLine="851"/>
        <w:rPr>
          <w:sz w:val="28"/>
          <w:szCs w:val="28"/>
          <w:lang w:val="en-US"/>
        </w:rPr>
      </w:pPr>
    </w:p>
    <w:p w14:paraId="53D70673" w14:textId="77777777" w:rsidR="00394A46" w:rsidRDefault="00394A46" w:rsidP="00FA0D0B">
      <w:pPr>
        <w:ind w:firstLine="851"/>
        <w:rPr>
          <w:sz w:val="28"/>
          <w:szCs w:val="28"/>
          <w:lang w:val="en-US"/>
        </w:rPr>
      </w:pPr>
    </w:p>
    <w:p w14:paraId="7C7CD305" w14:textId="77777777" w:rsidR="00394A46" w:rsidRDefault="00394A46" w:rsidP="00FA0D0B">
      <w:pPr>
        <w:ind w:firstLine="851"/>
        <w:rPr>
          <w:sz w:val="28"/>
          <w:szCs w:val="28"/>
          <w:lang w:val="en-US"/>
        </w:rPr>
      </w:pPr>
    </w:p>
    <w:p w14:paraId="5EE84C9F" w14:textId="7B1F57EB" w:rsidR="00FA0D0B" w:rsidRDefault="00FA0D0B" w:rsidP="00FA0D0B">
      <w:pPr>
        <w:ind w:firstLine="851"/>
        <w:rPr>
          <w:sz w:val="28"/>
          <w:szCs w:val="28"/>
        </w:rPr>
      </w:pPr>
      <w:r w:rsidRPr="00FA0D0B">
        <w:rPr>
          <w:sz w:val="28"/>
          <w:szCs w:val="28"/>
        </w:rPr>
        <w:lastRenderedPageBreak/>
        <w:t>Продолжение таблицы 1</w:t>
      </w:r>
    </w:p>
    <w:p w14:paraId="5A60D5AC" w14:textId="77777777" w:rsidR="00FA0D0B" w:rsidRPr="00FA0D0B" w:rsidRDefault="00FA0D0B">
      <w:pPr>
        <w:rPr>
          <w:sz w:val="28"/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88"/>
        <w:gridCol w:w="2979"/>
        <w:gridCol w:w="2501"/>
        <w:gridCol w:w="2493"/>
      </w:tblGrid>
      <w:tr w:rsidR="00B86E66" w:rsidRPr="00FA0D0B" w14:paraId="59EC49E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B8CB" w14:textId="04394B8B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№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F221" w14:textId="2513BA3C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Название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5A02C" w14:textId="00DC661E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Описание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9D10" w14:textId="224649F8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Метод тестирования</w:t>
            </w:r>
          </w:p>
        </w:tc>
      </w:tr>
      <w:tr w:rsidR="00FA0D0B" w:rsidRPr="00FA0D0B" w14:paraId="42B0C85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4EC3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678C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Авторизация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46E1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Успешный вход под существующим пользователем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0559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позитивное, регрессионное</w:t>
            </w:r>
          </w:p>
        </w:tc>
      </w:tr>
      <w:tr w:rsidR="00FA0D0B" w:rsidRPr="00FA0D0B" w14:paraId="362A872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291D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0BB1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Авторизация (невалидно)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5C1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Вход с неверным паролем или логином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7A61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5688FFC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EFC9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D138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Авторизация (пустые поля)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2363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входа без ввода учетных данных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6F3E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2241A9C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8401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90C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Просмотр каталога (Гость)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FAA0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Доступность ленты книг для неавторизованного лица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B29D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24D824B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BDEE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273E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Просмотр каталога (Юзер)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F25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Отображение книг в профиле авторизованного юзера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6E1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352733C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5769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27CB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Отказоустойчивость при обрыве связи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F20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Поведение системы при обрыве интернет-соединения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2BA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нефункциональное (устойчивость)</w:t>
            </w:r>
          </w:p>
        </w:tc>
      </w:tr>
      <w:tr w:rsidR="00FA0D0B" w:rsidRPr="00FA0D0B" w14:paraId="55123DF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952A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4747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Пустой каталог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58C2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Проверка интерфейса при отсутствии книг в базе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E2B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B467BF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F3FC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ED7D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(Загрузка файла)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A1F9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Загрузка файла (.fb2) со всеми метаданными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428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позитивное, регрессионное</w:t>
            </w:r>
          </w:p>
        </w:tc>
      </w:tr>
      <w:tr w:rsidR="00FA0D0B" w:rsidRPr="00FA0D0B" w14:paraId="18A480E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DE36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8F2C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(неверный формат)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7984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загрузить текстовый файл .txt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90A8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6EB9C6C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204C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EDFA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(превышение веса)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BF8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Загрузка файла, размер которого больше лимита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F01F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нефункциональное (нагрузочное)</w:t>
            </w:r>
          </w:p>
        </w:tc>
      </w:tr>
      <w:tr w:rsidR="00FA0D0B" w:rsidRPr="00FA0D0B" w14:paraId="6F1779B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CDBD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lastRenderedPageBreak/>
              <w:t>14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988B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(пустые поля)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E994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Сохранение книги без указания автора и названия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A95F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0158E209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57E2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972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в «Хотелки»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80A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Присвоение книге статуса «в хотелках»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632D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5E35D596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41F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3EB1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из «Хотелок»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E8F7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Отмена статуса «в хотелках»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2DEB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4F80B8F5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FB88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7E9F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Смена статуса на «Читаю»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876E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Перевод книги из общего списка в активное чтение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6A6F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7006AF9F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47DA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6143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Смена статуса на «Прочитана»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1541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Завершение чтения и обновление статуса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3203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51BDD26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4CF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1704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добавления в список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D37B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добавить в избранное удаленную книгу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0801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47C5349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CDB1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D9A8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Пустой список избранного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E2E7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Отображение заглушки в разделе «Хотелки»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8997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нефункциональное (UI)</w:t>
            </w:r>
          </w:p>
        </w:tc>
      </w:tr>
      <w:tr w:rsidR="00FA0D0B" w:rsidRPr="00FA0D0B" w14:paraId="7586C39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F591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90E0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Скачивание книги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C4AE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Успешная выгрузка книги на устройство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85D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Ручное, функциональное, позитивное, </w:t>
            </w:r>
          </w:p>
          <w:p w14:paraId="06D46D1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интеграционное,</w:t>
            </w:r>
          </w:p>
          <w:p w14:paraId="1E6A77E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регрессионное</w:t>
            </w:r>
          </w:p>
        </w:tc>
      </w:tr>
      <w:tr w:rsidR="00FA0D0B" w:rsidRPr="00FA0D0B" w14:paraId="7D5F08C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B510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132A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скачивания (Гость)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1A6E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скачивания без авторизации в системе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C00F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4D8B32CA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FD75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3F40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Скачивание битого файла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478F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Реакция системы на попытку загрузки пустого файла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19B2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32F5C4D3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84B9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9DD3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книги (своей)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95C4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Безвозвратное удаление файла из библиотеки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5F7F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регрессионное</w:t>
            </w:r>
          </w:p>
        </w:tc>
      </w:tr>
      <w:tr w:rsidR="00FA0D0B" w:rsidRPr="00FA0D0B" w14:paraId="36B0ADF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C984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A125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(чужой книги)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535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удаления через прямой URL (хакинг)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C735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 (безопасность)</w:t>
            </w:r>
          </w:p>
        </w:tc>
      </w:tr>
      <w:tr w:rsidR="00FA0D0B" w:rsidRPr="00FA0D0B" w14:paraId="3251B5D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9CE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lastRenderedPageBreak/>
              <w:t>26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996D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без подтверждения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D48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Отмена операции удаления в модальном окне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1324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180ABAE6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9C4D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1F7E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Редактирование профиля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0137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Смена аватара или ника в личном кабинете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6843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регрессионное</w:t>
            </w:r>
          </w:p>
        </w:tc>
      </w:tr>
      <w:tr w:rsidR="00FA0D0B" w:rsidRPr="00FA0D0B" w14:paraId="15DC455B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0D4A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A24D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ред. профиля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42BC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Ввод запрещенных символов в имя пользователя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0BC7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4283A84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D792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D460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Сохранение пустых данных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530B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стереть никнейм и сохранить профиль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BE8E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EB4817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D5D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AD8E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Редактирование данных книги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0AF9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Изменение жанра у уже загруженной книги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C6C1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</w:t>
            </w:r>
          </w:p>
          <w:p w14:paraId="1C9AEE4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позитивное</w:t>
            </w:r>
            <w:r w:rsidRPr="00FA0D0B">
              <w:rPr>
                <w:sz w:val="28"/>
                <w:szCs w:val="28"/>
                <w:lang w:val="en-US"/>
              </w:rPr>
              <w:t>,</w:t>
            </w:r>
            <w:r w:rsidRPr="00FA0D0B">
              <w:rPr>
                <w:sz w:val="28"/>
                <w:szCs w:val="28"/>
              </w:rPr>
              <w:t xml:space="preserve"> регрессионное</w:t>
            </w:r>
          </w:p>
        </w:tc>
      </w:tr>
      <w:tr w:rsidR="00FA0D0B" w:rsidRPr="00FA0D0B" w14:paraId="58BAF1F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CAB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8742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ред. данных книги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D7D8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автора из описания книги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63B3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5D02B9A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17F0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2F16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Сохранение пустой правки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3EFA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сохранить правки книги без изменений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DE7C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2A11BC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82FA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7FAA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аккаунта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8616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Полное удаление данных пользователя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D090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регрессионное</w:t>
            </w:r>
          </w:p>
        </w:tc>
      </w:tr>
      <w:tr w:rsidR="00FA0D0B" w:rsidRPr="00FA0D0B" w14:paraId="34FF8A4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28CD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2B45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без авторизации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DD82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Проверка защиты ссылки удаления профиля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9585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 (безопасность)</w:t>
            </w:r>
          </w:p>
        </w:tc>
      </w:tr>
      <w:tr w:rsidR="00FA0D0B" w:rsidRPr="00FA0D0B" w14:paraId="7BE09244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A85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3064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Поиск по названию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7DE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Нахождение книги по точному названию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B0CA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00F9B039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83EB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B418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Поиск по описанию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CED4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Нахождение книги по ключевым словам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7501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06ACFBB3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310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7CDD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Фильтрация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0461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Выбор конкретной категории в каталоге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ED06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5F83BCC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0A91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lastRenderedPageBreak/>
              <w:t>38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2BD0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Сортировка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9A24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Проверка порядка книг по дате выхода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48D7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7929BBB5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D570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D81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Скачивание отчета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E28A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Генерация данных для PDF отчета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A1050" w14:textId="77777777" w:rsidR="00FA0D0B" w:rsidRPr="00FA0D0B" w:rsidRDefault="00FA0D0B" w:rsidP="00FA0D0B">
            <w:pPr>
              <w:jc w:val="both"/>
              <w:rPr>
                <w:sz w:val="28"/>
                <w:szCs w:val="28"/>
                <w:lang w:val="en-US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  <w:r w:rsidRPr="00FA0D0B">
              <w:rPr>
                <w:sz w:val="28"/>
                <w:szCs w:val="28"/>
                <w:lang w:val="en-US"/>
              </w:rPr>
              <w:t>,</w:t>
            </w:r>
          </w:p>
          <w:p w14:paraId="06E0CD1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позитивное</w:t>
            </w:r>
          </w:p>
        </w:tc>
      </w:tr>
      <w:tr w:rsidR="00FA0D0B" w:rsidRPr="00FA0D0B" w14:paraId="251F167C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2F75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276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Подписка на автора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CE0A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Оформление подписки на обновления автора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43E8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5F20808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E664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71D8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Оценить книгу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43BB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Выставление рейтинга книге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223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75A9679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0776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10CD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Добавить заметку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5B7D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Создание текстовой заметки к книге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BA8D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01287F6B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7249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41CC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Получать уведомления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01F3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Поступление оповещений о событиях системы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A213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471C5E4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CFD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E25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Управлять библиотекой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C0AE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Доступ к интерфейсу управления своими книгами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A827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7E58B45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8DEF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DC30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Читать книгу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ED61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Открытие читалки и корректный вывод текста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7998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</w:tbl>
    <w:p w14:paraId="54367D9F" w14:textId="7C62F1D1" w:rsidR="00394A46" w:rsidRDefault="00394A46" w:rsidP="004E642A">
      <w:pPr>
        <w:ind w:firstLine="851"/>
        <w:jc w:val="both"/>
        <w:rPr>
          <w:sz w:val="28"/>
          <w:szCs w:val="28"/>
        </w:rPr>
      </w:pPr>
    </w:p>
    <w:p w14:paraId="7173A068" w14:textId="77777777" w:rsidR="00394A46" w:rsidRDefault="00394A46" w:rsidP="00394A46">
      <w:pPr>
        <w:suppressAutoHyphens w:val="0"/>
        <w:rPr>
          <w:sz w:val="28"/>
          <w:szCs w:val="28"/>
          <w:lang w:val="en-US"/>
        </w:rPr>
      </w:pPr>
    </w:p>
    <w:p w14:paraId="225836BF" w14:textId="2A434325" w:rsidR="00394A46" w:rsidRPr="00E43412" w:rsidRDefault="00394A46" w:rsidP="00E43412">
      <w:pPr>
        <w:suppressAutoHyphens w:val="0"/>
        <w:ind w:firstLine="851"/>
        <w:jc w:val="both"/>
        <w:rPr>
          <w:sz w:val="28"/>
          <w:szCs w:val="28"/>
        </w:rPr>
      </w:pPr>
      <w:r w:rsidRPr="00394A46">
        <w:rPr>
          <w:sz w:val="28"/>
          <w:szCs w:val="28"/>
        </w:rPr>
        <w:t xml:space="preserve">3.3 Тест-кейсы </w:t>
      </w:r>
    </w:p>
    <w:p w14:paraId="7DA252C3" w14:textId="77777777" w:rsidR="00394A46" w:rsidRPr="00E43412" w:rsidRDefault="00394A46" w:rsidP="00E43412">
      <w:pPr>
        <w:ind w:firstLine="851"/>
        <w:jc w:val="both"/>
        <w:rPr>
          <w:sz w:val="28"/>
          <w:szCs w:val="28"/>
        </w:rPr>
      </w:pPr>
    </w:p>
    <w:p w14:paraId="5AF28DA1" w14:textId="77777777" w:rsidR="00394A46" w:rsidRPr="00E43412" w:rsidRDefault="00394A46" w:rsidP="00E43412">
      <w:pPr>
        <w:ind w:firstLine="851"/>
        <w:jc w:val="both"/>
        <w:rPr>
          <w:sz w:val="28"/>
          <w:szCs w:val="28"/>
        </w:rPr>
      </w:pPr>
    </w:p>
    <w:p w14:paraId="0F2793EF" w14:textId="4C041A52" w:rsidR="00FA0D0B" w:rsidRPr="00C32956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Для проверки работы системы были разработаны тест-кейсы</w:t>
      </w:r>
      <w:r>
        <w:rPr>
          <w:sz w:val="28"/>
          <w:szCs w:val="28"/>
        </w:rPr>
        <w:t>, н</w:t>
      </w:r>
      <w:r w:rsidR="00394A46" w:rsidRPr="00394A46">
        <w:rPr>
          <w:sz w:val="28"/>
          <w:szCs w:val="28"/>
        </w:rPr>
        <w:t>а основе разработанного тест-плана были составлены детальные тест</w:t>
      </w:r>
      <w:r>
        <w:rPr>
          <w:sz w:val="28"/>
          <w:szCs w:val="28"/>
        </w:rPr>
        <w:t>-</w:t>
      </w:r>
      <w:r w:rsidR="00394A46" w:rsidRPr="00394A46">
        <w:rPr>
          <w:sz w:val="28"/>
          <w:szCs w:val="28"/>
        </w:rPr>
        <w:t xml:space="preserve">кейсы, </w:t>
      </w:r>
      <w:r>
        <w:rPr>
          <w:sz w:val="28"/>
          <w:szCs w:val="28"/>
        </w:rPr>
        <w:t>основные сценарии взаимодействия пользователя с приложением</w:t>
      </w:r>
      <w:r w:rsidR="00394A46" w:rsidRPr="00394A46">
        <w:rPr>
          <w:sz w:val="28"/>
          <w:szCs w:val="28"/>
        </w:rPr>
        <w:t>, представленные в таблицах 2-15 вместе с баг-репортами и обновлёнными тест-кейсами.</w:t>
      </w:r>
    </w:p>
    <w:p w14:paraId="6CE4B674" w14:textId="77777777" w:rsidR="00394A46" w:rsidRPr="00C32956" w:rsidRDefault="00394A46" w:rsidP="004E642A">
      <w:pPr>
        <w:ind w:firstLine="851"/>
        <w:jc w:val="both"/>
        <w:rPr>
          <w:sz w:val="28"/>
          <w:szCs w:val="28"/>
        </w:rPr>
      </w:pPr>
    </w:p>
    <w:p w14:paraId="343B70DF" w14:textId="5B97932E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2 – Тест-кейс 1 «Регистрация с валидными данными»</w:t>
      </w:r>
    </w:p>
    <w:p w14:paraId="6765E51D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4270"/>
        <w:gridCol w:w="2210"/>
      </w:tblGrid>
      <w:tr w:rsidR="00E43412" w:rsidRPr="00E43412" w14:paraId="55898947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137C0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9E10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Регистрация с валидными данными</w:t>
            </w:r>
          </w:p>
        </w:tc>
      </w:tr>
      <w:tr w:rsidR="00E43412" w:rsidRPr="00E43412" w14:paraId="11F5711A" w14:textId="77777777" w:rsidTr="00E43412">
        <w:trPr>
          <w:trHeight w:val="90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643F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D8D87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44F4F17A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00AF7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572FF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D8974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1C30A2F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10E8904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- Заблокирован</w:t>
            </w:r>
          </w:p>
        </w:tc>
      </w:tr>
      <w:tr w:rsidR="00E43412" w:rsidRPr="00E43412" w14:paraId="6A35158A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E0B9C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Предусловие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44B73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Аккаунт не зарегистрирован</w:t>
            </w:r>
          </w:p>
        </w:tc>
      </w:tr>
      <w:tr w:rsidR="00E43412" w:rsidRPr="00E43412" w14:paraId="149756AE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882C3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4449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65429F34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E509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9E1D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BFC8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34D8673B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E26C8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окно регистрации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6A3A5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Открыта форма регистрации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C86B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31F65F91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FD12FB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Ввести корректные данные во все поля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CE0B23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Данные вводятся и корректно отображаются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8E238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4A1DC7E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BD0FD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Нажать на кнопку «Регистрация»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16C1D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Отображается оповещение о регистрации пользователя с введенным логином, произошел переход на главное окно.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646A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5CD9B5EA" w14:textId="77777777" w:rsidR="00E43412" w:rsidRPr="00E43412" w:rsidRDefault="00E43412" w:rsidP="00DB2846">
      <w:pPr>
        <w:jc w:val="both"/>
        <w:rPr>
          <w:sz w:val="28"/>
          <w:szCs w:val="28"/>
        </w:rPr>
      </w:pPr>
    </w:p>
    <w:p w14:paraId="67A901D3" w14:textId="2BD35B3C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bookmarkStart w:id="0" w:name="_heading=h.tedewcnwb3o9"/>
      <w:bookmarkEnd w:id="0"/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3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2</w:t>
      </w:r>
      <w:r w:rsidRPr="00E43412">
        <w:rPr>
          <w:sz w:val="28"/>
          <w:szCs w:val="28"/>
        </w:rPr>
        <w:t xml:space="preserve"> «Регистрация с невалидными данными»</w:t>
      </w:r>
    </w:p>
    <w:p w14:paraId="59B7E441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4"/>
        <w:gridCol w:w="3197"/>
        <w:gridCol w:w="2244"/>
      </w:tblGrid>
      <w:tr w:rsidR="00E43412" w:rsidRPr="00E43412" w14:paraId="0637D85B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BC666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B27B7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Регистрация с невалидными данными</w:t>
            </w:r>
          </w:p>
        </w:tc>
      </w:tr>
      <w:tr w:rsidR="00E43412" w:rsidRPr="00E43412" w14:paraId="1E156CDE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73D72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1C09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4A7F7B56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FE539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D9CAF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4CD41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6170D56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40B713C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599F12B1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AB603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807B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Регистрация нового аккаунта с некорректными </w:t>
            </w:r>
          </w:p>
          <w:p w14:paraId="776D8FA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данными</w:t>
            </w:r>
          </w:p>
          <w:p w14:paraId="412C3FF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</w:tr>
      <w:tr w:rsidR="00E43412" w:rsidRPr="00E43412" w14:paraId="4BC66CAF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9CE4F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8E1A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377F5B1B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44505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C9E5A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7B1FC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5C88240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D6E2A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окно регистрации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C2750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Открыта форма регистрации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0FEB7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7AB843F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39CB8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Ввести некорректные </w:t>
            </w:r>
          </w:p>
          <w:p w14:paraId="4C420B0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данные во все поля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DF79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Данные вводятся и корректно отображаются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0032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4A10DE3D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FD67C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Нажать на кнопку «Регистрация»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83707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Система не дает  зарегистрироваться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7DAAD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Провален</w:t>
            </w:r>
          </w:p>
        </w:tc>
      </w:tr>
    </w:tbl>
    <w:p w14:paraId="48738C61" w14:textId="77777777" w:rsidR="00E43412" w:rsidRPr="00E43412" w:rsidRDefault="00E43412" w:rsidP="00DB2846">
      <w:pPr>
        <w:jc w:val="both"/>
        <w:rPr>
          <w:sz w:val="28"/>
          <w:szCs w:val="28"/>
        </w:rPr>
      </w:pPr>
    </w:p>
    <w:p w14:paraId="74D3AF4C" w14:textId="054B6D7B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4</w:t>
      </w:r>
      <w:r w:rsidRPr="00E43412">
        <w:rPr>
          <w:sz w:val="28"/>
          <w:szCs w:val="28"/>
        </w:rPr>
        <w:t xml:space="preserve"> – Баг-репорт по тест-кейсу №2</w:t>
      </w:r>
    </w:p>
    <w:p w14:paraId="77F8DFF5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26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6875"/>
      </w:tblGrid>
      <w:tr w:rsidR="00E43412" w:rsidRPr="00E43412" w14:paraId="29D77D5A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B4A2D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Баг-репорт по тест-кейсу №2 «Регистрация с невалидными данными»</w:t>
            </w:r>
          </w:p>
        </w:tc>
      </w:tr>
      <w:tr w:rsidR="00E43412" w:rsidRPr="00E43412" w14:paraId="24317C0C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F0B3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 ошибки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21F14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Ошибка ограничения по кол-ву символов</w:t>
            </w:r>
          </w:p>
        </w:tc>
      </w:tr>
      <w:tr w:rsidR="00E43412" w:rsidRPr="00E43412" w14:paraId="5F1533C1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7090A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Описание проблемы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695A2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Нет ограничения по кол-ву символов</w:t>
            </w:r>
          </w:p>
          <w:p w14:paraId="7AB3CEE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И нет проверки домена вводимой почты</w:t>
            </w:r>
          </w:p>
        </w:tc>
      </w:tr>
      <w:tr w:rsidR="00E43412" w:rsidRPr="00E43412" w14:paraId="0C434C23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6F6A0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воспроизведения</w:t>
            </w:r>
          </w:p>
        </w:tc>
      </w:tr>
      <w:tr w:rsidR="00E43412" w:rsidRPr="00E43412" w14:paraId="026EB913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C9A0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3DEB0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Перейти на страницу регистрации</w:t>
            </w:r>
          </w:p>
        </w:tc>
      </w:tr>
      <w:tr w:rsidR="00E43412" w:rsidRPr="00E43412" w14:paraId="3492F697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ECA9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6F080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Ввести логин длинной в 100 символов</w:t>
            </w:r>
          </w:p>
        </w:tc>
      </w:tr>
      <w:tr w:rsidR="00E43412" w:rsidRPr="00E43412" w14:paraId="5CD2F570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ACBD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398C9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Ввести некорректный e-mail</w:t>
            </w:r>
          </w:p>
        </w:tc>
      </w:tr>
      <w:tr w:rsidR="00E43412" w:rsidRPr="00E43412" w14:paraId="55D055E3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1EA4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8E228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Нажать на кнопку «Регистрация»</w:t>
            </w:r>
          </w:p>
        </w:tc>
      </w:tr>
      <w:tr w:rsidR="00E43412" w:rsidRPr="00E43412" w14:paraId="462AD725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7BB71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2AB33D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Вывод сообщения «Введите корректный </w:t>
            </w:r>
            <w:r w:rsidRPr="00E43412">
              <w:rPr>
                <w:sz w:val="28"/>
                <w:szCs w:val="28"/>
                <w:lang w:val="en"/>
              </w:rPr>
              <w:t>e</w:t>
            </w:r>
            <w:r w:rsidRPr="00E43412">
              <w:rPr>
                <w:sz w:val="28"/>
                <w:szCs w:val="28"/>
              </w:rPr>
              <w:t>-</w:t>
            </w:r>
            <w:r w:rsidRPr="00E43412">
              <w:rPr>
                <w:sz w:val="28"/>
                <w:szCs w:val="28"/>
                <w:lang w:val="en"/>
              </w:rPr>
              <w:t>mail</w:t>
            </w:r>
            <w:r w:rsidRPr="00E43412">
              <w:rPr>
                <w:sz w:val="28"/>
                <w:szCs w:val="28"/>
              </w:rPr>
              <w:t>» и Система не дает пользователю вести большое кол-во символов</w:t>
            </w:r>
          </w:p>
        </w:tc>
      </w:tr>
      <w:tr w:rsidR="00E43412" w:rsidRPr="00E43412" w14:paraId="7FF665BD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8C71D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Фактический результат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F754CA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 логине можно вписать неограниченное кол-во </w:t>
            </w:r>
          </w:p>
          <w:p w14:paraId="0D7C9896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символов и система позволяет ввести некорректный </w:t>
            </w:r>
            <w:r w:rsidRPr="00E43412">
              <w:rPr>
                <w:sz w:val="28"/>
                <w:szCs w:val="28"/>
                <w:lang w:val="en"/>
              </w:rPr>
              <w:t>email</w:t>
            </w:r>
          </w:p>
        </w:tc>
      </w:tr>
      <w:tr w:rsidR="00E43412" w:rsidRPr="00E43412" w14:paraId="772CE8B4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AA0D2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Серьезность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C776F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Незначительный</w:t>
            </w:r>
          </w:p>
        </w:tc>
      </w:tr>
      <w:tr w:rsidR="00E43412" w:rsidRPr="00E43412" w14:paraId="0CF9F43E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E839F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Приоритет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4032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Высокий</w:t>
            </w:r>
          </w:p>
        </w:tc>
      </w:tr>
      <w:tr w:rsidR="00E43412" w:rsidRPr="00E43412" w14:paraId="7E8C845A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1BB8C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Исправление ошибки</w:t>
            </w:r>
          </w:p>
        </w:tc>
      </w:tr>
      <w:tr w:rsidR="00E43412" w:rsidRPr="00E43412" w14:paraId="7CA10499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BE7DC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EC630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Добавление ограничения по вводу кол-ва символов</w:t>
            </w:r>
          </w:p>
        </w:tc>
      </w:tr>
      <w:tr w:rsidR="00E43412" w:rsidRPr="00E43412" w14:paraId="6AD2C72C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A4CC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A151F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Проверка домена почты при регистрации </w:t>
            </w:r>
          </w:p>
        </w:tc>
      </w:tr>
      <w:tr w:rsidR="00E43412" w:rsidRPr="00E43412" w14:paraId="4E5C837F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2FDDC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Повторное тестирование</w:t>
            </w:r>
          </w:p>
        </w:tc>
      </w:tr>
      <w:tr w:rsidR="00E43412" w:rsidRPr="00E43412" w14:paraId="52E4D685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D754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FA06D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Повторить шаги тест-кейса с теми же данными</w:t>
            </w:r>
          </w:p>
        </w:tc>
      </w:tr>
      <w:tr w:rsidR="00E43412" w:rsidRPr="00E43412" w14:paraId="7AA5BE08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68E8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976FB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Убедиться, что оповещение об ошибке выводится пользователю</w:t>
            </w:r>
            <w:r w:rsidRPr="00E43412">
              <w:rPr>
                <w:sz w:val="28"/>
                <w:szCs w:val="28"/>
                <w:lang w:val="en"/>
              </w:rPr>
              <w:t> </w:t>
            </w:r>
          </w:p>
        </w:tc>
      </w:tr>
      <w:tr w:rsidR="00E43412" w:rsidRPr="00E43412" w14:paraId="21D8CD8F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8311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0026A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Убедиться, что переход на главное окно не происходит</w:t>
            </w:r>
          </w:p>
        </w:tc>
      </w:tr>
      <w:tr w:rsidR="00E43412" w:rsidRPr="00E43412" w14:paraId="247040B8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52B39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Результат</w:t>
            </w: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0EDD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Отображается сообщение «Введите корректный </w:t>
            </w:r>
            <w:r w:rsidRPr="00E43412">
              <w:rPr>
                <w:sz w:val="28"/>
                <w:szCs w:val="28"/>
                <w:lang w:val="en"/>
              </w:rPr>
              <w:t>e</w:t>
            </w:r>
            <w:r w:rsidRPr="00E43412">
              <w:rPr>
                <w:sz w:val="28"/>
                <w:szCs w:val="28"/>
              </w:rPr>
              <w:t>-</w:t>
            </w:r>
            <w:r w:rsidRPr="00E43412">
              <w:rPr>
                <w:sz w:val="28"/>
                <w:szCs w:val="28"/>
                <w:lang w:val="en"/>
              </w:rPr>
              <w:t>mail</w:t>
            </w:r>
            <w:r w:rsidRPr="00E43412">
              <w:rPr>
                <w:sz w:val="28"/>
                <w:szCs w:val="28"/>
              </w:rPr>
              <w:t>» и появилось ограничение кол-во вводимых символов</w:t>
            </w:r>
          </w:p>
        </w:tc>
      </w:tr>
    </w:tbl>
    <w:p w14:paraId="3420E8AB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p w14:paraId="492AADC5" w14:textId="5D287F1C" w:rsidR="00E43412" w:rsidRPr="00993AFC" w:rsidRDefault="00E43412" w:rsidP="00993AFC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– Повторный тест-кейс 2 «Регистрация с невалидными </w:t>
      </w:r>
      <w:r w:rsidRPr="00993AFC">
        <w:rPr>
          <w:sz w:val="28"/>
          <w:szCs w:val="28"/>
        </w:rPr>
        <w:t>данными»</w:t>
      </w:r>
    </w:p>
    <w:p w14:paraId="05594513" w14:textId="77777777" w:rsidR="00E43412" w:rsidRPr="00993AFC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4"/>
        <w:gridCol w:w="3197"/>
        <w:gridCol w:w="2244"/>
      </w:tblGrid>
      <w:tr w:rsidR="00E43412" w:rsidRPr="00E43412" w14:paraId="64E4F2E8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BB97F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C26D3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Регистрация с невалидными данными</w:t>
            </w:r>
          </w:p>
        </w:tc>
      </w:tr>
      <w:tr w:rsidR="00E43412" w:rsidRPr="00E43412" w14:paraId="6ACB128A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4787E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353F5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4532ADE5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932B9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FC62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6DD4D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488BACB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316D326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6351B98A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46114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241B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Регистрация нового аккаунта с некорректными </w:t>
            </w:r>
          </w:p>
          <w:p w14:paraId="0A6ED5C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данными</w:t>
            </w:r>
          </w:p>
          <w:p w14:paraId="590D03A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</w:tr>
      <w:tr w:rsidR="00E43412" w:rsidRPr="00E43412" w14:paraId="40C38974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47D2D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0C85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6266F9A9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7CEFA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036CB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6F143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34D9ADC3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84C26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окно регистрации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21D1F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Открыта форма регистрации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81AD1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BE6432C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EBCEF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Ввести некорректные </w:t>
            </w:r>
          </w:p>
          <w:p w14:paraId="7A70556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данные во все поля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89A25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Данные вводятся и корректно отображаются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26C87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6D938619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ABA7B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Нажать на кнопку «Регистрация»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4D917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Система не дает  зарегистрироваться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32DD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4F8C4EDD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0A933075" w14:textId="18ED15C0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6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3</w:t>
      </w:r>
      <w:r w:rsidRPr="00E43412">
        <w:rPr>
          <w:sz w:val="28"/>
          <w:szCs w:val="28"/>
        </w:rPr>
        <w:t xml:space="preserve"> «Просмотр каталога (Гость)»</w:t>
      </w:r>
    </w:p>
    <w:p w14:paraId="4BB69D98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1"/>
        <w:gridCol w:w="3367"/>
        <w:gridCol w:w="2367"/>
      </w:tblGrid>
      <w:tr w:rsidR="00E43412" w:rsidRPr="00E43412" w14:paraId="11BF8893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C8A6B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AF78F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Просмотр каталога (Гость)</w:t>
            </w:r>
          </w:p>
        </w:tc>
      </w:tr>
      <w:tr w:rsidR="00E43412" w:rsidRPr="00E43412" w14:paraId="0A3CA641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72CC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AD52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7BCE1637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C2CC9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2F0FB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7C054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03E253A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1CAEDFD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151AE7A6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37376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54B11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Доступность ленты книг для неавторизованного лица</w:t>
            </w:r>
          </w:p>
        </w:tc>
      </w:tr>
      <w:tr w:rsidR="00E43412" w:rsidRPr="00E43412" w14:paraId="20B34DE0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357D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19D2A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628166FF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BF51D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B423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BC7F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B0FE0C3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59233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Переход на страницу каталога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A817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Успешное открытие страницы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A79BC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49553B0E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2E82E192" w14:textId="6A2CCD6D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7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4</w:t>
      </w:r>
      <w:r w:rsidRPr="00E43412">
        <w:rPr>
          <w:sz w:val="28"/>
          <w:szCs w:val="28"/>
        </w:rPr>
        <w:t xml:space="preserve"> «Смена статуса на «Читаю»</w:t>
      </w:r>
    </w:p>
    <w:p w14:paraId="6E146C69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2"/>
        <w:gridCol w:w="3078"/>
        <w:gridCol w:w="2645"/>
      </w:tblGrid>
      <w:tr w:rsidR="00E43412" w:rsidRPr="00E43412" w14:paraId="5C154BD7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FF83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3180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Смена статуса на «Читаю</w:t>
            </w:r>
          </w:p>
        </w:tc>
      </w:tr>
      <w:tr w:rsidR="00E43412" w:rsidRPr="00E43412" w14:paraId="18588CF5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B66D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747FD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758CF995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245B8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D86A0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67EDB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2017BCF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49B9BCC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5C13DCB6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FC5A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5EBA0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Перевод книги из общего списка в активное чтение</w:t>
            </w:r>
          </w:p>
        </w:tc>
      </w:tr>
      <w:tr w:rsidR="00E43412" w:rsidRPr="00E43412" w14:paraId="6988A504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070C1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8476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5C3016AF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F8B4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модальное окно книги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FF61A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Успешное открытие окна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5176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2B7747A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E30C2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Выбрать статус книги «Читаю»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56AA3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выбран статус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CD86C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62FC4868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5F8B50C9" w14:textId="2F204C60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8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«Добавление книги  (Загрузка файла)»</w:t>
      </w:r>
    </w:p>
    <w:p w14:paraId="68FD523D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4270"/>
        <w:gridCol w:w="2210"/>
      </w:tblGrid>
      <w:tr w:rsidR="00E43412" w:rsidRPr="00E43412" w14:paraId="31E5435B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48DC3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3596C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Добавление книги  (Загрузка файла)</w:t>
            </w:r>
          </w:p>
        </w:tc>
      </w:tr>
      <w:tr w:rsidR="00E43412" w:rsidRPr="00E43412" w14:paraId="4477ADBE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55BA5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DABC5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4306FF03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5139F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28F6A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8AE9D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6739A50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297D327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03279469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71FDD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24F713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Загрузка файла (.</w:t>
            </w:r>
            <w:r w:rsidRPr="00E43412">
              <w:rPr>
                <w:sz w:val="28"/>
                <w:szCs w:val="28"/>
                <w:lang w:val="en"/>
              </w:rPr>
              <w:t>fb</w:t>
            </w:r>
            <w:r w:rsidRPr="00E43412">
              <w:rPr>
                <w:sz w:val="28"/>
                <w:szCs w:val="28"/>
              </w:rPr>
              <w:t>2) со всеми метаданными</w:t>
            </w:r>
          </w:p>
        </w:tc>
      </w:tr>
      <w:tr w:rsidR="00E43412" w:rsidRPr="00E43412" w14:paraId="2360F9D6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75210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814C8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4D9962C0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5D3BB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C8C56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4AE0A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9C6BE89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6E31C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Открыть окна личного кабинета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7934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открыт личный кабинет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23AC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51C4C52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88757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Нажать на кнопку</w:t>
            </w:r>
          </w:p>
          <w:p w14:paraId="060F656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«Добавить книгу» 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B2982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Запуск модального окна с загрузкой книги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3172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Провален</w:t>
            </w:r>
          </w:p>
        </w:tc>
      </w:tr>
    </w:tbl>
    <w:p w14:paraId="59A8CA1E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25E40806" w14:textId="6E2F92C9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9</w:t>
      </w:r>
      <w:r w:rsidRPr="00E43412">
        <w:rPr>
          <w:sz w:val="28"/>
          <w:szCs w:val="28"/>
        </w:rPr>
        <w:t xml:space="preserve"> – Баг-репорт по тест-кейсу №</w:t>
      </w:r>
      <w:r>
        <w:rPr>
          <w:sz w:val="28"/>
          <w:szCs w:val="28"/>
        </w:rPr>
        <w:t>5</w:t>
      </w:r>
    </w:p>
    <w:p w14:paraId="3814A001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26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5"/>
        <w:gridCol w:w="6711"/>
      </w:tblGrid>
      <w:tr w:rsidR="00E43412" w:rsidRPr="00E43412" w14:paraId="7B64E77F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B075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Баг-репорт по тест-кейсу №5 «Добавление книги  (Загрузка файла)»</w:t>
            </w:r>
          </w:p>
        </w:tc>
      </w:tr>
      <w:tr w:rsidR="00E43412" w:rsidRPr="00E43412" w14:paraId="298A1684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11E60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 ошибки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B1795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Нет ответа от кнопки</w:t>
            </w:r>
          </w:p>
        </w:tc>
      </w:tr>
      <w:tr w:rsidR="00E43412" w:rsidRPr="00E43412" w14:paraId="7D567291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8E9A1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Описание проблемы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BA8A3F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При нажатии на кнопку , сайт не дает никакой реакции</w:t>
            </w:r>
          </w:p>
        </w:tc>
      </w:tr>
      <w:tr w:rsidR="00E43412" w:rsidRPr="00E43412" w14:paraId="672F8062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76232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воспроизведения</w:t>
            </w:r>
          </w:p>
        </w:tc>
      </w:tr>
      <w:tr w:rsidR="00E43412" w:rsidRPr="00E43412" w14:paraId="7C1201CA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D1B2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E667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</w:tr>
      <w:tr w:rsidR="00E43412" w:rsidRPr="00E43412" w14:paraId="34805C8A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BA2A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FC060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окна личного кабинета</w:t>
            </w:r>
          </w:p>
        </w:tc>
      </w:tr>
      <w:tr w:rsidR="00E43412" w:rsidRPr="00E43412" w14:paraId="3971E4C7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AE8B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6F3C8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Нажать на кнопку «Добавить книгу» </w:t>
            </w:r>
          </w:p>
        </w:tc>
      </w:tr>
      <w:tr w:rsidR="00E43412" w:rsidRPr="00E43412" w14:paraId="0ADD7A9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62890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307AA3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модального окна добавления книги с требованием ввести метаданные</w:t>
            </w:r>
          </w:p>
        </w:tc>
      </w:tr>
      <w:tr w:rsidR="00E43412" w:rsidRPr="00E43412" w14:paraId="3C4AA68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B3946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Фактический результат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50B55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Нет никакой реакции на взаимодействие с кнопкой</w:t>
            </w:r>
          </w:p>
        </w:tc>
      </w:tr>
      <w:tr w:rsidR="00E43412" w:rsidRPr="00E43412" w14:paraId="4CB37C27" w14:textId="77777777" w:rsidTr="00E43412">
        <w:trPr>
          <w:trHeight w:val="304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E23DB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Серьезность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6563D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Значительный</w:t>
            </w:r>
          </w:p>
        </w:tc>
      </w:tr>
      <w:tr w:rsidR="00E43412" w:rsidRPr="00E43412" w14:paraId="012BB281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ED09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Приоритет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8512B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Высокий</w:t>
            </w:r>
          </w:p>
        </w:tc>
      </w:tr>
      <w:tr w:rsidR="00E43412" w:rsidRPr="00E43412" w14:paraId="2FBFE6A5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6B9F0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Исправление ошибки</w:t>
            </w:r>
          </w:p>
        </w:tc>
      </w:tr>
      <w:tr w:rsidR="00E43412" w:rsidRPr="00E43412" w14:paraId="199C693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021E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20E92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Настроить код для модального окна</w:t>
            </w:r>
          </w:p>
        </w:tc>
      </w:tr>
      <w:tr w:rsidR="00E43412" w:rsidRPr="00E43412" w14:paraId="5313767A" w14:textId="77777777" w:rsidTr="00E43412">
        <w:trPr>
          <w:trHeight w:val="90"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7C13E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Повторное тестирование</w:t>
            </w:r>
          </w:p>
        </w:tc>
      </w:tr>
      <w:tr w:rsidR="00E43412" w:rsidRPr="00E43412" w14:paraId="216570D1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51B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BE82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Повторить шаги тест-кейса с теми же данными</w:t>
            </w:r>
          </w:p>
        </w:tc>
      </w:tr>
      <w:tr w:rsidR="00E43412" w:rsidRPr="00E43412" w14:paraId="39510A6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5BD3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57F4A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Убедиться, что происходит открытие модального окна</w:t>
            </w:r>
          </w:p>
        </w:tc>
      </w:tr>
      <w:tr w:rsidR="00E43412" w:rsidRPr="00E43412" w14:paraId="7389B7B4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07D3B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Результат</w:t>
            </w: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51572A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Корректная работа кнопки и дальнейшее открытие модального окна добавления книги</w:t>
            </w:r>
          </w:p>
        </w:tc>
      </w:tr>
    </w:tbl>
    <w:p w14:paraId="05595F3E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p w14:paraId="452F2D1F" w14:textId="6D866398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10</w:t>
      </w:r>
      <w:r w:rsidRPr="00E43412">
        <w:rPr>
          <w:sz w:val="28"/>
          <w:szCs w:val="28"/>
        </w:rPr>
        <w:t xml:space="preserve"> – Обновлённый тест-кейс 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«Добавление книги  (Загрузка файла)»</w:t>
      </w:r>
    </w:p>
    <w:p w14:paraId="3DE2CC90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4270"/>
        <w:gridCol w:w="2210"/>
      </w:tblGrid>
      <w:tr w:rsidR="00E43412" w:rsidRPr="00E43412" w14:paraId="1DF584E2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CE830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85B82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Добавление книги  (Загрузка файла)</w:t>
            </w:r>
          </w:p>
        </w:tc>
      </w:tr>
      <w:tr w:rsidR="00E43412" w:rsidRPr="00E43412" w14:paraId="7995AAFF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F7A31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38DD7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7C6651C9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CDE76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3260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9C07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3EEAC43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4F75FC8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46F27EB1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5C7E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6B504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Загрузка файла (.</w:t>
            </w:r>
            <w:r w:rsidRPr="00E43412">
              <w:rPr>
                <w:sz w:val="28"/>
                <w:szCs w:val="28"/>
                <w:lang w:val="en"/>
              </w:rPr>
              <w:t>fb</w:t>
            </w:r>
            <w:r w:rsidRPr="00E43412">
              <w:rPr>
                <w:sz w:val="28"/>
                <w:szCs w:val="28"/>
              </w:rPr>
              <w:t>2) со всеми метаданными</w:t>
            </w:r>
          </w:p>
        </w:tc>
      </w:tr>
      <w:tr w:rsidR="00E43412" w:rsidRPr="00E43412" w14:paraId="3E2EB290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F3252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5A6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5A353FC1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507A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83FE4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BF4E8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68569685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DBA25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Открыть окна личного кабинета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F075B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открыт личный кабинет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DFF21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EA2E7AB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D9616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Нажать на кнопку</w:t>
            </w:r>
          </w:p>
          <w:p w14:paraId="1A7B8F2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«Добавить книгу» 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2EBA7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Работа кнопки стала корректной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B4E4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2A9E69FB" w14:textId="77777777" w:rsidR="00E43412" w:rsidRDefault="00E43412" w:rsidP="00E43412">
      <w:pPr>
        <w:ind w:firstLine="851"/>
        <w:jc w:val="both"/>
        <w:rPr>
          <w:sz w:val="28"/>
          <w:szCs w:val="28"/>
        </w:rPr>
      </w:pPr>
    </w:p>
    <w:p w14:paraId="1A549A60" w14:textId="5DF1A69F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1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6</w:t>
      </w:r>
      <w:r w:rsidRPr="00E43412">
        <w:rPr>
          <w:sz w:val="28"/>
          <w:szCs w:val="28"/>
        </w:rPr>
        <w:t xml:space="preserve"> «Удаление книги (своей)»</w:t>
      </w:r>
    </w:p>
    <w:p w14:paraId="3AB326B3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2"/>
        <w:gridCol w:w="3653"/>
        <w:gridCol w:w="2210"/>
      </w:tblGrid>
      <w:tr w:rsidR="00E43412" w:rsidRPr="00E43412" w14:paraId="2C1B977B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E061F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1C134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Удаление книги (своей)</w:t>
            </w:r>
          </w:p>
        </w:tc>
      </w:tr>
      <w:tr w:rsidR="00E43412" w:rsidRPr="00E43412" w14:paraId="24ADF797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F0E9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30A1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6D60BA1A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0034A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0812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97552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30AAF53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298EFBD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604B0812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D064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AB0E2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Безвозвратное удаление файла</w:t>
            </w:r>
          </w:p>
        </w:tc>
      </w:tr>
      <w:tr w:rsidR="00E43412" w:rsidRPr="00E43412" w14:paraId="75F764C8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177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478B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4E4F3D22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2533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9FBA9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C67A5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1B91A1F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E914B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страницу личного кабинета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CDC39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Открыта страница личного кабинета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D580C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6AF700A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2BDEF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Выбрать фильтр «Мои книги» 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15A36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Успешное применение фильтра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2AF2B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8208326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6A03A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Нажать на кнопку «подробнее» у своей книги 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1A02B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открытие модального окна информации о книге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70E6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0948B256" w14:textId="77777777" w:rsidTr="00E43412">
        <w:trPr>
          <w:trHeight w:val="1296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541AB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 меню «подробнее» нажать на кнопку удаление книги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91335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Уведомление подтверждении удаления книги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6AB90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F6C9C60" w14:textId="77777777" w:rsidTr="00E43412">
        <w:trPr>
          <w:trHeight w:val="1296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EE459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Подтвердить нажатием кнопки удаление книги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07C1D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удаление книги с последующим уведомлением об успешном удалении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6183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44A0C2BD" w14:textId="77777777" w:rsidR="00993AFC" w:rsidRDefault="00993AFC" w:rsidP="00E43412">
      <w:pPr>
        <w:ind w:firstLine="851"/>
        <w:jc w:val="both"/>
        <w:rPr>
          <w:sz w:val="28"/>
          <w:szCs w:val="28"/>
        </w:rPr>
      </w:pPr>
    </w:p>
    <w:p w14:paraId="27A95390" w14:textId="75A135FB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2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7</w:t>
      </w:r>
      <w:r w:rsidRPr="00E43412">
        <w:rPr>
          <w:sz w:val="28"/>
          <w:szCs w:val="28"/>
        </w:rPr>
        <w:t xml:space="preserve"> «Поиск по названию»</w:t>
      </w:r>
    </w:p>
    <w:p w14:paraId="25F77622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8"/>
        <w:gridCol w:w="2947"/>
        <w:gridCol w:w="2210"/>
      </w:tblGrid>
      <w:tr w:rsidR="00E43412" w:rsidRPr="00E43412" w14:paraId="6E44E96A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7BC06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9034C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Поиск по названию</w:t>
            </w:r>
          </w:p>
        </w:tc>
      </w:tr>
      <w:tr w:rsidR="00E43412" w:rsidRPr="00E43412" w14:paraId="0FE768FC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BB79C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3B7AE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52536469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B3365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3829D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AA7B4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4547CF3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6EE495C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2C7D2A6F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3FFE1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02979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Нахождение книги по точному названию</w:t>
            </w:r>
          </w:p>
        </w:tc>
      </w:tr>
      <w:tr w:rsidR="00E43412" w:rsidRPr="00E43412" w14:paraId="6CB2AE3A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D1A3D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88305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3A0E4E6E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2CB6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1EA4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5D16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2E938E9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3A3C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Открыть страницу каталога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0F16F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открыта страница каталога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F1878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F94419A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39079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Ввести точное название книги в поисковую строку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E496C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отображение ввода в строке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7A0EB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F9600C5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A57BB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Нажать на кнопку поиска 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884CB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нахождение книги в поиске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2C5A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18A862A1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3CE306D4" w14:textId="1CDDD642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  <w:r w:rsidRPr="00E43412">
        <w:rPr>
          <w:sz w:val="28"/>
          <w:szCs w:val="28"/>
          <w:lang w:val="en"/>
        </w:rPr>
        <w:t>Таблица 1</w:t>
      </w:r>
      <w:r>
        <w:rPr>
          <w:sz w:val="28"/>
          <w:szCs w:val="28"/>
        </w:rPr>
        <w:t>3</w:t>
      </w:r>
      <w:r w:rsidRPr="00E43412">
        <w:rPr>
          <w:sz w:val="28"/>
          <w:szCs w:val="28"/>
          <w:lang w:val="en"/>
        </w:rPr>
        <w:t xml:space="preserve"> – Тест-кейс </w:t>
      </w:r>
      <w:r>
        <w:rPr>
          <w:sz w:val="28"/>
          <w:szCs w:val="28"/>
        </w:rPr>
        <w:t>8</w:t>
      </w:r>
      <w:r w:rsidRPr="00E43412">
        <w:rPr>
          <w:sz w:val="28"/>
          <w:szCs w:val="28"/>
          <w:lang w:val="en"/>
        </w:rPr>
        <w:t xml:space="preserve"> «Фильтрация»</w:t>
      </w:r>
    </w:p>
    <w:p w14:paraId="6C89D159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8"/>
        <w:gridCol w:w="3747"/>
        <w:gridCol w:w="2210"/>
      </w:tblGrid>
      <w:tr w:rsidR="00E43412" w:rsidRPr="00E43412" w14:paraId="7F52DFDB" w14:textId="77777777" w:rsidTr="00E43412">
        <w:trPr>
          <w:trHeight w:val="328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3137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29E56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Фильтрация</w:t>
            </w:r>
          </w:p>
        </w:tc>
      </w:tr>
      <w:tr w:rsidR="00E43412" w:rsidRPr="00E43412" w14:paraId="16F1C196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62D84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10289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7CAFA567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9C48B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9EA1A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C18E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1A430C5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193E0E1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1FEF1C68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6955D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0E982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Выбор конкретной категории в каталоге(год)</w:t>
            </w:r>
          </w:p>
        </w:tc>
      </w:tr>
      <w:tr w:rsidR="00E43412" w:rsidRPr="00E43412" w14:paraId="0258B141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21834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5BE7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4841F0DF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94ABC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8FE99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00F19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9FE4955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C276E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страницу каталога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573D6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Успешно открыта страница каталога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DA691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219A4637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5021A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 поисковой строке фильтрации ввести год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27494D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отображение ввода в строке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33D5B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7DE6986C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846E1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Нажать на кнопку поиска 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7F63F6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нахождение книги в поиске по году с помощью фильтра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2A896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57DE2FFD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1CEBD2D6" w14:textId="354A5803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4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9</w:t>
      </w:r>
      <w:r w:rsidRPr="00E43412">
        <w:rPr>
          <w:sz w:val="28"/>
          <w:szCs w:val="28"/>
        </w:rPr>
        <w:t xml:space="preserve"> «Добавить заметку»</w:t>
      </w:r>
    </w:p>
    <w:p w14:paraId="1E042F71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3"/>
        <w:gridCol w:w="3132"/>
        <w:gridCol w:w="2210"/>
      </w:tblGrid>
      <w:tr w:rsidR="00E43412" w:rsidRPr="00E43412" w14:paraId="0BECFB52" w14:textId="77777777" w:rsidTr="00DE0027">
        <w:trPr>
          <w:trHeight w:val="328"/>
        </w:trPr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9CC86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C12D2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Добавить заметку</w:t>
            </w:r>
          </w:p>
        </w:tc>
      </w:tr>
      <w:tr w:rsidR="00E43412" w:rsidRPr="00E43412" w14:paraId="7E2B0368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7232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01D3E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23DB882F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2E995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BDF32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26EB4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5F1BD14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4938D1F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23F2ACCD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4474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2FE86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Создание текстовой заметки к книге </w:t>
            </w:r>
          </w:p>
        </w:tc>
      </w:tr>
      <w:tr w:rsidR="00E43412" w:rsidRPr="00E43412" w14:paraId="5CE967A7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DC0CF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EA271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2C0BF6BE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3A5F8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6F095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C740C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437F8EFF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05AD9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Открыть страницу личного кабинета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E065A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 открыта страница личного кабинета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A860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2CA29EC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9D99E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Открыть модальное окно желаемой книги любого автора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257DB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модального окна выбранной книги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54D70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4CFAC013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6F84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>Нажать на кнопку «Заметка»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60C3AB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Появление выпадающего окна с полем для заметки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3F505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6707980" w14:textId="77777777" w:rsidTr="00DE0027">
        <w:trPr>
          <w:trHeight w:val="1284"/>
        </w:trPr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A76CE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Ввести в поле заметку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097EC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Успешный ввод в поле заметки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51A69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44E88FE" w14:textId="77777777" w:rsidTr="00DE0027">
        <w:trPr>
          <w:trHeight w:val="1284"/>
        </w:trPr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F1CF0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Нажать кнопку сохранить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A054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Заметка успешно создана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CB10C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23EA39B0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6E669649" w14:textId="478AD3D4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– Тест-кейс 1</w:t>
      </w:r>
      <w:r>
        <w:rPr>
          <w:sz w:val="28"/>
          <w:szCs w:val="28"/>
        </w:rPr>
        <w:t>0</w:t>
      </w:r>
      <w:r w:rsidRPr="00E43412">
        <w:rPr>
          <w:sz w:val="28"/>
          <w:szCs w:val="28"/>
        </w:rPr>
        <w:t xml:space="preserve"> «Читать книгу»</w:t>
      </w:r>
    </w:p>
    <w:p w14:paraId="70A05C23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  <w:gridCol w:w="3577"/>
        <w:gridCol w:w="2210"/>
      </w:tblGrid>
      <w:tr w:rsidR="00E43412" w:rsidRPr="00E43412" w14:paraId="0AA684B1" w14:textId="77777777" w:rsidTr="00DE0027">
        <w:trPr>
          <w:trHeight w:val="328"/>
        </w:trPr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FBA10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Название</w:t>
            </w:r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5D5C3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Читать книгу</w:t>
            </w:r>
          </w:p>
        </w:tc>
      </w:tr>
      <w:tr w:rsidR="00E43412" w:rsidRPr="00E43412" w14:paraId="0A7E1C49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3D395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Тип тестирования</w:t>
            </w:r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CCA90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Ручное</w:t>
            </w:r>
          </w:p>
        </w:tc>
      </w:tr>
      <w:tr w:rsidR="00E43412" w:rsidRPr="00E43412" w14:paraId="2F35B372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0FD7B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Действие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D34DF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Ожидаемый результат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63B9D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Пройден</w:t>
            </w:r>
          </w:p>
          <w:p w14:paraId="16DCC8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Провален</w:t>
            </w:r>
          </w:p>
          <w:p w14:paraId="2F035DE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- Заблокирован</w:t>
            </w:r>
          </w:p>
        </w:tc>
      </w:tr>
      <w:tr w:rsidR="00E43412" w:rsidRPr="00E43412" w14:paraId="508330F9" w14:textId="77777777" w:rsidTr="00DE0027">
        <w:trPr>
          <w:trHeight w:val="90"/>
        </w:trPr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31D8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Предусловие</w:t>
            </w:r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A816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читалки и корректный вывод текста</w:t>
            </w:r>
          </w:p>
        </w:tc>
      </w:tr>
      <w:tr w:rsidR="00E43412" w:rsidRPr="00E43412" w14:paraId="56A757E2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FA912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Шаги теста</w:t>
            </w:r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F77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0E4526C6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E3665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Запустить сайт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A37B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Успешный запуск сайта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98BAD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40916789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ED2AC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Открыть страницу личного кабинета или каталога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8F24FA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 открыта страница личного кабинета/каталога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8A815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1C918D82" w14:textId="77777777" w:rsidR="00DE0027" w:rsidRDefault="00DE0027">
      <w:pPr>
        <w:rPr>
          <w:sz w:val="28"/>
          <w:szCs w:val="28"/>
        </w:rPr>
      </w:pPr>
    </w:p>
    <w:p w14:paraId="570C8805" w14:textId="30EB6943" w:rsidR="00DE0027" w:rsidRDefault="00DE0027" w:rsidP="00DE0027">
      <w:pPr>
        <w:ind w:firstLine="851"/>
        <w:rPr>
          <w:sz w:val="28"/>
          <w:szCs w:val="28"/>
        </w:rPr>
      </w:pPr>
      <w:r>
        <w:rPr>
          <w:sz w:val="28"/>
          <w:szCs w:val="28"/>
        </w:rPr>
        <w:t>Продолжение таблицы 15</w:t>
      </w:r>
    </w:p>
    <w:p w14:paraId="7584E77B" w14:textId="77777777" w:rsidR="00DE0027" w:rsidRPr="00DE0027" w:rsidRDefault="00DE0027" w:rsidP="00DE0027">
      <w:pPr>
        <w:ind w:firstLine="851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  <w:gridCol w:w="3577"/>
        <w:gridCol w:w="2210"/>
      </w:tblGrid>
      <w:tr w:rsidR="00E43412" w:rsidRPr="00E43412" w14:paraId="48435AA1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DC6B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Открыть модальное окно желаемой книги любого автора 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FC388F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модального окна выбранной книги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12B1F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1A4FBD48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F8A7E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Нажать на кнопку «Читать книгу»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4E4BD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страницы с выбранной книгой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BF774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  <w:tr w:rsidR="00E43412" w:rsidRPr="00E43412" w14:paraId="5EE77038" w14:textId="77777777" w:rsidTr="00DE0027">
        <w:trPr>
          <w:trHeight w:val="1284"/>
        </w:trPr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1D288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Вывод текст книги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A7C34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Корректный вывод книги вместе с текстом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FBD35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>Пройден</w:t>
            </w:r>
          </w:p>
        </w:tc>
      </w:tr>
    </w:tbl>
    <w:p w14:paraId="17CF2DB0" w14:textId="5466E618" w:rsidR="008732E1" w:rsidRDefault="008732E1" w:rsidP="004E642A">
      <w:pPr>
        <w:ind w:firstLine="851"/>
        <w:jc w:val="both"/>
        <w:rPr>
          <w:sz w:val="28"/>
          <w:szCs w:val="28"/>
          <w:lang w:val="en-US"/>
        </w:rPr>
      </w:pPr>
    </w:p>
    <w:p w14:paraId="0A960150" w14:textId="77777777" w:rsidR="008732E1" w:rsidRDefault="008732E1">
      <w:pPr>
        <w:suppressAutoHyphens w:val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061D64B" w14:textId="2C9ABC8D" w:rsidR="00394A46" w:rsidRDefault="008732E1" w:rsidP="008732E1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Заключение</w:t>
      </w:r>
    </w:p>
    <w:p w14:paraId="695045B2" w14:textId="77777777" w:rsidR="008732E1" w:rsidRDefault="008732E1" w:rsidP="008732E1">
      <w:pPr>
        <w:jc w:val="center"/>
        <w:rPr>
          <w:sz w:val="28"/>
          <w:szCs w:val="28"/>
        </w:rPr>
      </w:pPr>
    </w:p>
    <w:p w14:paraId="44EF5AAE" w14:textId="77777777" w:rsidR="008732E1" w:rsidRDefault="008732E1" w:rsidP="008732E1">
      <w:pPr>
        <w:jc w:val="center"/>
        <w:rPr>
          <w:sz w:val="28"/>
          <w:szCs w:val="28"/>
        </w:rPr>
      </w:pPr>
    </w:p>
    <w:p w14:paraId="59CE119C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ходе выполнения учебной практики был разработан веб-проект «E-Book», предназначенный для чтения и управления электронной библиотекой пользователя.</w:t>
      </w:r>
    </w:p>
    <w:p w14:paraId="5186706D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процессе работы были выполнены основные этапы разработки программного продукта: проведено проектирование системы с использованием диаграмм, разработан пользовательский интерфейс, реализована серверная часть и спроектирована база данных. Также было проведено тестирование приложения, в результате которого проверена корректность работы основных функций и выявлены возможные ошибки.</w:t>
      </w:r>
    </w:p>
    <w:p w14:paraId="2D93EEE0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рамках практики были применены современные технологии разработки, включая язык программирования Python, фреймворк Flask, а также средства разработки пользовательского интерфейса. Использование данных инструментов позволило эффективно реализовать поставленные задачи.</w:t>
      </w:r>
    </w:p>
    <w:p w14:paraId="1F3FC2B8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результате выполнения работы были получены практические навыки проектирования, разработки и тестирования программных продуктов, а также опыт работы с инструментами визуализации и управления проектами.</w:t>
      </w:r>
    </w:p>
    <w:p w14:paraId="6C1DE149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Разработанное приложение может быть доработано и расширено в дальнейшем за счет добавления нового функционала и улучшения пользовательского интерфейса.</w:t>
      </w:r>
    </w:p>
    <w:p w14:paraId="3C7293DE" w14:textId="7A13CA65" w:rsidR="00C32956" w:rsidRDefault="00C32956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CAC2CA" w14:textId="5DD2A4E8" w:rsidR="00C32956" w:rsidRPr="00FE5DE6" w:rsidRDefault="00C32956" w:rsidP="00C32956">
      <w:pPr>
        <w:ind w:firstLine="851"/>
        <w:jc w:val="right"/>
        <w:rPr>
          <w:sz w:val="28"/>
          <w:szCs w:val="28"/>
        </w:rPr>
      </w:pPr>
      <w:r w:rsidRPr="00C32956">
        <w:rPr>
          <w:sz w:val="28"/>
          <w:szCs w:val="28"/>
        </w:rPr>
        <w:lastRenderedPageBreak/>
        <w:t>Приложение А</w:t>
      </w:r>
    </w:p>
    <w:p w14:paraId="54146DD3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032BF753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95BA38A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3B04332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E955A7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B5EA4E6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C8984C5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134E91BF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804C5D2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4D6439D5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8202AB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1C7CA6F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469BDD0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E4F4C9D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2AAD5BE9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0A189F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80B3E9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D2FB650" w14:textId="00376430" w:rsidR="00C32956" w:rsidRPr="00C32956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>ТЕХНИЧЕСКОЕ ЗАДАНИЕ</w:t>
      </w:r>
    </w:p>
    <w:p w14:paraId="31A3443E" w14:textId="79BCDB23" w:rsidR="00C32956" w:rsidRPr="00C32956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>на разработку веб-приложения</w:t>
      </w:r>
    </w:p>
    <w:p w14:paraId="538EF618" w14:textId="1F6A35C2" w:rsidR="00C32956" w:rsidRPr="00C32956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>«</w:t>
      </w:r>
      <w:r w:rsidRPr="00C10639">
        <w:rPr>
          <w:color w:val="000000" w:themeColor="text1"/>
          <w:sz w:val="28"/>
          <w:szCs w:val="28"/>
        </w:rPr>
        <w:t>Сервис</w:t>
      </w:r>
      <w:r w:rsidR="00C10639" w:rsidRPr="00C10639">
        <w:rPr>
          <w:color w:val="000000" w:themeColor="text1"/>
          <w:sz w:val="28"/>
          <w:szCs w:val="28"/>
        </w:rPr>
        <w:t xml:space="preserve"> чтения книг</w:t>
      </w:r>
      <w:r w:rsidRPr="00C32956">
        <w:rPr>
          <w:color w:val="FF0000"/>
          <w:sz w:val="28"/>
          <w:szCs w:val="28"/>
        </w:rPr>
        <w:t xml:space="preserve"> </w:t>
      </w:r>
      <w:r w:rsidRPr="00C32956">
        <w:rPr>
          <w:sz w:val="28"/>
          <w:szCs w:val="28"/>
        </w:rPr>
        <w:t xml:space="preserve">" </w:t>
      </w:r>
      <w:r>
        <w:rPr>
          <w:sz w:val="28"/>
          <w:szCs w:val="28"/>
          <w:lang w:val="en-US"/>
        </w:rPr>
        <w:t>E</w:t>
      </w:r>
      <w:r w:rsidRPr="00C10639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Book</w:t>
      </w:r>
      <w:r w:rsidRPr="00C32956">
        <w:rPr>
          <w:sz w:val="28"/>
          <w:szCs w:val="28"/>
        </w:rPr>
        <w:t xml:space="preserve"> "»</w:t>
      </w:r>
    </w:p>
    <w:p w14:paraId="64486DE4" w14:textId="76EC083C" w:rsidR="008732E1" w:rsidRPr="00C10639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 xml:space="preserve">Дата составления: </w:t>
      </w:r>
      <w:r>
        <w:rPr>
          <w:sz w:val="28"/>
          <w:szCs w:val="28"/>
        </w:rPr>
        <w:t>14</w:t>
      </w:r>
      <w:r w:rsidRPr="00C32956">
        <w:rPr>
          <w:sz w:val="28"/>
          <w:szCs w:val="28"/>
        </w:rPr>
        <w:t xml:space="preserve"> марта 2026 г.</w:t>
      </w:r>
    </w:p>
    <w:p w14:paraId="16157AFF" w14:textId="1D2354DE" w:rsidR="00C10639" w:rsidRPr="00C10639" w:rsidRDefault="00C10639">
      <w:pPr>
        <w:suppressAutoHyphens w:val="0"/>
        <w:rPr>
          <w:sz w:val="28"/>
          <w:szCs w:val="28"/>
        </w:rPr>
      </w:pPr>
      <w:r w:rsidRPr="00C10639">
        <w:rPr>
          <w:sz w:val="28"/>
          <w:szCs w:val="28"/>
        </w:rPr>
        <w:br w:type="page"/>
      </w:r>
    </w:p>
    <w:p w14:paraId="45F8E1E8" w14:textId="77777777" w:rsidR="00C10639" w:rsidRPr="00C10639" w:rsidRDefault="00C10639">
      <w:pPr>
        <w:numPr>
          <w:ilvl w:val="0"/>
          <w:numId w:val="1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lastRenderedPageBreak/>
        <w:t>Введение</w:t>
      </w:r>
    </w:p>
    <w:p w14:paraId="77FF5BDE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41BCE00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1A7444A5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Настоящее техническое задание описывает требования к разработке веб-сервиса «E-Book».</w:t>
      </w:r>
    </w:p>
    <w:p w14:paraId="797A1E1E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Цель проекта — создание системы для чтения, хранения, сортировки и фильтрации книг, а также отслеживания пользовательского прогресса чтения.</w:t>
      </w:r>
    </w:p>
    <w:p w14:paraId="5CE25D3B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18F028AE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731F95D8" w14:textId="77777777" w:rsidR="00C10639" w:rsidRPr="00C10639" w:rsidRDefault="00C10639">
      <w:pPr>
        <w:numPr>
          <w:ilvl w:val="0"/>
          <w:numId w:val="1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Общие сведения</w:t>
      </w:r>
    </w:p>
    <w:p w14:paraId="1DC47183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72FAD024" w14:textId="77777777" w:rsidR="003C657E" w:rsidRPr="003C657E" w:rsidRDefault="003C657E" w:rsidP="003C657E">
      <w:pPr>
        <w:ind w:firstLine="851"/>
        <w:jc w:val="both"/>
        <w:rPr>
          <w:sz w:val="28"/>
          <w:szCs w:val="28"/>
        </w:rPr>
      </w:pPr>
    </w:p>
    <w:p w14:paraId="2B8C9798" w14:textId="5489B07F" w:rsidR="00C10639" w:rsidRDefault="00C10639" w:rsidP="003C657E">
      <w:pPr>
        <w:ind w:firstLine="851"/>
        <w:jc w:val="both"/>
        <w:rPr>
          <w:sz w:val="28"/>
          <w:szCs w:val="28"/>
          <w:lang w:val="en-US"/>
        </w:rPr>
      </w:pPr>
      <w:r w:rsidRPr="003C657E">
        <w:rPr>
          <w:sz w:val="28"/>
          <w:szCs w:val="28"/>
        </w:rPr>
        <w:t>Заказчик – Кошкина А.А.</w:t>
      </w:r>
    </w:p>
    <w:p w14:paraId="2D99C880" w14:textId="77777777" w:rsidR="003C657E" w:rsidRP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0697A312" w14:textId="005AAED2" w:rsidR="00C10639" w:rsidRPr="003C657E" w:rsidRDefault="00C10639" w:rsidP="003C657E">
      <w:pPr>
        <w:ind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Команда разработки:</w:t>
      </w:r>
    </w:p>
    <w:p w14:paraId="11F04885" w14:textId="50B21A5F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Проект-менеджер – Куликов Андрей;</w:t>
      </w:r>
    </w:p>
    <w:p w14:paraId="1C38609D" w14:textId="5BAA7D43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Технический лидер – Чимбай Роман;</w:t>
      </w:r>
    </w:p>
    <w:p w14:paraId="06F16351" w14:textId="36944982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Фронтенд-разработчик – Коротких Татьяна;</w:t>
      </w:r>
    </w:p>
    <w:p w14:paraId="09BD7A75" w14:textId="2EEB9AF3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Бэкенд-разработчик – Чимбай Роман;</w:t>
      </w:r>
    </w:p>
    <w:p w14:paraId="7A81A1C7" w14:textId="1FA42243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Тестировщик – Рулёв Илья.</w:t>
      </w:r>
    </w:p>
    <w:p w14:paraId="40EBFDF9" w14:textId="77777777" w:rsidR="003C657E" w:rsidRPr="003C657E" w:rsidRDefault="003C657E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</w:p>
    <w:p w14:paraId="144373C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Тип системы: веб-приложение</w:t>
      </w:r>
    </w:p>
    <w:p w14:paraId="7ABC5953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Назначение системы:</w:t>
      </w:r>
    </w:p>
    <w:p w14:paraId="26BBB76B" w14:textId="20795DE7" w:rsidR="00C10639" w:rsidRPr="00C10639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чтение книг внутри сервиса</w:t>
      </w:r>
      <w:r w:rsidRPr="003C657E">
        <w:rPr>
          <w:sz w:val="28"/>
          <w:szCs w:val="28"/>
        </w:rPr>
        <w:t>;</w:t>
      </w:r>
    </w:p>
    <w:p w14:paraId="0A785DDD" w14:textId="1FA88EC2" w:rsidR="00C10639" w:rsidRPr="00C10639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ведение личной библиотеки</w:t>
      </w:r>
      <w:r w:rsidRPr="003C657E">
        <w:rPr>
          <w:sz w:val="28"/>
          <w:szCs w:val="28"/>
        </w:rPr>
        <w:t>;</w:t>
      </w:r>
    </w:p>
    <w:p w14:paraId="46B5A088" w14:textId="3EFA33F8" w:rsidR="00C10639" w:rsidRPr="00C10639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сортировка и фильтрация книг</w:t>
      </w:r>
      <w:r w:rsidRPr="003C657E">
        <w:rPr>
          <w:sz w:val="28"/>
          <w:szCs w:val="28"/>
        </w:rPr>
        <w:t>;</w:t>
      </w:r>
    </w:p>
    <w:p w14:paraId="40DC528E" w14:textId="2D2D53F2" w:rsidR="00C10639" w:rsidRPr="003C657E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отслеживание прогресса чтения</w:t>
      </w:r>
      <w:r w:rsidRPr="003C657E">
        <w:rPr>
          <w:sz w:val="28"/>
          <w:szCs w:val="28"/>
        </w:rPr>
        <w:t>.</w:t>
      </w:r>
    </w:p>
    <w:p w14:paraId="6535958E" w14:textId="77777777" w:rsidR="003C657E" w:rsidRPr="00C10639" w:rsidRDefault="003C657E" w:rsidP="003C657E">
      <w:pPr>
        <w:ind w:left="851"/>
        <w:jc w:val="both"/>
        <w:rPr>
          <w:sz w:val="28"/>
          <w:szCs w:val="28"/>
        </w:rPr>
      </w:pPr>
    </w:p>
    <w:p w14:paraId="5F57E08F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Целевая аудитория: широкая (без ограничений по возрасту и опыту)</w:t>
      </w:r>
    </w:p>
    <w:p w14:paraId="6C1CE44F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Роли пользователей:</w:t>
      </w:r>
    </w:p>
    <w:p w14:paraId="2B6F8F54" w14:textId="5C8D90B6" w:rsidR="00C10639" w:rsidRPr="00C10639" w:rsidRDefault="00C10639">
      <w:pPr>
        <w:numPr>
          <w:ilvl w:val="0"/>
          <w:numId w:val="17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Гость (неавторизованный пользователь)</w:t>
      </w:r>
      <w:r w:rsidRPr="003C657E">
        <w:rPr>
          <w:sz w:val="28"/>
          <w:szCs w:val="28"/>
        </w:rPr>
        <w:t>;</w:t>
      </w:r>
    </w:p>
    <w:p w14:paraId="71DA6141" w14:textId="3DF58EFA" w:rsidR="00C10639" w:rsidRPr="00C10639" w:rsidRDefault="00C10639">
      <w:pPr>
        <w:numPr>
          <w:ilvl w:val="0"/>
          <w:numId w:val="17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Пользователь (авторизованный пользователь)</w:t>
      </w:r>
      <w:r w:rsidRPr="003C657E">
        <w:rPr>
          <w:sz w:val="28"/>
          <w:szCs w:val="28"/>
        </w:rPr>
        <w:t>.</w:t>
      </w:r>
    </w:p>
    <w:p w14:paraId="4DD82989" w14:textId="53B751DC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Возможности ролей:</w:t>
      </w:r>
    </w:p>
    <w:p w14:paraId="78BE3E7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Гость:</w:t>
      </w:r>
    </w:p>
    <w:p w14:paraId="356E4E71" w14:textId="107AE623" w:rsidR="00C10639" w:rsidRPr="00C10639" w:rsidRDefault="00C10639">
      <w:pPr>
        <w:numPr>
          <w:ilvl w:val="0"/>
          <w:numId w:val="13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Просмотр контента</w:t>
      </w:r>
      <w:r w:rsidRPr="003C657E">
        <w:rPr>
          <w:sz w:val="28"/>
          <w:szCs w:val="28"/>
        </w:rPr>
        <w:t>.</w:t>
      </w:r>
    </w:p>
    <w:p w14:paraId="63C41359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Пользователь:</w:t>
      </w:r>
    </w:p>
    <w:p w14:paraId="7427366A" w14:textId="5AB2BA16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Доступ к личному кабинету</w:t>
      </w:r>
      <w:r w:rsidRPr="003C657E">
        <w:rPr>
          <w:sz w:val="28"/>
          <w:szCs w:val="28"/>
        </w:rPr>
        <w:t>;</w:t>
      </w:r>
    </w:p>
    <w:p w14:paraId="1F5F6EBB" w14:textId="1EFC937C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Управление библиотекой</w:t>
      </w:r>
      <w:r w:rsidRPr="003C657E">
        <w:rPr>
          <w:sz w:val="28"/>
          <w:szCs w:val="28"/>
        </w:rPr>
        <w:t>;</w:t>
      </w:r>
    </w:p>
    <w:p w14:paraId="2B27B6E7" w14:textId="63C88754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Чтение книг</w:t>
      </w:r>
      <w:r w:rsidRPr="003C657E">
        <w:rPr>
          <w:sz w:val="28"/>
          <w:szCs w:val="28"/>
        </w:rPr>
        <w:t>;</w:t>
      </w:r>
    </w:p>
    <w:p w14:paraId="2DA093E3" w14:textId="55DB93F8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Работа с заметками, оценками и статусами</w:t>
      </w:r>
      <w:r w:rsidRPr="003C657E">
        <w:rPr>
          <w:sz w:val="28"/>
          <w:szCs w:val="28"/>
        </w:rPr>
        <w:t>.</w:t>
      </w:r>
    </w:p>
    <w:p w14:paraId="04562863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4EB497BB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785804ED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3. Требования к функциональности</w:t>
      </w:r>
    </w:p>
    <w:p w14:paraId="63C1E351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1A83802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203A97EF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Работа с книгами:</w:t>
      </w:r>
    </w:p>
    <w:p w14:paraId="02E368D2" w14:textId="028BA653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Чтение книг внутри сервиса</w:t>
      </w:r>
      <w:r w:rsidRPr="003C657E">
        <w:rPr>
          <w:sz w:val="28"/>
          <w:szCs w:val="28"/>
        </w:rPr>
        <w:t>;</w:t>
      </w:r>
    </w:p>
    <w:p w14:paraId="6938EE38" w14:textId="55A6FED9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Добавление книг пользователем</w:t>
      </w:r>
      <w:r w:rsidRPr="003C657E">
        <w:rPr>
          <w:sz w:val="28"/>
          <w:szCs w:val="28"/>
        </w:rPr>
        <w:t>;</w:t>
      </w:r>
    </w:p>
    <w:p w14:paraId="4817C172" w14:textId="52B06F34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Скачивание книг</w:t>
      </w:r>
      <w:r w:rsidRPr="003C657E">
        <w:rPr>
          <w:sz w:val="28"/>
          <w:szCs w:val="28"/>
        </w:rPr>
        <w:t>;</w:t>
      </w:r>
    </w:p>
    <w:p w14:paraId="526520DC" w14:textId="6AA83970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Подсчет количества скачиваний</w:t>
      </w:r>
      <w:r w:rsidRPr="003C657E">
        <w:rPr>
          <w:sz w:val="28"/>
          <w:szCs w:val="28"/>
        </w:rPr>
        <w:t>;</w:t>
      </w:r>
    </w:p>
    <w:p w14:paraId="0CAA67B9" w14:textId="52538F2B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Закладки (место остановки чтения)</w:t>
      </w:r>
      <w:r w:rsidRPr="003C657E">
        <w:rPr>
          <w:sz w:val="28"/>
          <w:szCs w:val="28"/>
        </w:rPr>
        <w:t>.</w:t>
      </w:r>
    </w:p>
    <w:p w14:paraId="27E63980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144668A2" w14:textId="49BE62EF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Поиск:</w:t>
      </w:r>
    </w:p>
    <w:p w14:paraId="6C28D13D" w14:textId="42786950" w:rsidR="00C10639" w:rsidRPr="00C10639" w:rsidRDefault="00C10639">
      <w:pPr>
        <w:numPr>
          <w:ilvl w:val="0"/>
          <w:numId w:val="20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Поиск по ключевым словам</w:t>
      </w:r>
      <w:r w:rsidRPr="003C657E">
        <w:rPr>
          <w:sz w:val="28"/>
          <w:szCs w:val="28"/>
        </w:rPr>
        <w:t>;</w:t>
      </w:r>
    </w:p>
    <w:p w14:paraId="74EFF6D1" w14:textId="55B4749D" w:rsidR="00C10639" w:rsidRPr="00C10639" w:rsidRDefault="00C10639">
      <w:pPr>
        <w:numPr>
          <w:ilvl w:val="0"/>
          <w:numId w:val="20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Поиск по описанию</w:t>
      </w:r>
      <w:r w:rsidRPr="003C657E">
        <w:rPr>
          <w:sz w:val="28"/>
          <w:szCs w:val="28"/>
        </w:rPr>
        <w:t>.</w:t>
      </w:r>
    </w:p>
    <w:p w14:paraId="0F97882C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Фильтрация:</w:t>
      </w:r>
    </w:p>
    <w:p w14:paraId="434FB8EE" w14:textId="206CED85" w:rsidR="00C10639" w:rsidRPr="00C10639" w:rsidRDefault="00C10639">
      <w:pPr>
        <w:numPr>
          <w:ilvl w:val="0"/>
          <w:numId w:val="21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жанрам</w:t>
      </w:r>
      <w:r w:rsidRPr="003C657E">
        <w:rPr>
          <w:sz w:val="28"/>
          <w:szCs w:val="28"/>
        </w:rPr>
        <w:t>;</w:t>
      </w:r>
    </w:p>
    <w:p w14:paraId="64765E19" w14:textId="0DE0CE6D" w:rsidR="00C10639" w:rsidRPr="00C10639" w:rsidRDefault="00C10639">
      <w:pPr>
        <w:numPr>
          <w:ilvl w:val="0"/>
          <w:numId w:val="21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автору</w:t>
      </w:r>
      <w:r w:rsidRPr="003C657E">
        <w:rPr>
          <w:sz w:val="28"/>
          <w:szCs w:val="28"/>
        </w:rPr>
        <w:t>;</w:t>
      </w:r>
    </w:p>
    <w:p w14:paraId="2C04C48B" w14:textId="045BED8A" w:rsidR="00C10639" w:rsidRPr="00C10639" w:rsidRDefault="00C10639">
      <w:pPr>
        <w:numPr>
          <w:ilvl w:val="0"/>
          <w:numId w:val="21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статусу</w:t>
      </w:r>
      <w:r w:rsidRPr="003C657E">
        <w:rPr>
          <w:sz w:val="28"/>
          <w:szCs w:val="28"/>
        </w:rPr>
        <w:t>.</w:t>
      </w:r>
    </w:p>
    <w:p w14:paraId="4337B5F8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Сортировка:</w:t>
      </w:r>
    </w:p>
    <w:p w14:paraId="4B4CD56B" w14:textId="0F970650" w:rsidR="00C10639" w:rsidRPr="00C10639" w:rsidRDefault="00C10639">
      <w:pPr>
        <w:numPr>
          <w:ilvl w:val="0"/>
          <w:numId w:val="2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дате прочтения</w:t>
      </w:r>
      <w:r w:rsidRPr="003C657E">
        <w:rPr>
          <w:sz w:val="28"/>
          <w:szCs w:val="28"/>
        </w:rPr>
        <w:t>;</w:t>
      </w:r>
    </w:p>
    <w:p w14:paraId="5DA43A0B" w14:textId="06EA8EB2" w:rsidR="00C10639" w:rsidRPr="00C10639" w:rsidRDefault="00C10639">
      <w:pPr>
        <w:numPr>
          <w:ilvl w:val="0"/>
          <w:numId w:val="2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году</w:t>
      </w:r>
      <w:r w:rsidRPr="00C10639">
        <w:rPr>
          <w:sz w:val="28"/>
          <w:szCs w:val="28"/>
          <w:lang w:val="en-US"/>
        </w:rPr>
        <w:t xml:space="preserve"> </w:t>
      </w:r>
      <w:r w:rsidRPr="00C10639">
        <w:rPr>
          <w:sz w:val="28"/>
          <w:szCs w:val="28"/>
        </w:rPr>
        <w:t>выхода</w:t>
      </w:r>
      <w:r w:rsidRPr="003C657E">
        <w:rPr>
          <w:sz w:val="28"/>
          <w:szCs w:val="28"/>
        </w:rPr>
        <w:t>.</w:t>
      </w:r>
    </w:p>
    <w:p w14:paraId="082C56A5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2319B8E1" w14:textId="4638B2B3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Личный кабинет:</w:t>
      </w:r>
    </w:p>
    <w:p w14:paraId="2CD65400" w14:textId="6F70E61A" w:rsidR="00C10639" w:rsidRPr="00C10639" w:rsidRDefault="00C10639">
      <w:pPr>
        <w:numPr>
          <w:ilvl w:val="0"/>
          <w:numId w:val="23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Коллекция книг пользователя</w:t>
      </w:r>
      <w:r w:rsidRPr="003C657E">
        <w:rPr>
          <w:sz w:val="28"/>
          <w:szCs w:val="28"/>
        </w:rPr>
        <w:t>.</w:t>
      </w:r>
    </w:p>
    <w:p w14:paraId="727C7CBC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Статусы книг:</w:t>
      </w:r>
    </w:p>
    <w:p w14:paraId="2CCA1C1A" w14:textId="16230D9A" w:rsidR="00C10639" w:rsidRPr="00C10639" w:rsidRDefault="00C10639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</w:t>
      </w:r>
      <w:r w:rsidRPr="00C10639">
        <w:rPr>
          <w:sz w:val="28"/>
          <w:szCs w:val="28"/>
        </w:rPr>
        <w:t>рочитана</w:t>
      </w:r>
      <w:r w:rsidRPr="003C657E">
        <w:rPr>
          <w:sz w:val="28"/>
          <w:szCs w:val="28"/>
        </w:rPr>
        <w:t>;</w:t>
      </w:r>
    </w:p>
    <w:p w14:paraId="60A4E92F" w14:textId="230CD46E" w:rsidR="00C10639" w:rsidRPr="00C10639" w:rsidRDefault="00C10639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читаю</w:t>
      </w:r>
      <w:r w:rsidRPr="003C657E">
        <w:rPr>
          <w:sz w:val="28"/>
          <w:szCs w:val="28"/>
        </w:rPr>
        <w:t>;</w:t>
      </w:r>
    </w:p>
    <w:p w14:paraId="3192A4D0" w14:textId="5593D2DA" w:rsidR="00C10639" w:rsidRPr="00C10639" w:rsidRDefault="00C10639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отложена</w:t>
      </w:r>
      <w:r w:rsidRPr="003C657E">
        <w:rPr>
          <w:sz w:val="28"/>
          <w:szCs w:val="28"/>
        </w:rPr>
        <w:t>;</w:t>
      </w:r>
    </w:p>
    <w:p w14:paraId="61C99940" w14:textId="3CE1C0AF" w:rsidR="00C10639" w:rsidRPr="00C10639" w:rsidRDefault="00863691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желаемое</w:t>
      </w:r>
      <w:r w:rsidR="00C10639" w:rsidRPr="003C657E">
        <w:rPr>
          <w:sz w:val="28"/>
          <w:szCs w:val="28"/>
        </w:rPr>
        <w:t>.</w:t>
      </w:r>
    </w:p>
    <w:p w14:paraId="0DAB35F8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Жанры:</w:t>
      </w:r>
    </w:p>
    <w:p w14:paraId="7C421234" w14:textId="731A5DF7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Возможность выбора из списка;</w:t>
      </w:r>
    </w:p>
    <w:p w14:paraId="0DC14E0E" w14:textId="16CDE016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Возможность ручного ввода;</w:t>
      </w:r>
    </w:p>
    <w:p w14:paraId="4BDC179F" w14:textId="6231426B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Возможность назначения нескольких жанров;</w:t>
      </w:r>
    </w:p>
    <w:p w14:paraId="558312DD" w14:textId="653DDE89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Управление пользовательскими жанрами.</w:t>
      </w:r>
    </w:p>
    <w:p w14:paraId="27A4AAD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Заметки и оценки:</w:t>
      </w:r>
    </w:p>
    <w:p w14:paraId="7339A262" w14:textId="116EC968" w:rsidR="00C10639" w:rsidRPr="003C657E" w:rsidRDefault="00C10639">
      <w:pPr>
        <w:pStyle w:val="af3"/>
        <w:numPr>
          <w:ilvl w:val="0"/>
          <w:numId w:val="2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Добавление нескольких заметок к книге;</w:t>
      </w:r>
    </w:p>
    <w:p w14:paraId="05178BFB" w14:textId="5A127712" w:rsidR="00C10639" w:rsidRPr="003C657E" w:rsidRDefault="00C10639">
      <w:pPr>
        <w:pStyle w:val="af3"/>
        <w:numPr>
          <w:ilvl w:val="0"/>
          <w:numId w:val="2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Оценка книги (1–5);</w:t>
      </w:r>
    </w:p>
    <w:p w14:paraId="7361D1C1" w14:textId="118F1EEA" w:rsidR="00C10639" w:rsidRPr="003C657E" w:rsidRDefault="00C10639">
      <w:pPr>
        <w:pStyle w:val="af3"/>
        <w:numPr>
          <w:ilvl w:val="0"/>
          <w:numId w:val="2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Сохранение даты прочтения.</w:t>
      </w:r>
    </w:p>
    <w:p w14:paraId="57FD0677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Формы:</w:t>
      </w:r>
    </w:p>
    <w:p w14:paraId="20EDD73B" w14:textId="13045BB2" w:rsidR="00C10639" w:rsidRPr="003C657E" w:rsidRDefault="00C10639">
      <w:pPr>
        <w:pStyle w:val="af3"/>
        <w:numPr>
          <w:ilvl w:val="0"/>
          <w:numId w:val="27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Регистрация;</w:t>
      </w:r>
    </w:p>
    <w:p w14:paraId="5F66AE4D" w14:textId="68AE565A" w:rsidR="00C10639" w:rsidRPr="003C657E" w:rsidRDefault="00C10639">
      <w:pPr>
        <w:pStyle w:val="af3"/>
        <w:numPr>
          <w:ilvl w:val="0"/>
          <w:numId w:val="27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Обратная связь.</w:t>
      </w:r>
    </w:p>
    <w:p w14:paraId="57956981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1A8F2992" w14:textId="2804B4B6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Email-уведомления:</w:t>
      </w:r>
    </w:p>
    <w:p w14:paraId="013A97DE" w14:textId="1C8E1D3D" w:rsidR="00C10639" w:rsidRPr="003C657E" w:rsidRDefault="00C10639">
      <w:pPr>
        <w:pStyle w:val="af3"/>
        <w:numPr>
          <w:ilvl w:val="0"/>
          <w:numId w:val="28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Уведомления о публикации книг от авторов, на которых подписан пользователь;</w:t>
      </w:r>
    </w:p>
    <w:p w14:paraId="3FE0C5C0" w14:textId="5FE38474" w:rsidR="00C10639" w:rsidRDefault="00C10639">
      <w:pPr>
        <w:pStyle w:val="af3"/>
        <w:numPr>
          <w:ilvl w:val="0"/>
          <w:numId w:val="28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Подтверждение при авторизации</w:t>
      </w:r>
      <w:r w:rsidR="00D7734C">
        <w:rPr>
          <w:sz w:val="28"/>
          <w:szCs w:val="28"/>
        </w:rPr>
        <w:t>;</w:t>
      </w:r>
    </w:p>
    <w:p w14:paraId="7E8D81C1" w14:textId="7E65C4DA" w:rsidR="00863691" w:rsidRPr="003C657E" w:rsidRDefault="00863691">
      <w:pPr>
        <w:pStyle w:val="af3"/>
        <w:numPr>
          <w:ilvl w:val="0"/>
          <w:numId w:val="28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Сброс пароля</w:t>
      </w:r>
      <w:r w:rsidR="00D7734C">
        <w:rPr>
          <w:sz w:val="28"/>
          <w:szCs w:val="28"/>
        </w:rPr>
        <w:t>.</w:t>
      </w:r>
    </w:p>
    <w:p w14:paraId="16D3A377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62DD886B" w14:textId="0DE49FD0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Статистика:</w:t>
      </w:r>
    </w:p>
    <w:p w14:paraId="67C76814" w14:textId="5478781A" w:rsidR="00C10639" w:rsidRPr="003C657E" w:rsidRDefault="002A59BA">
      <w:pPr>
        <w:pStyle w:val="af3"/>
        <w:numPr>
          <w:ilvl w:val="0"/>
          <w:numId w:val="29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Средняя оценка</w:t>
      </w:r>
      <w:r w:rsidR="00C10639" w:rsidRPr="003C657E">
        <w:rPr>
          <w:sz w:val="28"/>
          <w:szCs w:val="28"/>
        </w:rPr>
        <w:t>;</w:t>
      </w:r>
    </w:p>
    <w:p w14:paraId="475004A6" w14:textId="700DA480" w:rsidR="003C657E" w:rsidRPr="002A59BA" w:rsidRDefault="002A59BA">
      <w:pPr>
        <w:pStyle w:val="af3"/>
        <w:numPr>
          <w:ilvl w:val="0"/>
          <w:numId w:val="29"/>
        </w:numPr>
        <w:ind w:left="0" w:firstLine="851"/>
        <w:jc w:val="both"/>
        <w:rPr>
          <w:sz w:val="28"/>
          <w:szCs w:val="28"/>
          <w:lang w:val="en-US"/>
        </w:rPr>
      </w:pPr>
      <w:r w:rsidRPr="003C657E">
        <w:rPr>
          <w:sz w:val="28"/>
          <w:szCs w:val="28"/>
        </w:rPr>
        <w:t>С</w:t>
      </w:r>
      <w:r w:rsidR="00C10639" w:rsidRPr="003C657E">
        <w:rPr>
          <w:sz w:val="28"/>
          <w:szCs w:val="28"/>
        </w:rPr>
        <w:t>качиваний</w:t>
      </w:r>
      <w:r>
        <w:rPr>
          <w:sz w:val="28"/>
          <w:szCs w:val="28"/>
        </w:rPr>
        <w:t>.</w:t>
      </w:r>
    </w:p>
    <w:p w14:paraId="23FAD636" w14:textId="77777777" w:rsidR="002A59BA" w:rsidRDefault="002A59BA" w:rsidP="00261267">
      <w:pPr>
        <w:pStyle w:val="af3"/>
        <w:ind w:left="851"/>
        <w:jc w:val="both"/>
        <w:rPr>
          <w:sz w:val="28"/>
          <w:szCs w:val="28"/>
          <w:lang w:val="en-US"/>
        </w:rPr>
      </w:pPr>
    </w:p>
    <w:p w14:paraId="384CB0A4" w14:textId="5032C8D9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Главная страница:</w:t>
      </w:r>
    </w:p>
    <w:p w14:paraId="71214FED" w14:textId="5586DDAC" w:rsidR="00C10639" w:rsidRPr="003C657E" w:rsidRDefault="002A59BA">
      <w:pPr>
        <w:pStyle w:val="af3"/>
        <w:numPr>
          <w:ilvl w:val="0"/>
          <w:numId w:val="30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Лидеры чтений</w:t>
      </w:r>
      <w:r w:rsidR="00C10639" w:rsidRPr="003C657E">
        <w:rPr>
          <w:sz w:val="28"/>
          <w:szCs w:val="28"/>
        </w:rPr>
        <w:t>;</w:t>
      </w:r>
    </w:p>
    <w:p w14:paraId="26043AD3" w14:textId="1984CD00" w:rsidR="00C10639" w:rsidRPr="003C657E" w:rsidRDefault="00C10639">
      <w:pPr>
        <w:pStyle w:val="af3"/>
        <w:numPr>
          <w:ilvl w:val="0"/>
          <w:numId w:val="30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Топ книг (по оценка</w:t>
      </w:r>
      <w:r w:rsidR="002A59BA">
        <w:rPr>
          <w:sz w:val="28"/>
          <w:szCs w:val="28"/>
        </w:rPr>
        <w:t>м</w:t>
      </w:r>
      <w:r w:rsidRPr="003C657E">
        <w:rPr>
          <w:sz w:val="28"/>
          <w:szCs w:val="28"/>
        </w:rPr>
        <w:t>);</w:t>
      </w:r>
    </w:p>
    <w:p w14:paraId="0B5170B8" w14:textId="633B0D84" w:rsidR="00C10639" w:rsidRPr="003C657E" w:rsidRDefault="00C10639">
      <w:pPr>
        <w:pStyle w:val="af3"/>
        <w:numPr>
          <w:ilvl w:val="0"/>
          <w:numId w:val="30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Поиск с фильтрацией.</w:t>
      </w:r>
    </w:p>
    <w:p w14:paraId="4E5E01EF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78CE3FC0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077D056B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4. Технические требования</w:t>
      </w:r>
    </w:p>
    <w:p w14:paraId="62459A4F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4D9D871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233DAAA2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Тип приложения: веб-приложение</w:t>
      </w:r>
    </w:p>
    <w:p w14:paraId="0FC7CBD7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Поддержка загрузки файлов:</w:t>
      </w:r>
    </w:p>
    <w:p w14:paraId="7EE3B96A" w14:textId="18C9DF45" w:rsidR="00C10639" w:rsidRPr="003C657E" w:rsidRDefault="00C10639">
      <w:pPr>
        <w:pStyle w:val="af3"/>
        <w:numPr>
          <w:ilvl w:val="0"/>
          <w:numId w:val="31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jpg, png</w:t>
      </w:r>
      <w:r w:rsidR="00422A82">
        <w:rPr>
          <w:sz w:val="28"/>
          <w:szCs w:val="28"/>
          <w:lang w:val="en-US"/>
        </w:rPr>
        <w:t>, webq, jpeg</w:t>
      </w:r>
      <w:r w:rsidRPr="003C657E">
        <w:rPr>
          <w:sz w:val="28"/>
          <w:szCs w:val="28"/>
        </w:rPr>
        <w:t>;</w:t>
      </w:r>
    </w:p>
    <w:p w14:paraId="014D0E33" w14:textId="6B827C95" w:rsidR="00C10639" w:rsidRPr="003C657E" w:rsidRDefault="00C10639">
      <w:pPr>
        <w:pStyle w:val="af3"/>
        <w:numPr>
          <w:ilvl w:val="0"/>
          <w:numId w:val="31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fb2, pdf, docx.</w:t>
      </w:r>
    </w:p>
    <w:p w14:paraId="4F390AAF" w14:textId="77777777" w:rsidR="0023064E" w:rsidRDefault="0023064E" w:rsidP="003C657E">
      <w:pPr>
        <w:ind w:firstLine="851"/>
        <w:jc w:val="both"/>
        <w:rPr>
          <w:sz w:val="28"/>
          <w:szCs w:val="28"/>
        </w:rPr>
      </w:pPr>
    </w:p>
    <w:p w14:paraId="4E7D1A9A" w14:textId="75AC0405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 xml:space="preserve">Предпросмотр изображений — </w:t>
      </w:r>
      <w:r w:rsidR="0023064E">
        <w:rPr>
          <w:sz w:val="28"/>
          <w:szCs w:val="28"/>
        </w:rPr>
        <w:t>есть</w:t>
      </w:r>
    </w:p>
    <w:p w14:paraId="6BFE68C5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7EABA00B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1A064FA5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5. Требования к интерфейсу</w:t>
      </w:r>
    </w:p>
    <w:p w14:paraId="27F68CBD" w14:textId="77777777" w:rsidR="003C657E" w:rsidRPr="00C10639" w:rsidRDefault="003C657E" w:rsidP="0023064E">
      <w:pPr>
        <w:jc w:val="both"/>
        <w:rPr>
          <w:sz w:val="28"/>
          <w:szCs w:val="28"/>
        </w:rPr>
      </w:pPr>
    </w:p>
    <w:p w14:paraId="100D64D2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Общие требования:</w:t>
      </w:r>
    </w:p>
    <w:p w14:paraId="6CE17DAA" w14:textId="00916B31" w:rsidR="00C10639" w:rsidRPr="003C657E" w:rsidRDefault="00C10639">
      <w:pPr>
        <w:pStyle w:val="af3"/>
        <w:numPr>
          <w:ilvl w:val="0"/>
          <w:numId w:val="32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Интерфейс должен быть интуитивно понятным;</w:t>
      </w:r>
    </w:p>
    <w:p w14:paraId="219ED780" w14:textId="3A704846" w:rsidR="00C10639" w:rsidRPr="003C657E" w:rsidRDefault="00C10639">
      <w:pPr>
        <w:pStyle w:val="af3"/>
        <w:numPr>
          <w:ilvl w:val="0"/>
          <w:numId w:val="32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Стиль — спокойный, «кофейный»;</w:t>
      </w:r>
    </w:p>
    <w:p w14:paraId="65BDFCF9" w14:textId="07F25519" w:rsidR="00C10639" w:rsidRPr="003C657E" w:rsidRDefault="00C10639">
      <w:pPr>
        <w:pStyle w:val="af3"/>
        <w:numPr>
          <w:ilvl w:val="0"/>
          <w:numId w:val="32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Наличие анимаций.</w:t>
      </w:r>
    </w:p>
    <w:p w14:paraId="23E23E29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1C4ABF2A" w14:textId="76AB477B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Страницы:</w:t>
      </w:r>
    </w:p>
    <w:p w14:paraId="7A947C7B" w14:textId="72D6EDDE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Главная;</w:t>
      </w:r>
    </w:p>
    <w:p w14:paraId="2D786CCD" w14:textId="713AAB9F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 продукте;</w:t>
      </w:r>
    </w:p>
    <w:p w14:paraId="7FF2C085" w14:textId="7000FEC4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Контакты;</w:t>
      </w:r>
    </w:p>
    <w:p w14:paraId="1ED0BC88" w14:textId="102B8103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Каталог (ленточный формат);</w:t>
      </w:r>
    </w:p>
    <w:p w14:paraId="48DD7DF4" w14:textId="5EACD5F6" w:rsidR="00C10639" w:rsidRPr="003C657E" w:rsidRDefault="0023064E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Личный кабинет</w:t>
      </w:r>
      <w:r w:rsidR="00C10639" w:rsidRPr="003C657E">
        <w:rPr>
          <w:sz w:val="28"/>
          <w:szCs w:val="28"/>
        </w:rPr>
        <w:t>.</w:t>
      </w:r>
    </w:p>
    <w:p w14:paraId="5182F5E5" w14:textId="63232EB2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lastRenderedPageBreak/>
        <w:t xml:space="preserve"> Карточка книги:</w:t>
      </w:r>
    </w:p>
    <w:p w14:paraId="28203EC4" w14:textId="6F6CC4E1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Отображается в виде модального окна.</w:t>
      </w:r>
    </w:p>
    <w:p w14:paraId="60FFDA0E" w14:textId="77777777" w:rsidR="003C657E" w:rsidRPr="00FE5DE6" w:rsidRDefault="003C657E" w:rsidP="003C657E">
      <w:pPr>
        <w:ind w:firstLine="851"/>
        <w:jc w:val="both"/>
        <w:rPr>
          <w:sz w:val="28"/>
          <w:szCs w:val="28"/>
        </w:rPr>
      </w:pPr>
    </w:p>
    <w:p w14:paraId="37D154A0" w14:textId="5CE89097" w:rsidR="00C10639" w:rsidRPr="003C657E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Адаптивность:</w:t>
      </w:r>
    </w:p>
    <w:p w14:paraId="3B0E58EA" w14:textId="42BF168F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Мобильные устройства;</w:t>
      </w:r>
    </w:p>
    <w:p w14:paraId="3075CBD8" w14:textId="4D57E6E7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Десктоп</w:t>
      </w:r>
      <w:r w:rsidR="003C657E" w:rsidRPr="003C657E">
        <w:rPr>
          <w:sz w:val="28"/>
          <w:szCs w:val="28"/>
        </w:rPr>
        <w:t>ные устройства</w:t>
      </w:r>
      <w:r w:rsidRPr="003C657E">
        <w:rPr>
          <w:sz w:val="28"/>
          <w:szCs w:val="28"/>
        </w:rPr>
        <w:t>.</w:t>
      </w:r>
    </w:p>
    <w:p w14:paraId="5A80E837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2953E1D2" w14:textId="525D25D3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Навигация:</w:t>
      </w:r>
    </w:p>
    <w:p w14:paraId="120B0398" w14:textId="2100051A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Мобильная версия — меню навигации снизу;</w:t>
      </w:r>
    </w:p>
    <w:p w14:paraId="4B958A93" w14:textId="60FC12F8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Десктоп — меню навигации сверху.</w:t>
      </w:r>
    </w:p>
    <w:p w14:paraId="42F2179F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0C1110B3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5C811004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6. Требования к безопасности и надежности</w:t>
      </w:r>
    </w:p>
    <w:p w14:paraId="5E5060D0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76A71FC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4C9EF2F7" w14:textId="4856BD91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Обеспечение безопасности пользовательских данных;</w:t>
      </w:r>
    </w:p>
    <w:p w14:paraId="08DBBAAF" w14:textId="76DE4700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Ограничение доступа в зависимости от роли пользователя;</w:t>
      </w:r>
    </w:p>
    <w:p w14:paraId="709593F4" w14:textId="339F070D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Высокая скорость работы системы;</w:t>
      </w:r>
    </w:p>
    <w:p w14:paraId="3559E350" w14:textId="169E11C1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Быстрый отклик интерфейса;</w:t>
      </w:r>
    </w:p>
    <w:p w14:paraId="54724EA6" w14:textId="41709653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Реализация резервного копирования.</w:t>
      </w:r>
    </w:p>
    <w:p w14:paraId="4040274C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07B81F09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78306526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7. Этапы и сроки выполнения</w:t>
      </w:r>
    </w:p>
    <w:p w14:paraId="73A55B23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2587982A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29A64321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Общий срок разработки: 11 дней</w:t>
      </w:r>
    </w:p>
    <w:p w14:paraId="6A6A14BD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Дата начала разработки: 13.04.2026</w:t>
      </w:r>
    </w:p>
    <w:p w14:paraId="02AA8901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Дата окончания разработки: 24.04.2026</w:t>
      </w:r>
    </w:p>
    <w:p w14:paraId="0E26A3A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Предполагаемые этапы:</w:t>
      </w:r>
    </w:p>
    <w:p w14:paraId="7B5FF768" w14:textId="469D2B97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Анализ и проектирование</w:t>
      </w:r>
      <w:r w:rsidRPr="003C657E">
        <w:rPr>
          <w:sz w:val="28"/>
          <w:szCs w:val="28"/>
        </w:rPr>
        <w:t>;</w:t>
      </w:r>
    </w:p>
    <w:p w14:paraId="2BA33928" w14:textId="4AEECF8D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Разработка интерфейса</w:t>
      </w:r>
      <w:r w:rsidRPr="003C657E">
        <w:rPr>
          <w:sz w:val="28"/>
          <w:szCs w:val="28"/>
        </w:rPr>
        <w:t>;</w:t>
      </w:r>
    </w:p>
    <w:p w14:paraId="2FD48E6C" w14:textId="4BC7CC20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Реализация функциональности</w:t>
      </w:r>
      <w:r w:rsidRPr="003C657E">
        <w:rPr>
          <w:sz w:val="28"/>
          <w:szCs w:val="28"/>
        </w:rPr>
        <w:t>;</w:t>
      </w:r>
    </w:p>
    <w:p w14:paraId="08688560" w14:textId="6EE46A1D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Тестирование</w:t>
      </w:r>
      <w:r w:rsidRPr="003C657E">
        <w:rPr>
          <w:sz w:val="28"/>
          <w:szCs w:val="28"/>
        </w:rPr>
        <w:t>;</w:t>
      </w:r>
    </w:p>
    <w:p w14:paraId="2CD179EF" w14:textId="582A6EAB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Доработка и исправление ошибок</w:t>
      </w:r>
      <w:r w:rsidRPr="003C657E">
        <w:rPr>
          <w:sz w:val="28"/>
          <w:szCs w:val="28"/>
        </w:rPr>
        <w:t>;</w:t>
      </w:r>
    </w:p>
    <w:p w14:paraId="7B3F994B" w14:textId="1743CD04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Подготовка к сдаче проекта</w:t>
      </w:r>
      <w:r w:rsidRPr="003C657E">
        <w:rPr>
          <w:sz w:val="28"/>
          <w:szCs w:val="28"/>
        </w:rPr>
        <w:t>.</w:t>
      </w:r>
    </w:p>
    <w:p w14:paraId="51E8B96C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D771838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681E42B8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8. Прочие условия</w:t>
      </w:r>
    </w:p>
    <w:p w14:paraId="6BF2688E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</w:p>
    <w:p w14:paraId="5967B69E" w14:textId="7F5418F5" w:rsidR="00C10639" w:rsidRPr="003C657E" w:rsidRDefault="00C10639">
      <w:pPr>
        <w:pStyle w:val="af3"/>
        <w:numPr>
          <w:ilvl w:val="0"/>
          <w:numId w:val="3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SEO-оптимизация не требуется;</w:t>
      </w:r>
    </w:p>
    <w:p w14:paraId="71E5FEAF" w14:textId="584E6983" w:rsidR="00C10639" w:rsidRPr="003C657E" w:rsidRDefault="00C10639">
      <w:pPr>
        <w:pStyle w:val="af3"/>
        <w:numPr>
          <w:ilvl w:val="0"/>
          <w:numId w:val="3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Система должна быть готова к дальнейшему расширению;</w:t>
      </w:r>
    </w:p>
    <w:p w14:paraId="6F7B77A0" w14:textId="366F65AF" w:rsidR="00C10639" w:rsidRPr="00FE5DE6" w:rsidRDefault="00C10639">
      <w:pPr>
        <w:pStyle w:val="af3"/>
        <w:numPr>
          <w:ilvl w:val="0"/>
          <w:numId w:val="3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lastRenderedPageBreak/>
        <w:t>Код должен быть структурирован и поддерживаем;</w:t>
      </w:r>
    </w:p>
    <w:p w14:paraId="296A88BD" w14:textId="29D2BCCA" w:rsidR="00FE5DE6" w:rsidRPr="00A5224C" w:rsidRDefault="00FE5DE6">
      <w:pPr>
        <w:suppressAutoHyphens w:val="0"/>
        <w:rPr>
          <w:sz w:val="28"/>
          <w:szCs w:val="28"/>
        </w:rPr>
      </w:pPr>
      <w:r w:rsidRPr="00A5224C">
        <w:rPr>
          <w:sz w:val="28"/>
          <w:szCs w:val="28"/>
        </w:rPr>
        <w:br w:type="page"/>
      </w:r>
    </w:p>
    <w:p w14:paraId="1A962065" w14:textId="56225F75" w:rsidR="00EB5013" w:rsidRDefault="00EB5013" w:rsidP="001E28E8">
      <w:pPr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Приложение Б </w:t>
      </w:r>
    </w:p>
    <w:p w14:paraId="55F05E25" w14:textId="77777777" w:rsidR="009919A6" w:rsidRDefault="009919A6" w:rsidP="001E28E8">
      <w:pPr>
        <w:jc w:val="right"/>
        <w:rPr>
          <w:sz w:val="28"/>
          <w:szCs w:val="28"/>
        </w:rPr>
      </w:pPr>
    </w:p>
    <w:p w14:paraId="405972FF" w14:textId="77777777" w:rsidR="009919A6" w:rsidRDefault="009919A6" w:rsidP="001E28E8">
      <w:pPr>
        <w:jc w:val="right"/>
        <w:rPr>
          <w:sz w:val="28"/>
          <w:szCs w:val="28"/>
        </w:rPr>
      </w:pPr>
    </w:p>
    <w:p w14:paraId="6A4BB3F9" w14:textId="77777777" w:rsidR="009919A6" w:rsidRDefault="009919A6" w:rsidP="001E28E8">
      <w:pPr>
        <w:jc w:val="right"/>
        <w:rPr>
          <w:sz w:val="28"/>
          <w:szCs w:val="28"/>
        </w:rPr>
      </w:pPr>
    </w:p>
    <w:p w14:paraId="596DFC5F" w14:textId="77777777" w:rsidR="009919A6" w:rsidRDefault="009919A6" w:rsidP="001E28E8">
      <w:pPr>
        <w:jc w:val="right"/>
        <w:rPr>
          <w:sz w:val="28"/>
          <w:szCs w:val="28"/>
        </w:rPr>
      </w:pPr>
    </w:p>
    <w:p w14:paraId="68821E05" w14:textId="77777777" w:rsidR="009919A6" w:rsidRPr="009919A6" w:rsidRDefault="009919A6" w:rsidP="001E28E8">
      <w:pPr>
        <w:jc w:val="right"/>
        <w:rPr>
          <w:sz w:val="36"/>
          <w:szCs w:val="36"/>
        </w:rPr>
      </w:pPr>
    </w:p>
    <w:p w14:paraId="76668751" w14:textId="77777777" w:rsidR="009919A6" w:rsidRDefault="009919A6" w:rsidP="001E28E8">
      <w:pPr>
        <w:jc w:val="right"/>
        <w:rPr>
          <w:sz w:val="36"/>
          <w:szCs w:val="36"/>
        </w:rPr>
      </w:pPr>
    </w:p>
    <w:p w14:paraId="11B8920F" w14:textId="77777777" w:rsidR="009919A6" w:rsidRDefault="009919A6" w:rsidP="001E28E8">
      <w:pPr>
        <w:jc w:val="right"/>
        <w:rPr>
          <w:sz w:val="36"/>
          <w:szCs w:val="36"/>
        </w:rPr>
      </w:pPr>
    </w:p>
    <w:p w14:paraId="43222310" w14:textId="77777777" w:rsidR="009919A6" w:rsidRPr="009919A6" w:rsidRDefault="009919A6" w:rsidP="001E28E8">
      <w:pPr>
        <w:jc w:val="right"/>
        <w:rPr>
          <w:sz w:val="36"/>
          <w:szCs w:val="36"/>
        </w:rPr>
      </w:pPr>
    </w:p>
    <w:p w14:paraId="2D003A23" w14:textId="4F4B387A" w:rsidR="00EB5013" w:rsidRPr="009919A6" w:rsidRDefault="00EB5013" w:rsidP="009919A6">
      <w:pPr>
        <w:jc w:val="center"/>
        <w:rPr>
          <w:sz w:val="36"/>
          <w:szCs w:val="36"/>
        </w:rPr>
      </w:pPr>
      <w:r w:rsidRPr="009919A6">
        <w:rPr>
          <w:sz w:val="36"/>
          <w:szCs w:val="36"/>
        </w:rPr>
        <w:t>Руководство пользователя</w:t>
      </w:r>
    </w:p>
    <w:p w14:paraId="27708196" w14:textId="2D00B830" w:rsidR="00EB5013" w:rsidRPr="009919A6" w:rsidRDefault="009919A6" w:rsidP="009919A6">
      <w:pPr>
        <w:jc w:val="center"/>
        <w:rPr>
          <w:i/>
          <w:iCs/>
          <w:color w:val="BF4E14" w:themeColor="accent2" w:themeShade="BF"/>
          <w:sz w:val="40"/>
          <w:szCs w:val="40"/>
        </w:rPr>
      </w:pPr>
      <w:r w:rsidRPr="009919A6">
        <w:rPr>
          <w:sz w:val="40"/>
          <w:szCs w:val="40"/>
        </w:rPr>
        <w:t xml:space="preserve">Инструкция для понимаю куда </w:t>
      </w:r>
      <w:r w:rsidRPr="009919A6">
        <w:rPr>
          <w:i/>
          <w:iCs/>
          <w:color w:val="BF4E14" w:themeColor="accent2" w:themeShade="BF"/>
          <w:sz w:val="40"/>
          <w:szCs w:val="40"/>
        </w:rPr>
        <w:t>*тыкать*</w:t>
      </w:r>
    </w:p>
    <w:p w14:paraId="2DE0BDED" w14:textId="77777777" w:rsidR="009919A6" w:rsidRDefault="009919A6" w:rsidP="009919A6">
      <w:pPr>
        <w:jc w:val="center"/>
        <w:rPr>
          <w:i/>
          <w:iCs/>
          <w:color w:val="BF4E14" w:themeColor="accent2" w:themeShade="BF"/>
          <w:sz w:val="32"/>
          <w:szCs w:val="32"/>
        </w:rPr>
      </w:pPr>
    </w:p>
    <w:p w14:paraId="18AB8F1E" w14:textId="189178B7" w:rsidR="009919A6" w:rsidRDefault="009919A6" w:rsidP="009919A6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5299320" wp14:editId="0A117021">
            <wp:extent cx="3688080" cy="36880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447" cy="368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8101" w14:textId="77777777" w:rsidR="009919A6" w:rsidRDefault="009919A6">
      <w:pPr>
        <w:suppressAutoHyphens w:val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BA2DD42" w14:textId="71F5578C" w:rsidR="009919A6" w:rsidRPr="00863C97" w:rsidRDefault="009919A6" w:rsidP="00863C97">
      <w:pPr>
        <w:pStyle w:val="af"/>
        <w:rPr>
          <w:color w:val="80340D" w:themeColor="accent2" w:themeShade="80"/>
        </w:rPr>
      </w:pPr>
      <w:r w:rsidRPr="00863C97">
        <w:rPr>
          <w:color w:val="80340D" w:themeColor="accent2" w:themeShade="80"/>
        </w:rPr>
        <w:lastRenderedPageBreak/>
        <w:t>Оглавление</w:t>
      </w:r>
    </w:p>
    <w:p w14:paraId="37640613" w14:textId="5638524A" w:rsidR="00C17C74" w:rsidRDefault="00C17C74">
      <w:pPr>
        <w:suppressAutoHyphens w:val="0"/>
        <w:rPr>
          <w:sz w:val="32"/>
          <w:szCs w:val="32"/>
        </w:rPr>
      </w:pPr>
    </w:p>
    <w:p w14:paraId="7559DB95" w14:textId="45318CBF" w:rsidR="00132627" w:rsidRPr="00863C97" w:rsidRDefault="00132627" w:rsidP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>Общая информация</w:t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Pr="00863C97">
        <w:rPr>
          <w:color w:val="BF4E14" w:themeColor="accent2" w:themeShade="BF"/>
          <w:sz w:val="32"/>
          <w:szCs w:val="32"/>
        </w:rPr>
        <w:t>34</w:t>
      </w:r>
    </w:p>
    <w:p w14:paraId="03B17E03" w14:textId="28729437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Начало работы </w:t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Pr="00863C97">
        <w:rPr>
          <w:i/>
          <w:iCs/>
          <w:sz w:val="32"/>
          <w:szCs w:val="32"/>
        </w:rPr>
        <w:t>34</w:t>
      </w:r>
    </w:p>
    <w:p w14:paraId="3A38B59F" w14:textId="171A715D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Регистрация пользователя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35</w:t>
      </w:r>
    </w:p>
    <w:p w14:paraId="3DEFB002" w14:textId="3D0551CA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Авторизация пользователя </w:t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Pr="00863C97">
        <w:rPr>
          <w:i/>
          <w:iCs/>
          <w:sz w:val="32"/>
          <w:szCs w:val="32"/>
        </w:rPr>
        <w:t>36</w:t>
      </w:r>
    </w:p>
    <w:p w14:paraId="128CDBBB" w14:textId="5A0C3E3C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Главная страница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37</w:t>
      </w:r>
    </w:p>
    <w:p w14:paraId="29C9F05F" w14:textId="2E275658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Поиск и фильтрация книг </w:t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Pr="00863C97">
        <w:rPr>
          <w:i/>
          <w:iCs/>
          <w:sz w:val="32"/>
          <w:szCs w:val="32"/>
        </w:rPr>
        <w:t>37</w:t>
      </w:r>
    </w:p>
    <w:p w14:paraId="0DC2A678" w14:textId="3730D696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Просмотр книги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38</w:t>
      </w:r>
    </w:p>
    <w:p w14:paraId="4E1C19BB" w14:textId="56D34289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Добавление книги </w:t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Pr="00863C97">
        <w:rPr>
          <w:i/>
          <w:iCs/>
          <w:sz w:val="32"/>
          <w:szCs w:val="32"/>
        </w:rPr>
        <w:t>39</w:t>
      </w:r>
    </w:p>
    <w:p w14:paraId="5ECC8A74" w14:textId="7E986016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Заметки и оценки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39</w:t>
      </w:r>
    </w:p>
    <w:p w14:paraId="1856E73A" w14:textId="77777777" w:rsidR="00132627" w:rsidRDefault="00132627">
      <w:pPr>
        <w:suppressAutoHyphens w:val="0"/>
        <w:rPr>
          <w:rFonts w:ascii="Arial" w:hAnsi="Arial"/>
          <w:b/>
          <w:i/>
          <w:color w:val="80340D" w:themeColor="accent2" w:themeShade="80"/>
          <w:sz w:val="40"/>
        </w:rPr>
      </w:pPr>
      <w:r>
        <w:rPr>
          <w:color w:val="80340D" w:themeColor="accent2" w:themeShade="80"/>
        </w:rPr>
        <w:br w:type="page"/>
      </w:r>
    </w:p>
    <w:p w14:paraId="42A65C83" w14:textId="705C19CE" w:rsidR="001E28E8" w:rsidRPr="00C17C74" w:rsidRDefault="001E28E8" w:rsidP="00C17C74">
      <w:pPr>
        <w:pStyle w:val="af"/>
        <w:rPr>
          <w:color w:val="80340D" w:themeColor="accent2" w:themeShade="80"/>
        </w:rPr>
      </w:pPr>
      <w:r w:rsidRPr="00C17C74">
        <w:rPr>
          <w:color w:val="80340D" w:themeColor="accent2" w:themeShade="80"/>
        </w:rPr>
        <w:lastRenderedPageBreak/>
        <w:t>Общая информация</w:t>
      </w:r>
    </w:p>
    <w:p w14:paraId="03822233" w14:textId="77777777" w:rsidR="00C17C74" w:rsidRDefault="00C17C74" w:rsidP="00C17C74">
      <w:pPr>
        <w:pStyle w:val="af0"/>
        <w:spacing w:line="240" w:lineRule="auto"/>
      </w:pPr>
    </w:p>
    <w:p w14:paraId="56FAF2CC" w14:textId="77777777" w:rsidR="00C17C74" w:rsidRPr="00C17C74" w:rsidRDefault="00C17C74" w:rsidP="00C17C74">
      <w:pPr>
        <w:pStyle w:val="a9"/>
        <w:rPr>
          <w:lang w:val="ru-RU"/>
        </w:rPr>
      </w:pPr>
    </w:p>
    <w:p w14:paraId="0337F48C" w14:textId="77777777" w:rsidR="001E28E8" w:rsidRPr="001E28E8" w:rsidRDefault="001E28E8" w:rsidP="00007CA4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Веб-приложение «E-Book» предназначено для чтения электронных книг, управления личной библиотекой и отслеживания прогресса чтения.</w:t>
      </w:r>
    </w:p>
    <w:p w14:paraId="14AD4201" w14:textId="77777777" w:rsidR="001E28E8" w:rsidRDefault="001E28E8" w:rsidP="00007CA4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Система предоставляет пользователю возможность добавлять книги, сортировать их, вести заметки и получать уведомления.</w:t>
      </w:r>
    </w:p>
    <w:p w14:paraId="44ADE215" w14:textId="77777777" w:rsidR="00C17C74" w:rsidRDefault="00C17C74" w:rsidP="00C17C74">
      <w:pPr>
        <w:jc w:val="both"/>
        <w:rPr>
          <w:sz w:val="28"/>
          <w:szCs w:val="28"/>
        </w:rPr>
      </w:pPr>
    </w:p>
    <w:p w14:paraId="39F80477" w14:textId="77777777" w:rsidR="00C17C74" w:rsidRPr="001E28E8" w:rsidRDefault="00C17C74" w:rsidP="00C17C74">
      <w:pPr>
        <w:jc w:val="both"/>
        <w:rPr>
          <w:sz w:val="28"/>
          <w:szCs w:val="28"/>
        </w:rPr>
      </w:pPr>
    </w:p>
    <w:p w14:paraId="3BE79B3C" w14:textId="790CE337" w:rsidR="001E28E8" w:rsidRPr="00C17C74" w:rsidRDefault="001E28E8" w:rsidP="00C17C74">
      <w:pPr>
        <w:pStyle w:val="af"/>
        <w:rPr>
          <w:color w:val="80340D" w:themeColor="accent2" w:themeShade="80"/>
        </w:rPr>
      </w:pPr>
      <w:r w:rsidRPr="00C17C74">
        <w:rPr>
          <w:color w:val="80340D" w:themeColor="accent2" w:themeShade="80"/>
        </w:rPr>
        <w:t>Начало работы</w:t>
      </w:r>
    </w:p>
    <w:p w14:paraId="5487F1E7" w14:textId="77777777" w:rsidR="00C17C74" w:rsidRDefault="00C17C74" w:rsidP="001E27A9">
      <w:pPr>
        <w:pStyle w:val="af0"/>
        <w:spacing w:line="240" w:lineRule="auto"/>
      </w:pPr>
    </w:p>
    <w:p w14:paraId="04E6FB41" w14:textId="77777777" w:rsidR="001E27A9" w:rsidRPr="001E27A9" w:rsidRDefault="001E27A9" w:rsidP="001E27A9">
      <w:pPr>
        <w:pStyle w:val="a9"/>
        <w:rPr>
          <w:lang w:val="ru-RU"/>
        </w:rPr>
      </w:pPr>
    </w:p>
    <w:p w14:paraId="3F3B3360" w14:textId="70C04DCA" w:rsidR="001E28E8" w:rsidRPr="001E28E8" w:rsidRDefault="001E28E8" w:rsidP="00FC519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начала работы с </w:t>
      </w:r>
      <w:r w:rsidR="008807C8">
        <w:rPr>
          <w:sz w:val="28"/>
          <w:szCs w:val="28"/>
        </w:rPr>
        <w:t>сервисом</w:t>
      </w:r>
      <w:r w:rsidRPr="001E28E8">
        <w:rPr>
          <w:sz w:val="28"/>
          <w:szCs w:val="28"/>
        </w:rPr>
        <w:t xml:space="preserve"> пользователю необходимо открыть веб-приложение в браузере</w:t>
      </w:r>
      <w:r w:rsidR="008807C8">
        <w:rPr>
          <w:sz w:val="28"/>
          <w:szCs w:val="28"/>
        </w:rPr>
        <w:t xml:space="preserve"> через телефон или компьютер</w:t>
      </w:r>
      <w:r w:rsidR="00C17C74">
        <w:rPr>
          <w:sz w:val="28"/>
          <w:szCs w:val="28"/>
        </w:rPr>
        <w:t>. Открыть его можно по ссылке</w:t>
      </w:r>
      <w:r w:rsidR="008807C8">
        <w:rPr>
          <w:sz w:val="28"/>
          <w:szCs w:val="28"/>
        </w:rPr>
        <w:t>:</w:t>
      </w:r>
      <w:r w:rsidR="00C17C74">
        <w:rPr>
          <w:sz w:val="28"/>
          <w:szCs w:val="28"/>
        </w:rPr>
        <w:t xml:space="preserve"> </w:t>
      </w:r>
      <w:hyperlink r:id="rId15" w:history="1">
        <w:r w:rsidR="008807C8" w:rsidRPr="00591CA2">
          <w:rPr>
            <w:rStyle w:val="a5"/>
            <w:sz w:val="28"/>
            <w:szCs w:val="28"/>
          </w:rPr>
          <w:t>https://e-book-76xn.onrender.com/</w:t>
        </w:r>
      </w:hyperlink>
      <w:r w:rsidR="008807C8">
        <w:rPr>
          <w:sz w:val="28"/>
          <w:szCs w:val="28"/>
        </w:rPr>
        <w:t xml:space="preserve"> .</w:t>
      </w:r>
    </w:p>
    <w:p w14:paraId="5D2EB6E6" w14:textId="0BE4667C" w:rsidR="001E28E8" w:rsidRDefault="001E28E8" w:rsidP="00FC519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После открытия </w:t>
      </w:r>
      <w:r w:rsidR="008807C8">
        <w:rPr>
          <w:sz w:val="28"/>
          <w:szCs w:val="28"/>
        </w:rPr>
        <w:t>главной страницы пользователь может ознакомиться с</w:t>
      </w:r>
      <w:r w:rsidR="00BD34CB">
        <w:rPr>
          <w:sz w:val="28"/>
          <w:szCs w:val="28"/>
        </w:rPr>
        <w:t xml:space="preserve"> кнопками</w:t>
      </w:r>
      <w:r w:rsidR="008807C8">
        <w:rPr>
          <w:sz w:val="28"/>
          <w:szCs w:val="28"/>
        </w:rPr>
        <w:t xml:space="preserve"> </w:t>
      </w:r>
      <w:r w:rsidR="008807C8" w:rsidRPr="008807C8">
        <w:rPr>
          <w:i/>
          <w:iCs/>
          <w:color w:val="BF4E14" w:themeColor="accent2" w:themeShade="BF"/>
          <w:sz w:val="28"/>
          <w:szCs w:val="28"/>
        </w:rPr>
        <w:t>Меню перехода по страницам</w:t>
      </w:r>
    </w:p>
    <w:p w14:paraId="2A3496BA" w14:textId="08AE6EF1" w:rsidR="00BD34CB" w:rsidRDefault="00BD34CB" w:rsidP="00C17C74">
      <w:pPr>
        <w:pStyle w:val="af3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0584C" wp14:editId="5C0CB6A0">
                <wp:simplePos x="0" y="0"/>
                <wp:positionH relativeFrom="column">
                  <wp:posOffset>1714709</wp:posOffset>
                </wp:positionH>
                <wp:positionV relativeFrom="paragraph">
                  <wp:posOffset>23495</wp:posOffset>
                </wp:positionV>
                <wp:extent cx="137160" cy="453390"/>
                <wp:effectExtent l="19050" t="19050" r="53340" b="4191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45339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3DD9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1" o:spid="_x0000_s1026" type="#_x0000_t32" style="position:absolute;margin-left:135pt;margin-top:1.85pt;width:10.8pt;height: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" strokecolor="#e97132 [3205]" strokeweight="3pt">
                <v:stroke endarrow="block" joinstyle="miter"/>
              </v:shape>
            </w:pict>
          </mc:Fallback>
        </mc:AlternateContent>
      </w:r>
    </w:p>
    <w:p w14:paraId="3AB5D89C" w14:textId="7A2C1855" w:rsidR="00C17C74" w:rsidRDefault="00C17C74" w:rsidP="00C17C74">
      <w:pPr>
        <w:pStyle w:val="af3"/>
        <w:jc w:val="both"/>
        <w:rPr>
          <w:sz w:val="28"/>
          <w:szCs w:val="28"/>
        </w:rPr>
      </w:pPr>
    </w:p>
    <w:p w14:paraId="571EB48A" w14:textId="15F6CB07" w:rsidR="00C17C74" w:rsidRPr="00C17C74" w:rsidRDefault="008807C8" w:rsidP="008807C8">
      <w:pPr>
        <w:pStyle w:val="af3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7D79426" wp14:editId="0061404B">
            <wp:extent cx="5939790" cy="2852420"/>
            <wp:effectExtent l="0" t="0" r="381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D5D7" w14:textId="77777777" w:rsidR="00BD34CB" w:rsidRDefault="00BD34CB" w:rsidP="008807C8">
      <w:pPr>
        <w:jc w:val="center"/>
        <w:rPr>
          <w:sz w:val="28"/>
          <w:szCs w:val="28"/>
        </w:rPr>
      </w:pPr>
    </w:p>
    <w:p w14:paraId="642B8B44" w14:textId="064A4619" w:rsidR="001E28E8" w:rsidRPr="001E28E8" w:rsidRDefault="001E28E8" w:rsidP="008807C8">
      <w:pPr>
        <w:jc w:val="center"/>
        <w:rPr>
          <w:i/>
          <w:iCs/>
          <w:sz w:val="28"/>
          <w:szCs w:val="28"/>
        </w:rPr>
      </w:pPr>
      <w:r w:rsidRPr="001E28E8">
        <w:rPr>
          <w:sz w:val="28"/>
          <w:szCs w:val="28"/>
        </w:rPr>
        <w:t xml:space="preserve">Рисунок 1 – </w:t>
      </w:r>
      <w:r w:rsidRPr="001E28E8">
        <w:rPr>
          <w:i/>
          <w:iCs/>
          <w:sz w:val="28"/>
          <w:szCs w:val="28"/>
        </w:rPr>
        <w:t>Стартовая страница приложения</w:t>
      </w:r>
    </w:p>
    <w:p w14:paraId="758A9740" w14:textId="5F6B921D" w:rsidR="001E28E8" w:rsidRDefault="001E28E8" w:rsidP="001E28E8">
      <w:pPr>
        <w:jc w:val="right"/>
        <w:rPr>
          <w:sz w:val="28"/>
          <w:szCs w:val="28"/>
        </w:rPr>
      </w:pPr>
    </w:p>
    <w:p w14:paraId="0EEA7DC6" w14:textId="519B371E" w:rsidR="00BF67A7" w:rsidRDefault="00BF67A7">
      <w:pPr>
        <w:suppressAutoHyphens w:val="0"/>
        <w:rPr>
          <w:b/>
          <w:bCs/>
          <w:color w:val="80340D" w:themeColor="accent2" w:themeShade="80"/>
          <w:sz w:val="28"/>
          <w:szCs w:val="28"/>
        </w:rPr>
      </w:pPr>
      <w:r>
        <w:rPr>
          <w:b/>
          <w:bCs/>
          <w:color w:val="80340D" w:themeColor="accent2" w:themeShade="80"/>
          <w:sz w:val="28"/>
          <w:szCs w:val="28"/>
        </w:rPr>
        <w:br w:type="page"/>
      </w:r>
    </w:p>
    <w:p w14:paraId="60D97380" w14:textId="0AB24946" w:rsidR="001E28E8" w:rsidRPr="00A5224C" w:rsidRDefault="001E28E8" w:rsidP="00BD34CB">
      <w:pPr>
        <w:pStyle w:val="af"/>
        <w:rPr>
          <w:color w:val="80340D" w:themeColor="accent2" w:themeShade="80"/>
          <w:sz w:val="38"/>
          <w:szCs w:val="38"/>
        </w:rPr>
      </w:pPr>
      <w:r w:rsidRPr="00C158E0">
        <w:rPr>
          <w:color w:val="80340D" w:themeColor="accent2" w:themeShade="80"/>
          <w:sz w:val="38"/>
          <w:szCs w:val="38"/>
        </w:rPr>
        <w:lastRenderedPageBreak/>
        <w:t>Регистрация пользователя</w:t>
      </w:r>
    </w:p>
    <w:p w14:paraId="43E13BF2" w14:textId="77777777" w:rsidR="00C158E0" w:rsidRPr="00A5224C" w:rsidRDefault="00C158E0" w:rsidP="00C158E0">
      <w:pPr>
        <w:pStyle w:val="af0"/>
        <w:spacing w:line="240" w:lineRule="auto"/>
        <w:rPr>
          <w:sz w:val="28"/>
          <w:szCs w:val="18"/>
        </w:rPr>
      </w:pPr>
    </w:p>
    <w:p w14:paraId="55763F03" w14:textId="77777777" w:rsidR="00C158E0" w:rsidRPr="00A5224C" w:rsidRDefault="00C158E0" w:rsidP="00C158E0">
      <w:pPr>
        <w:pStyle w:val="a9"/>
        <w:rPr>
          <w:sz w:val="28"/>
          <w:szCs w:val="18"/>
          <w:lang w:val="ru-RU"/>
        </w:rPr>
      </w:pPr>
    </w:p>
    <w:p w14:paraId="3F8277FF" w14:textId="77777777" w:rsidR="00BD34CB" w:rsidRPr="00C158E0" w:rsidRDefault="00BD34CB" w:rsidP="00BD34CB">
      <w:pPr>
        <w:pStyle w:val="af0"/>
        <w:spacing w:line="240" w:lineRule="auto"/>
        <w:rPr>
          <w:sz w:val="2"/>
          <w:szCs w:val="2"/>
        </w:rPr>
      </w:pPr>
    </w:p>
    <w:p w14:paraId="647DBBFC" w14:textId="77777777" w:rsidR="00FC5190" w:rsidRPr="00C158E0" w:rsidRDefault="00FC5190" w:rsidP="00FC5190">
      <w:pPr>
        <w:pStyle w:val="a9"/>
        <w:rPr>
          <w:sz w:val="2"/>
          <w:szCs w:val="2"/>
          <w:lang w:val="ru-RU"/>
        </w:rPr>
      </w:pPr>
    </w:p>
    <w:p w14:paraId="1130DC14" w14:textId="77777777" w:rsidR="001E28E8" w:rsidRPr="001E28E8" w:rsidRDefault="001E28E8" w:rsidP="000A3709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</w:t>
      </w:r>
      <w:r w:rsidRPr="001E28E8">
        <w:rPr>
          <w:i/>
          <w:iCs/>
          <w:color w:val="BF4E14" w:themeColor="accent2" w:themeShade="BF"/>
          <w:sz w:val="28"/>
          <w:szCs w:val="28"/>
        </w:rPr>
        <w:t>регистрации</w:t>
      </w:r>
      <w:r w:rsidRPr="001E28E8">
        <w:rPr>
          <w:sz w:val="28"/>
          <w:szCs w:val="28"/>
        </w:rPr>
        <w:t xml:space="preserve"> необходимо:</w:t>
      </w:r>
    </w:p>
    <w:p w14:paraId="1A77B84B" w14:textId="6D2B1676" w:rsidR="001E28E8" w:rsidRDefault="001E27A9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главной странице нажать «</w:t>
      </w:r>
      <w:r w:rsidRPr="000A3709">
        <w:rPr>
          <w:i/>
          <w:iCs/>
          <w:color w:val="BF4E14" w:themeColor="accent2" w:themeShade="BF"/>
          <w:sz w:val="28"/>
          <w:szCs w:val="28"/>
        </w:rPr>
        <w:t>Войти в аккаунт</w:t>
      </w:r>
      <w:r>
        <w:rPr>
          <w:sz w:val="28"/>
          <w:szCs w:val="28"/>
        </w:rPr>
        <w:t>»</w:t>
      </w:r>
      <w:r w:rsidR="000A3709">
        <w:rPr>
          <w:sz w:val="28"/>
          <w:szCs w:val="28"/>
        </w:rPr>
        <w:t xml:space="preserve"> </w:t>
      </w:r>
      <w:r w:rsidR="000A3709"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2</w:t>
      </w:r>
      <w:r w:rsidR="000A3709" w:rsidRPr="000A3709">
        <w:rPr>
          <w:i/>
          <w:iCs/>
          <w:sz w:val="28"/>
          <w:szCs w:val="28"/>
        </w:rPr>
        <w:t>)</w:t>
      </w:r>
    </w:p>
    <w:p w14:paraId="1B9557EA" w14:textId="710DF6A2" w:rsidR="001E27A9" w:rsidRPr="001E28E8" w:rsidRDefault="001E27A9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открывшемся списке нажать «</w:t>
      </w:r>
      <w:r w:rsidRPr="000A3709">
        <w:rPr>
          <w:i/>
          <w:iCs/>
          <w:color w:val="BF4E14" w:themeColor="accent2" w:themeShade="BF"/>
          <w:sz w:val="28"/>
          <w:szCs w:val="28"/>
        </w:rPr>
        <w:t>Регистрация</w:t>
      </w:r>
      <w:r>
        <w:rPr>
          <w:sz w:val="28"/>
          <w:szCs w:val="28"/>
        </w:rPr>
        <w:t>»</w:t>
      </w:r>
      <w:r w:rsidR="000A3709">
        <w:rPr>
          <w:sz w:val="28"/>
          <w:szCs w:val="28"/>
        </w:rPr>
        <w:t xml:space="preserve"> </w:t>
      </w:r>
      <w:r w:rsidR="000A3709"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2</w:t>
      </w:r>
      <w:r w:rsidR="000A3709" w:rsidRPr="000A3709">
        <w:rPr>
          <w:i/>
          <w:iCs/>
          <w:sz w:val="28"/>
          <w:szCs w:val="28"/>
        </w:rPr>
        <w:t>)</w:t>
      </w:r>
    </w:p>
    <w:p w14:paraId="7DE5E497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имя пользователя </w:t>
      </w:r>
    </w:p>
    <w:p w14:paraId="777F82C4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адрес электронной почты </w:t>
      </w:r>
    </w:p>
    <w:p w14:paraId="71C89A9A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пароль </w:t>
      </w:r>
    </w:p>
    <w:p w14:paraId="37DFFA76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Подтвердить пароль </w:t>
      </w:r>
    </w:p>
    <w:p w14:paraId="269845BA" w14:textId="1842AF41" w:rsid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Нажать кнопку «</w:t>
      </w:r>
      <w:r w:rsidRPr="001E28E8">
        <w:rPr>
          <w:i/>
          <w:iCs/>
          <w:color w:val="BF4E14" w:themeColor="accent2" w:themeShade="BF"/>
          <w:sz w:val="28"/>
          <w:szCs w:val="28"/>
        </w:rPr>
        <w:t>Зарегистрироваться</w:t>
      </w:r>
      <w:r w:rsidRPr="001E28E8">
        <w:rPr>
          <w:sz w:val="28"/>
          <w:szCs w:val="28"/>
        </w:rPr>
        <w:t xml:space="preserve">» </w:t>
      </w:r>
      <w:r w:rsidR="000A3709"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3</w:t>
      </w:r>
      <w:r w:rsidR="000A3709" w:rsidRPr="000A3709">
        <w:rPr>
          <w:i/>
          <w:iCs/>
          <w:sz w:val="28"/>
          <w:szCs w:val="28"/>
        </w:rPr>
        <w:t>)</w:t>
      </w:r>
    </w:p>
    <w:p w14:paraId="193F7851" w14:textId="36C21D2D" w:rsidR="000A3709" w:rsidRPr="001E28E8" w:rsidRDefault="000A3709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0A3709">
        <w:rPr>
          <w:sz w:val="28"/>
          <w:szCs w:val="28"/>
        </w:rPr>
        <w:t>Зайти на свою электронную почту и подтвердить регистрацию перейдя по ссылке</w:t>
      </w:r>
    </w:p>
    <w:p w14:paraId="3AB7C7A3" w14:textId="77777777" w:rsidR="001E28E8" w:rsidRPr="001E28E8" w:rsidRDefault="001E28E8" w:rsidP="000A3709">
      <w:pPr>
        <w:ind w:firstLine="851"/>
        <w:jc w:val="both"/>
        <w:rPr>
          <w:i/>
          <w:iCs/>
          <w:color w:val="BF4E14" w:themeColor="accent2" w:themeShade="BF"/>
          <w:sz w:val="28"/>
          <w:szCs w:val="28"/>
        </w:rPr>
      </w:pPr>
      <w:r w:rsidRPr="001E28E8">
        <w:rPr>
          <w:i/>
          <w:iCs/>
          <w:color w:val="BF4E14" w:themeColor="accent2" w:themeShade="BF"/>
          <w:sz w:val="28"/>
          <w:szCs w:val="28"/>
        </w:rPr>
        <w:t>После успешной регистрации пользователь получает доступ к системе.</w:t>
      </w:r>
    </w:p>
    <w:p w14:paraId="3FDAB070" w14:textId="77777777" w:rsidR="000A3709" w:rsidRDefault="000A3709" w:rsidP="001E28E8">
      <w:pPr>
        <w:jc w:val="right"/>
        <w:rPr>
          <w:sz w:val="28"/>
          <w:szCs w:val="28"/>
        </w:rPr>
      </w:pPr>
    </w:p>
    <w:p w14:paraId="42920B56" w14:textId="0D74526F" w:rsidR="000A3709" w:rsidRDefault="000A3709" w:rsidP="000A370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28B21C0" wp14:editId="04C1E127">
            <wp:extent cx="4564380" cy="2191918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8358" cy="22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949A" w14:textId="1F88D829" w:rsidR="001E28E8" w:rsidRDefault="001E28E8" w:rsidP="000A3709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2</w:t>
      </w:r>
      <w:r w:rsidRPr="001E28E8">
        <w:rPr>
          <w:sz w:val="28"/>
          <w:szCs w:val="28"/>
        </w:rPr>
        <w:t xml:space="preserve"> – </w:t>
      </w:r>
      <w:r w:rsidR="000A3709" w:rsidRPr="00971165">
        <w:rPr>
          <w:i/>
          <w:iCs/>
          <w:sz w:val="28"/>
          <w:szCs w:val="28"/>
        </w:rPr>
        <w:t>Открытие окна регистрации</w:t>
      </w:r>
    </w:p>
    <w:p w14:paraId="1D48588E" w14:textId="77777777" w:rsidR="000A3709" w:rsidRDefault="000A3709" w:rsidP="000A3709">
      <w:pPr>
        <w:jc w:val="center"/>
        <w:rPr>
          <w:sz w:val="28"/>
          <w:szCs w:val="28"/>
        </w:rPr>
      </w:pPr>
    </w:p>
    <w:p w14:paraId="0FC2063F" w14:textId="36BCF84A" w:rsidR="000A3709" w:rsidRDefault="000A3709" w:rsidP="000A370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8E0162" wp14:editId="07EF7559">
            <wp:extent cx="4556666" cy="2431409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666" cy="243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3433" w14:textId="2F79F7D9" w:rsidR="000A3709" w:rsidRPr="001E28E8" w:rsidRDefault="000A3709" w:rsidP="000A370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3</w:t>
      </w:r>
      <w:r>
        <w:rPr>
          <w:sz w:val="28"/>
          <w:szCs w:val="28"/>
        </w:rPr>
        <w:t xml:space="preserve"> –</w:t>
      </w:r>
      <w:r>
        <w:t xml:space="preserve"> </w:t>
      </w:r>
      <w:r w:rsidRPr="00971165">
        <w:rPr>
          <w:i/>
          <w:iCs/>
          <w:sz w:val="28"/>
          <w:szCs w:val="28"/>
        </w:rPr>
        <w:t>Форма регистрации</w:t>
      </w:r>
    </w:p>
    <w:p w14:paraId="5869A026" w14:textId="758A1F1C" w:rsidR="001E28E8" w:rsidRDefault="001E28E8" w:rsidP="00B15E32">
      <w:pPr>
        <w:pStyle w:val="af"/>
        <w:rPr>
          <w:color w:val="80340D" w:themeColor="accent2" w:themeShade="80"/>
        </w:rPr>
      </w:pPr>
      <w:r w:rsidRPr="00B15E32">
        <w:rPr>
          <w:color w:val="80340D" w:themeColor="accent2" w:themeShade="80"/>
        </w:rPr>
        <w:lastRenderedPageBreak/>
        <w:t>Авторизация</w:t>
      </w:r>
    </w:p>
    <w:p w14:paraId="41E06BC9" w14:textId="77777777" w:rsidR="00B15E32" w:rsidRDefault="00B15E32" w:rsidP="00B15E32">
      <w:pPr>
        <w:pStyle w:val="af0"/>
        <w:spacing w:line="240" w:lineRule="auto"/>
      </w:pPr>
    </w:p>
    <w:p w14:paraId="67953A97" w14:textId="77777777" w:rsidR="00B15E32" w:rsidRPr="00B15E32" w:rsidRDefault="00B15E32" w:rsidP="00B15E32">
      <w:pPr>
        <w:pStyle w:val="a9"/>
        <w:rPr>
          <w:lang w:val="ru-RU"/>
        </w:rPr>
      </w:pPr>
    </w:p>
    <w:p w14:paraId="6731ACC4" w14:textId="77777777" w:rsidR="001E28E8" w:rsidRPr="001E28E8" w:rsidRDefault="001E28E8" w:rsidP="00DD7A67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</w:t>
      </w:r>
      <w:r w:rsidRPr="001E28E8">
        <w:rPr>
          <w:i/>
          <w:iCs/>
          <w:color w:val="BF4E14" w:themeColor="accent2" w:themeShade="BF"/>
          <w:sz w:val="28"/>
          <w:szCs w:val="28"/>
        </w:rPr>
        <w:t>входа в систему</w:t>
      </w:r>
      <w:r w:rsidRPr="001E28E8">
        <w:rPr>
          <w:color w:val="BF4E14" w:themeColor="accent2" w:themeShade="BF"/>
          <w:sz w:val="28"/>
          <w:szCs w:val="28"/>
        </w:rPr>
        <w:t xml:space="preserve"> </w:t>
      </w:r>
      <w:r w:rsidRPr="001E28E8">
        <w:rPr>
          <w:sz w:val="28"/>
          <w:szCs w:val="28"/>
        </w:rPr>
        <w:t>необходимо:</w:t>
      </w:r>
    </w:p>
    <w:p w14:paraId="42485F65" w14:textId="501E5F64" w:rsidR="00942229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главной странице нажать «</w:t>
      </w:r>
      <w:r w:rsidRPr="000A3709">
        <w:rPr>
          <w:i/>
          <w:iCs/>
          <w:color w:val="BF4E14" w:themeColor="accent2" w:themeShade="BF"/>
          <w:sz w:val="28"/>
          <w:szCs w:val="28"/>
        </w:rPr>
        <w:t>Войти в аккаунт</w:t>
      </w:r>
      <w:r>
        <w:rPr>
          <w:sz w:val="28"/>
          <w:szCs w:val="28"/>
        </w:rPr>
        <w:t xml:space="preserve">» </w:t>
      </w:r>
      <w:r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4</w:t>
      </w:r>
      <w:r w:rsidRPr="000A3709">
        <w:rPr>
          <w:i/>
          <w:iCs/>
          <w:sz w:val="28"/>
          <w:szCs w:val="28"/>
        </w:rPr>
        <w:t>)</w:t>
      </w:r>
    </w:p>
    <w:p w14:paraId="6D807C02" w14:textId="4BB8CF3D" w:rsidR="00942229" w:rsidRPr="001E28E8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открывшемся списке нажать «</w:t>
      </w:r>
      <w:r>
        <w:rPr>
          <w:i/>
          <w:iCs/>
          <w:color w:val="BF4E14" w:themeColor="accent2" w:themeShade="BF"/>
          <w:sz w:val="28"/>
          <w:szCs w:val="28"/>
        </w:rPr>
        <w:t>Войти</w:t>
      </w:r>
      <w:r>
        <w:rPr>
          <w:sz w:val="28"/>
          <w:szCs w:val="28"/>
        </w:rPr>
        <w:t xml:space="preserve">» </w:t>
      </w:r>
      <w:r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4</w:t>
      </w:r>
      <w:r w:rsidRPr="000A3709">
        <w:rPr>
          <w:i/>
          <w:iCs/>
          <w:sz w:val="28"/>
          <w:szCs w:val="28"/>
        </w:rPr>
        <w:t>)</w:t>
      </w:r>
    </w:p>
    <w:p w14:paraId="3D6AA5DF" w14:textId="0145A878" w:rsidR="00942229" w:rsidRPr="001E28E8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имя пользователя </w:t>
      </w:r>
      <w:r w:rsidRPr="00942229">
        <w:rPr>
          <w:sz w:val="28"/>
          <w:szCs w:val="28"/>
        </w:rPr>
        <w:t xml:space="preserve">или </w:t>
      </w:r>
      <w:r w:rsidRPr="001E28E8">
        <w:rPr>
          <w:sz w:val="28"/>
          <w:szCs w:val="28"/>
        </w:rPr>
        <w:t xml:space="preserve">адрес электронной почты </w:t>
      </w:r>
    </w:p>
    <w:p w14:paraId="654DE425" w14:textId="685CA695" w:rsidR="00942229" w:rsidRPr="001E28E8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пароль </w:t>
      </w:r>
    </w:p>
    <w:p w14:paraId="78365766" w14:textId="0AC06145" w:rsidR="00942229" w:rsidRPr="00942229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Нажать кнопку «</w:t>
      </w:r>
      <w:r>
        <w:rPr>
          <w:i/>
          <w:iCs/>
          <w:color w:val="BF4E14" w:themeColor="accent2" w:themeShade="BF"/>
          <w:sz w:val="28"/>
          <w:szCs w:val="28"/>
        </w:rPr>
        <w:t>Войти</w:t>
      </w:r>
      <w:r w:rsidRPr="001E28E8">
        <w:rPr>
          <w:sz w:val="28"/>
          <w:szCs w:val="28"/>
        </w:rPr>
        <w:t xml:space="preserve">» </w:t>
      </w:r>
      <w:r w:rsidRPr="000A3709">
        <w:rPr>
          <w:i/>
          <w:iCs/>
          <w:sz w:val="28"/>
          <w:szCs w:val="28"/>
        </w:rPr>
        <w:t>(рис.</w:t>
      </w:r>
      <w:r w:rsidR="00F301BF">
        <w:rPr>
          <w:i/>
          <w:iCs/>
          <w:sz w:val="28"/>
          <w:szCs w:val="28"/>
        </w:rPr>
        <w:t xml:space="preserve"> 5</w:t>
      </w:r>
      <w:r w:rsidRPr="000A3709">
        <w:rPr>
          <w:i/>
          <w:iCs/>
          <w:sz w:val="28"/>
          <w:szCs w:val="28"/>
        </w:rPr>
        <w:t>)</w:t>
      </w:r>
    </w:p>
    <w:p w14:paraId="15C987D4" w14:textId="77777777" w:rsidR="00942229" w:rsidRDefault="00942229" w:rsidP="00942229">
      <w:pPr>
        <w:jc w:val="both"/>
        <w:rPr>
          <w:i/>
          <w:iCs/>
          <w:sz w:val="28"/>
          <w:szCs w:val="28"/>
        </w:rPr>
      </w:pPr>
    </w:p>
    <w:p w14:paraId="32677A27" w14:textId="3BB6F989" w:rsidR="00942229" w:rsidRDefault="00942229" w:rsidP="0094222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58FD089" wp14:editId="7B83A72E">
            <wp:extent cx="5349240" cy="2568825"/>
            <wp:effectExtent l="0" t="0" r="381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1900" cy="257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1DBF" w14:textId="335B0B8D" w:rsidR="001E28E8" w:rsidRDefault="001E28E8" w:rsidP="00942229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4</w:t>
      </w:r>
      <w:r w:rsidRPr="001E28E8">
        <w:rPr>
          <w:sz w:val="28"/>
          <w:szCs w:val="28"/>
        </w:rPr>
        <w:t xml:space="preserve"> – </w:t>
      </w:r>
      <w:r w:rsidRPr="001E28E8">
        <w:rPr>
          <w:i/>
          <w:iCs/>
          <w:sz w:val="28"/>
          <w:szCs w:val="28"/>
        </w:rPr>
        <w:t>Форма авторизации</w:t>
      </w:r>
    </w:p>
    <w:p w14:paraId="797AC94F" w14:textId="77777777" w:rsidR="00942229" w:rsidRDefault="00942229" w:rsidP="00942229">
      <w:pPr>
        <w:jc w:val="center"/>
        <w:rPr>
          <w:sz w:val="28"/>
          <w:szCs w:val="28"/>
        </w:rPr>
      </w:pPr>
    </w:p>
    <w:p w14:paraId="6BE7A5CF" w14:textId="77777777" w:rsidR="00942229" w:rsidRDefault="00942229" w:rsidP="0094222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876D68" wp14:editId="75708309">
            <wp:extent cx="5331110" cy="2619740"/>
            <wp:effectExtent l="0" t="0" r="317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110" cy="261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DBA7" w14:textId="3FB44FF3" w:rsidR="00942229" w:rsidRPr="001E28E8" w:rsidRDefault="00942229" w:rsidP="0094222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5</w:t>
      </w:r>
      <w:r>
        <w:rPr>
          <w:sz w:val="28"/>
          <w:szCs w:val="28"/>
        </w:rPr>
        <w:t xml:space="preserve"> –</w:t>
      </w:r>
      <w:r>
        <w:t xml:space="preserve"> </w:t>
      </w:r>
      <w:r w:rsidRPr="00971165">
        <w:rPr>
          <w:i/>
          <w:iCs/>
          <w:sz w:val="28"/>
          <w:szCs w:val="28"/>
        </w:rPr>
        <w:t>Форма входа в аккаунт</w:t>
      </w:r>
    </w:p>
    <w:p w14:paraId="223339C1" w14:textId="77777777" w:rsidR="00942229" w:rsidRPr="001E28E8" w:rsidRDefault="00942229" w:rsidP="00942229">
      <w:pPr>
        <w:jc w:val="center"/>
        <w:rPr>
          <w:sz w:val="28"/>
          <w:szCs w:val="28"/>
        </w:rPr>
      </w:pPr>
    </w:p>
    <w:p w14:paraId="4A692EA8" w14:textId="0E53FC96" w:rsidR="00132627" w:rsidRDefault="00132627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2FD00D" w14:textId="46A6781E" w:rsidR="001E28E8" w:rsidRPr="006C33EE" w:rsidRDefault="001E28E8" w:rsidP="006C33EE">
      <w:pPr>
        <w:pStyle w:val="af"/>
        <w:rPr>
          <w:color w:val="80340D" w:themeColor="accent2" w:themeShade="80"/>
        </w:rPr>
      </w:pPr>
      <w:r w:rsidRPr="006C33EE">
        <w:rPr>
          <w:color w:val="80340D" w:themeColor="accent2" w:themeShade="80"/>
        </w:rPr>
        <w:lastRenderedPageBreak/>
        <w:t>Главная страница</w:t>
      </w:r>
    </w:p>
    <w:p w14:paraId="52F706C3" w14:textId="77777777" w:rsidR="006C33EE" w:rsidRPr="00A5224C" w:rsidRDefault="006C33EE" w:rsidP="006C33EE">
      <w:pPr>
        <w:jc w:val="both"/>
        <w:rPr>
          <w:sz w:val="28"/>
          <w:szCs w:val="28"/>
        </w:rPr>
      </w:pPr>
    </w:p>
    <w:p w14:paraId="3823865D" w14:textId="77777777" w:rsidR="006C33EE" w:rsidRPr="00A5224C" w:rsidRDefault="006C33EE" w:rsidP="006C33EE">
      <w:pPr>
        <w:jc w:val="both"/>
        <w:rPr>
          <w:sz w:val="28"/>
          <w:szCs w:val="28"/>
        </w:rPr>
      </w:pPr>
    </w:p>
    <w:p w14:paraId="054D6794" w14:textId="69CB525C" w:rsidR="001E28E8" w:rsidRPr="001E28E8" w:rsidRDefault="001E28E8" w:rsidP="006C33EE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После входа пользователь попадает на главную страницу приложения.</w:t>
      </w:r>
    </w:p>
    <w:p w14:paraId="1F5859EF" w14:textId="3166CD62" w:rsidR="006C33EE" w:rsidRPr="006C33EE" w:rsidRDefault="001E28E8" w:rsidP="006C33EE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t>На странице доступны</w:t>
      </w:r>
      <w:r w:rsidR="006C33EE">
        <w:rPr>
          <w:sz w:val="28"/>
          <w:szCs w:val="28"/>
        </w:rPr>
        <w:t xml:space="preserve"> переходы по страницам</w:t>
      </w:r>
      <w:r w:rsidR="006C33EE" w:rsidRPr="006C33EE">
        <w:rPr>
          <w:sz w:val="28"/>
          <w:szCs w:val="28"/>
        </w:rPr>
        <w:t>:</w:t>
      </w:r>
    </w:p>
    <w:p w14:paraId="63A441C3" w14:textId="68281199" w:rsidR="006C33EE" w:rsidRPr="00A5224C" w:rsidRDefault="00041E2A" w:rsidP="00041E2A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 w:rsidRPr="00A5224C">
        <w:rPr>
          <w:sz w:val="28"/>
          <w:szCs w:val="28"/>
        </w:rPr>
        <w:tab/>
      </w:r>
      <w:r w:rsidRPr="00A5224C">
        <w:rPr>
          <w:sz w:val="28"/>
          <w:szCs w:val="28"/>
        </w:rPr>
        <w:tab/>
      </w:r>
      <w:r w:rsidR="006C33EE" w:rsidRPr="006C33EE">
        <w:rPr>
          <w:sz w:val="28"/>
          <w:szCs w:val="28"/>
        </w:rPr>
        <w:t>О продукте</w:t>
      </w:r>
      <w:r w:rsidRPr="00041E2A">
        <w:rPr>
          <w:sz w:val="28"/>
          <w:szCs w:val="28"/>
        </w:rPr>
        <w:tab/>
      </w:r>
      <w:r w:rsidRPr="00A5224C">
        <w:rPr>
          <w:sz w:val="28"/>
          <w:szCs w:val="28"/>
        </w:rPr>
        <w:tab/>
      </w:r>
      <w:r w:rsidR="006C33EE" w:rsidRPr="00041E2A">
        <w:rPr>
          <w:sz w:val="28"/>
          <w:szCs w:val="28"/>
        </w:rPr>
        <w:t>Каталог</w:t>
      </w:r>
      <w:r w:rsidRPr="00041E2A">
        <w:rPr>
          <w:sz w:val="28"/>
          <w:szCs w:val="28"/>
        </w:rPr>
        <w:tab/>
      </w:r>
      <w:r w:rsidR="006C33EE" w:rsidRPr="00041E2A">
        <w:rPr>
          <w:sz w:val="28"/>
          <w:szCs w:val="28"/>
        </w:rPr>
        <w:t>Контакты</w:t>
      </w:r>
      <w:r w:rsidR="006C33EE" w:rsidRPr="00041E2A">
        <w:rPr>
          <w:sz w:val="28"/>
          <w:szCs w:val="28"/>
        </w:rPr>
        <w:tab/>
        <w:t>Личный кабинет</w:t>
      </w:r>
    </w:p>
    <w:p w14:paraId="6BF9DEBE" w14:textId="7BFD2F26" w:rsidR="00041E2A" w:rsidRPr="00A5224C" w:rsidRDefault="00041E2A" w:rsidP="00041E2A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FE019A" wp14:editId="35291149">
                <wp:simplePos x="0" y="0"/>
                <wp:positionH relativeFrom="column">
                  <wp:posOffset>3400425</wp:posOffset>
                </wp:positionH>
                <wp:positionV relativeFrom="paragraph">
                  <wp:posOffset>22860</wp:posOffset>
                </wp:positionV>
                <wp:extent cx="140970" cy="270510"/>
                <wp:effectExtent l="38100" t="19050" r="30480" b="5334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970" cy="27051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B2B25" id="Прямая со стрелкой 40" o:spid="_x0000_s1026" type="#_x0000_t32" style="position:absolute;margin-left:267.75pt;margin-top:1.8pt;width:11.1pt;height:21.3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" strokecolor="#e97132 [3205]" strokeweight="3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852095" wp14:editId="3E8E3F12">
                <wp:simplePos x="0" y="0"/>
                <wp:positionH relativeFrom="page">
                  <wp:posOffset>3531870</wp:posOffset>
                </wp:positionH>
                <wp:positionV relativeFrom="paragraph">
                  <wp:posOffset>15240</wp:posOffset>
                </wp:positionV>
                <wp:extent cx="407670" cy="270510"/>
                <wp:effectExtent l="19050" t="19050" r="68580" b="5334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670" cy="27051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2B4AB" id="Прямая со стрелкой 39" o:spid="_x0000_s1026" type="#_x0000_t32" style="position:absolute;margin-left:278.1pt;margin-top:1.2pt;width:32.1pt;height:21.3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" strokecolor="#e97132 [3205]" strokeweight="3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83DF9B" wp14:editId="69E6F654">
                <wp:simplePos x="0" y="0"/>
                <wp:positionH relativeFrom="page">
                  <wp:posOffset>2876550</wp:posOffset>
                </wp:positionH>
                <wp:positionV relativeFrom="paragraph">
                  <wp:posOffset>22860</wp:posOffset>
                </wp:positionV>
                <wp:extent cx="697230" cy="278130"/>
                <wp:effectExtent l="19050" t="19050" r="26670" b="6477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" cy="27813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3E5E9" id="Прямая со стрелкой 41" o:spid="_x0000_s1026" type="#_x0000_t32" style="position:absolute;margin-left:226.5pt;margin-top:1.8pt;width:54.9pt;height:21.9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" strokecolor="#e97132 [3205]" strokeweight="3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153890" wp14:editId="3A5D9E8B">
                <wp:simplePos x="0" y="0"/>
                <wp:positionH relativeFrom="column">
                  <wp:posOffset>4589145</wp:posOffset>
                </wp:positionH>
                <wp:positionV relativeFrom="paragraph">
                  <wp:posOffset>19050</wp:posOffset>
                </wp:positionV>
                <wp:extent cx="457200" cy="259080"/>
                <wp:effectExtent l="19050" t="19050" r="57150" b="4572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25908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2AE9B0" id="Прямая со стрелкой 38" o:spid="_x0000_s1026" type="#_x0000_t32" style="position:absolute;margin-left:361.35pt;margin-top:1.5pt;width:36pt;height:2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" strokecolor="#e97132 [3205]" strokeweight="3pt">
                <v:stroke endarrow="block" joinstyle="miter"/>
              </v:shape>
            </w:pict>
          </mc:Fallback>
        </mc:AlternateContent>
      </w:r>
    </w:p>
    <w:p w14:paraId="7FC22D63" w14:textId="41E0C12D" w:rsidR="00041E2A" w:rsidRPr="00041E2A" w:rsidRDefault="00041E2A" w:rsidP="00041E2A">
      <w:pPr>
        <w:pStyle w:val="af3"/>
        <w:tabs>
          <w:tab w:val="left" w:pos="1134"/>
        </w:tabs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5FC359" wp14:editId="078F334F">
            <wp:extent cx="5939790" cy="2852420"/>
            <wp:effectExtent l="0" t="0" r="381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57DD" w14:textId="6F682FC6" w:rsidR="001E28E8" w:rsidRPr="001E28E8" w:rsidRDefault="001E28E8" w:rsidP="00C44976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C44976">
        <w:rPr>
          <w:sz w:val="28"/>
          <w:szCs w:val="28"/>
        </w:rPr>
        <w:t>6</w:t>
      </w:r>
      <w:r w:rsidRPr="001E28E8">
        <w:rPr>
          <w:sz w:val="28"/>
          <w:szCs w:val="28"/>
        </w:rPr>
        <w:t xml:space="preserve"> – </w:t>
      </w:r>
      <w:r w:rsidRPr="001E28E8">
        <w:rPr>
          <w:i/>
          <w:iCs/>
          <w:sz w:val="28"/>
          <w:szCs w:val="28"/>
        </w:rPr>
        <w:t>Главная страница</w:t>
      </w:r>
    </w:p>
    <w:p w14:paraId="50829838" w14:textId="68F526CC" w:rsidR="001E28E8" w:rsidRPr="00A5224C" w:rsidRDefault="001E28E8" w:rsidP="001E28E8">
      <w:pPr>
        <w:jc w:val="right"/>
        <w:rPr>
          <w:sz w:val="28"/>
          <w:szCs w:val="28"/>
        </w:rPr>
      </w:pPr>
    </w:p>
    <w:p w14:paraId="2BF76A3A" w14:textId="77777777" w:rsidR="00C44976" w:rsidRPr="00A5224C" w:rsidRDefault="00C44976" w:rsidP="001E28E8">
      <w:pPr>
        <w:jc w:val="right"/>
        <w:rPr>
          <w:sz w:val="28"/>
          <w:szCs w:val="28"/>
        </w:rPr>
      </w:pPr>
    </w:p>
    <w:p w14:paraId="3D167B81" w14:textId="7F0BEBBB" w:rsidR="001E28E8" w:rsidRPr="00C44976" w:rsidRDefault="001E28E8" w:rsidP="00C44976">
      <w:pPr>
        <w:pStyle w:val="af"/>
        <w:rPr>
          <w:color w:val="80340D" w:themeColor="accent2" w:themeShade="80"/>
        </w:rPr>
      </w:pPr>
      <w:r w:rsidRPr="00C44976">
        <w:rPr>
          <w:color w:val="80340D" w:themeColor="accent2" w:themeShade="80"/>
        </w:rPr>
        <w:t>Поиск и фильтрация книг</w:t>
      </w:r>
    </w:p>
    <w:p w14:paraId="65937FE3" w14:textId="77777777" w:rsidR="00C44976" w:rsidRPr="00A5224C" w:rsidRDefault="00C44976" w:rsidP="001E28E8">
      <w:pPr>
        <w:jc w:val="right"/>
        <w:rPr>
          <w:sz w:val="28"/>
          <w:szCs w:val="28"/>
        </w:rPr>
      </w:pPr>
    </w:p>
    <w:p w14:paraId="5B95A61A" w14:textId="77777777" w:rsidR="00C44976" w:rsidRPr="00A5224C" w:rsidRDefault="00C44976" w:rsidP="001E28E8">
      <w:pPr>
        <w:jc w:val="right"/>
        <w:rPr>
          <w:sz w:val="28"/>
          <w:szCs w:val="28"/>
        </w:rPr>
      </w:pPr>
    </w:p>
    <w:p w14:paraId="228CD191" w14:textId="669E2245" w:rsidR="001E28E8" w:rsidRDefault="001E28E8" w:rsidP="00C44976">
      <w:pPr>
        <w:ind w:firstLine="851"/>
        <w:jc w:val="both"/>
        <w:rPr>
          <w:sz w:val="28"/>
          <w:szCs w:val="28"/>
          <w:lang w:val="en-US"/>
        </w:rPr>
      </w:pPr>
      <w:r w:rsidRPr="001E28E8">
        <w:rPr>
          <w:sz w:val="28"/>
          <w:szCs w:val="28"/>
        </w:rPr>
        <w:t>Для поиска книги необходимо:</w:t>
      </w:r>
    </w:p>
    <w:p w14:paraId="0AEDC9E3" w14:textId="4532DB67" w:rsidR="00C44976" w:rsidRPr="00C44976" w:rsidRDefault="00C44976">
      <w:pPr>
        <w:numPr>
          <w:ilvl w:val="0"/>
          <w:numId w:val="3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Перейти на вкладку «</w:t>
      </w:r>
      <w:r w:rsidRPr="00C44976">
        <w:rPr>
          <w:i/>
          <w:iCs/>
          <w:color w:val="BF4E14" w:themeColor="accent2" w:themeShade="BF"/>
          <w:sz w:val="28"/>
          <w:szCs w:val="28"/>
        </w:rPr>
        <w:t>Каталог</w:t>
      </w:r>
      <w:r>
        <w:rPr>
          <w:sz w:val="28"/>
          <w:szCs w:val="28"/>
        </w:rPr>
        <w:t>»</w:t>
      </w:r>
    </w:p>
    <w:p w14:paraId="0F506904" w14:textId="5604A2FE" w:rsidR="001E28E8" w:rsidRPr="001E28E8" w:rsidRDefault="001E28E8">
      <w:pPr>
        <w:numPr>
          <w:ilvl w:val="0"/>
          <w:numId w:val="3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</w:t>
      </w:r>
      <w:r w:rsidRPr="001E28E8">
        <w:rPr>
          <w:i/>
          <w:iCs/>
          <w:sz w:val="28"/>
          <w:szCs w:val="28"/>
        </w:rPr>
        <w:t>название</w:t>
      </w:r>
      <w:r w:rsidRPr="001E28E8">
        <w:rPr>
          <w:sz w:val="28"/>
          <w:szCs w:val="28"/>
        </w:rPr>
        <w:t xml:space="preserve"> или </w:t>
      </w:r>
      <w:r w:rsidRPr="001E28E8">
        <w:rPr>
          <w:i/>
          <w:iCs/>
          <w:sz w:val="28"/>
          <w:szCs w:val="28"/>
        </w:rPr>
        <w:t>ключевое слово</w:t>
      </w:r>
      <w:r w:rsidRPr="001E28E8">
        <w:rPr>
          <w:sz w:val="28"/>
          <w:szCs w:val="28"/>
        </w:rPr>
        <w:t xml:space="preserve"> в </w:t>
      </w:r>
      <w:r w:rsidRPr="001E28E8">
        <w:rPr>
          <w:color w:val="BF4E14" w:themeColor="accent2" w:themeShade="BF"/>
          <w:sz w:val="28"/>
          <w:szCs w:val="28"/>
        </w:rPr>
        <w:t xml:space="preserve">строку поиска </w:t>
      </w:r>
    </w:p>
    <w:p w14:paraId="6FD1ABA5" w14:textId="77777777" w:rsidR="00C44976" w:rsidRDefault="001E28E8" w:rsidP="00C4497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</w:t>
      </w:r>
      <w:r w:rsidRPr="001E28E8">
        <w:rPr>
          <w:i/>
          <w:iCs/>
          <w:color w:val="BF4E14" w:themeColor="accent2" w:themeShade="BF"/>
          <w:sz w:val="28"/>
          <w:szCs w:val="28"/>
        </w:rPr>
        <w:t>фильтрации</w:t>
      </w:r>
      <w:r w:rsidRPr="001E28E8">
        <w:rPr>
          <w:sz w:val="28"/>
          <w:szCs w:val="28"/>
        </w:rPr>
        <w:t>:</w:t>
      </w:r>
    </w:p>
    <w:p w14:paraId="744CB9D1" w14:textId="77777777" w:rsidR="00C44976" w:rsidRPr="00C44976" w:rsidRDefault="001E28E8">
      <w:pPr>
        <w:pStyle w:val="af3"/>
        <w:numPr>
          <w:ilvl w:val="0"/>
          <w:numId w:val="4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44976">
        <w:rPr>
          <w:sz w:val="28"/>
          <w:szCs w:val="28"/>
        </w:rPr>
        <w:t>выбрать жанр</w:t>
      </w:r>
    </w:p>
    <w:p w14:paraId="52D676AD" w14:textId="77777777" w:rsidR="00C44976" w:rsidRPr="00C44976" w:rsidRDefault="00C44976">
      <w:pPr>
        <w:pStyle w:val="af3"/>
        <w:numPr>
          <w:ilvl w:val="0"/>
          <w:numId w:val="4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44976">
        <w:rPr>
          <w:sz w:val="28"/>
          <w:szCs w:val="28"/>
        </w:rPr>
        <w:t>указать</w:t>
      </w:r>
      <w:r w:rsidR="001E28E8" w:rsidRPr="00C44976">
        <w:rPr>
          <w:sz w:val="28"/>
          <w:szCs w:val="28"/>
        </w:rPr>
        <w:t xml:space="preserve"> </w:t>
      </w:r>
      <w:r w:rsidRPr="00C44976">
        <w:rPr>
          <w:sz w:val="28"/>
          <w:szCs w:val="28"/>
        </w:rPr>
        <w:t>год</w:t>
      </w:r>
    </w:p>
    <w:p w14:paraId="1AD980EB" w14:textId="1517F31E" w:rsidR="001E28E8" w:rsidRPr="00C44976" w:rsidRDefault="00C44976">
      <w:pPr>
        <w:pStyle w:val="af3"/>
        <w:numPr>
          <w:ilvl w:val="0"/>
          <w:numId w:val="4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44976">
        <w:rPr>
          <w:sz w:val="28"/>
          <w:szCs w:val="28"/>
        </w:rPr>
        <w:t>указать</w:t>
      </w:r>
      <w:r w:rsidR="001E28E8" w:rsidRPr="00C44976">
        <w:rPr>
          <w:sz w:val="28"/>
          <w:szCs w:val="28"/>
        </w:rPr>
        <w:t xml:space="preserve"> автора</w:t>
      </w:r>
    </w:p>
    <w:p w14:paraId="25336F45" w14:textId="77777777" w:rsidR="001E28E8" w:rsidRDefault="001E28E8" w:rsidP="00C4497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Система отобразит книги, соответствующие заданным параметрам.</w:t>
      </w:r>
    </w:p>
    <w:p w14:paraId="7E56DB16" w14:textId="77777777" w:rsidR="00C44976" w:rsidRDefault="00C44976" w:rsidP="00C44976">
      <w:pPr>
        <w:ind w:firstLine="851"/>
        <w:jc w:val="both"/>
        <w:rPr>
          <w:sz w:val="28"/>
          <w:szCs w:val="28"/>
        </w:rPr>
      </w:pPr>
    </w:p>
    <w:p w14:paraId="130ED491" w14:textId="5B5C454F" w:rsidR="00C44976" w:rsidRPr="001E28E8" w:rsidRDefault="00C44976" w:rsidP="00C44976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DBD9F6" wp14:editId="4E72B5EE">
            <wp:extent cx="5939790" cy="2852420"/>
            <wp:effectExtent l="0" t="0" r="381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70E0" w14:textId="78082403" w:rsidR="001E28E8" w:rsidRPr="001E28E8" w:rsidRDefault="001E28E8" w:rsidP="00C44976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BB7E66">
        <w:rPr>
          <w:sz w:val="28"/>
          <w:szCs w:val="28"/>
        </w:rPr>
        <w:t>7</w:t>
      </w:r>
      <w:r w:rsidRPr="001E28E8">
        <w:rPr>
          <w:sz w:val="28"/>
          <w:szCs w:val="28"/>
        </w:rPr>
        <w:t xml:space="preserve"> – </w:t>
      </w:r>
      <w:r w:rsidRPr="001E28E8">
        <w:rPr>
          <w:i/>
          <w:iCs/>
          <w:sz w:val="28"/>
          <w:szCs w:val="28"/>
        </w:rPr>
        <w:t>Поиск и фильтрация</w:t>
      </w:r>
    </w:p>
    <w:p w14:paraId="60370DCD" w14:textId="64811FC2" w:rsidR="001E28E8" w:rsidRDefault="001E28E8" w:rsidP="001E28E8">
      <w:pPr>
        <w:jc w:val="right"/>
        <w:rPr>
          <w:sz w:val="28"/>
          <w:szCs w:val="28"/>
        </w:rPr>
      </w:pPr>
    </w:p>
    <w:p w14:paraId="136EA7C5" w14:textId="77777777" w:rsidR="00DE7DD3" w:rsidRPr="001E28E8" w:rsidRDefault="00DE7DD3" w:rsidP="001E28E8">
      <w:pPr>
        <w:jc w:val="right"/>
        <w:rPr>
          <w:sz w:val="28"/>
          <w:szCs w:val="28"/>
        </w:rPr>
      </w:pPr>
    </w:p>
    <w:p w14:paraId="3B1955CD" w14:textId="3989CC05" w:rsidR="001E28E8" w:rsidRPr="00BB7E66" w:rsidRDefault="001E28E8" w:rsidP="00BB7E66">
      <w:pPr>
        <w:pStyle w:val="af"/>
        <w:rPr>
          <w:color w:val="80340D" w:themeColor="accent2" w:themeShade="80"/>
        </w:rPr>
      </w:pPr>
      <w:r w:rsidRPr="00BB7E66">
        <w:rPr>
          <w:color w:val="80340D" w:themeColor="accent2" w:themeShade="80"/>
        </w:rPr>
        <w:t>Просмотр книги</w:t>
      </w:r>
    </w:p>
    <w:p w14:paraId="732B7683" w14:textId="77777777" w:rsidR="00BB7E66" w:rsidRDefault="00BB7E66" w:rsidP="00BB7E66">
      <w:pPr>
        <w:jc w:val="both"/>
        <w:rPr>
          <w:sz w:val="28"/>
          <w:szCs w:val="28"/>
        </w:rPr>
      </w:pPr>
    </w:p>
    <w:p w14:paraId="5A408B0B" w14:textId="77777777" w:rsidR="00BB7E66" w:rsidRDefault="00BB7E66" w:rsidP="00BB7E66">
      <w:pPr>
        <w:jc w:val="both"/>
        <w:rPr>
          <w:sz w:val="28"/>
          <w:szCs w:val="28"/>
        </w:rPr>
      </w:pPr>
    </w:p>
    <w:p w14:paraId="55FD7BA1" w14:textId="656E79B9" w:rsidR="001E28E8" w:rsidRPr="001E28E8" w:rsidRDefault="001E28E8" w:rsidP="00BB7E6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Для просмотра книги необходимо:</w:t>
      </w:r>
    </w:p>
    <w:p w14:paraId="787CA760" w14:textId="77777777" w:rsidR="001E28E8" w:rsidRPr="001E28E8" w:rsidRDefault="001E28E8">
      <w:pPr>
        <w:numPr>
          <w:ilvl w:val="0"/>
          <w:numId w:val="4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Выбрать книгу из каталога </w:t>
      </w:r>
    </w:p>
    <w:p w14:paraId="612E108C" w14:textId="184D2765" w:rsidR="001E28E8" w:rsidRPr="001E28E8" w:rsidRDefault="00BB7E66">
      <w:pPr>
        <w:numPr>
          <w:ilvl w:val="0"/>
          <w:numId w:val="4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Нажать «</w:t>
      </w:r>
      <w:r w:rsidRPr="00BB7E66">
        <w:rPr>
          <w:i/>
          <w:iCs/>
          <w:color w:val="BF4E14" w:themeColor="accent2" w:themeShade="BF"/>
          <w:sz w:val="28"/>
          <w:szCs w:val="28"/>
        </w:rPr>
        <w:t>Читать больше</w:t>
      </w:r>
      <w:r>
        <w:rPr>
          <w:sz w:val="28"/>
          <w:szCs w:val="28"/>
        </w:rPr>
        <w:t>»</w:t>
      </w:r>
    </w:p>
    <w:p w14:paraId="0042F4F2" w14:textId="77777777" w:rsidR="00BB7E66" w:rsidRDefault="001E28E8" w:rsidP="00BB7E6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Пользователь может:</w:t>
      </w:r>
    </w:p>
    <w:p w14:paraId="0D26A900" w14:textId="455F9E26" w:rsidR="00BB7E66" w:rsidRPr="00BB7E66" w:rsidRDefault="001E28E8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читать книгу</w:t>
      </w:r>
    </w:p>
    <w:p w14:paraId="4D930102" w14:textId="1425E749" w:rsidR="00BB7E66" w:rsidRPr="00BB7E66" w:rsidRDefault="001E28E8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просматривать описание</w:t>
      </w:r>
    </w:p>
    <w:p w14:paraId="3F3DC2AC" w14:textId="6B21E4CF" w:rsidR="001E28E8" w:rsidRPr="00BB7E66" w:rsidRDefault="00BB7E66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в</w:t>
      </w:r>
      <w:r w:rsidR="001E28E8" w:rsidRPr="00BB7E66">
        <w:rPr>
          <w:sz w:val="28"/>
          <w:szCs w:val="28"/>
        </w:rPr>
        <w:t>идеть информацию об авторе</w:t>
      </w:r>
    </w:p>
    <w:p w14:paraId="3C048141" w14:textId="3E38DF3D" w:rsidR="00BB7E66" w:rsidRPr="00BB7E66" w:rsidRDefault="00BB7E66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читать книгу через наш сервис</w:t>
      </w:r>
    </w:p>
    <w:p w14:paraId="4813250C" w14:textId="6A9B761D" w:rsidR="00BB7E66" w:rsidRPr="00BB7E66" w:rsidRDefault="00BB7E66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добавить в избранное</w:t>
      </w:r>
    </w:p>
    <w:p w14:paraId="0775E311" w14:textId="77777777" w:rsidR="00BB7E66" w:rsidRDefault="00BB7E66" w:rsidP="001E28E8">
      <w:pPr>
        <w:jc w:val="right"/>
        <w:rPr>
          <w:sz w:val="28"/>
          <w:szCs w:val="28"/>
        </w:rPr>
      </w:pPr>
    </w:p>
    <w:p w14:paraId="7685DB70" w14:textId="15E59FD9" w:rsidR="00BB7E66" w:rsidRDefault="00BB7E66" w:rsidP="00BB7E6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5321456" wp14:editId="28BC0D7F">
            <wp:extent cx="4679950" cy="2247417"/>
            <wp:effectExtent l="0" t="0" r="635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4823" cy="224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04F8" w14:textId="6B5A6F8A" w:rsidR="001E28E8" w:rsidRPr="001E28E8" w:rsidRDefault="001E28E8" w:rsidP="00BB7E66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6 – </w:t>
      </w:r>
      <w:r w:rsidRPr="001E28E8">
        <w:rPr>
          <w:i/>
          <w:iCs/>
          <w:sz w:val="28"/>
          <w:szCs w:val="28"/>
        </w:rPr>
        <w:t>Карточка книги</w:t>
      </w:r>
    </w:p>
    <w:p w14:paraId="05D39C35" w14:textId="2E0C61A6" w:rsidR="001E28E8" w:rsidRPr="00585339" w:rsidRDefault="001E28E8" w:rsidP="00585339">
      <w:pPr>
        <w:pStyle w:val="af"/>
        <w:rPr>
          <w:color w:val="80340D" w:themeColor="accent2" w:themeShade="80"/>
        </w:rPr>
      </w:pPr>
      <w:r w:rsidRPr="00585339">
        <w:rPr>
          <w:color w:val="80340D" w:themeColor="accent2" w:themeShade="80"/>
        </w:rPr>
        <w:lastRenderedPageBreak/>
        <w:t>Добавление книги</w:t>
      </w:r>
    </w:p>
    <w:p w14:paraId="7A712FEA" w14:textId="77777777" w:rsidR="00585339" w:rsidRDefault="00585339" w:rsidP="001E28E8">
      <w:pPr>
        <w:jc w:val="right"/>
        <w:rPr>
          <w:sz w:val="28"/>
          <w:szCs w:val="28"/>
        </w:rPr>
      </w:pPr>
    </w:p>
    <w:p w14:paraId="5E0FE67D" w14:textId="77777777" w:rsidR="00585339" w:rsidRDefault="00585339" w:rsidP="001E28E8">
      <w:pPr>
        <w:jc w:val="right"/>
        <w:rPr>
          <w:sz w:val="28"/>
          <w:szCs w:val="28"/>
        </w:rPr>
      </w:pPr>
    </w:p>
    <w:p w14:paraId="221C4D6F" w14:textId="63480C62" w:rsidR="001E28E8" w:rsidRPr="001E28E8" w:rsidRDefault="001E28E8" w:rsidP="00930A7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Для добавления книги необходимо:</w:t>
      </w:r>
    </w:p>
    <w:p w14:paraId="32D36D4C" w14:textId="1950B639" w:rsidR="001E28E8" w:rsidRDefault="0012411F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Перейти в «</w:t>
      </w:r>
      <w:r w:rsidRPr="0012411F">
        <w:rPr>
          <w:i/>
          <w:iCs/>
          <w:color w:val="BF4E14" w:themeColor="accent2" w:themeShade="BF"/>
          <w:sz w:val="28"/>
          <w:szCs w:val="28"/>
        </w:rPr>
        <w:t>Личный кабинет</w:t>
      </w:r>
      <w:r>
        <w:rPr>
          <w:sz w:val="28"/>
          <w:szCs w:val="28"/>
        </w:rPr>
        <w:t>»</w:t>
      </w:r>
    </w:p>
    <w:p w14:paraId="753BCC8C" w14:textId="2B0CA150" w:rsidR="0012411F" w:rsidRPr="001E28E8" w:rsidRDefault="0012411F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Нажать «</w:t>
      </w:r>
      <w:r w:rsidRPr="0012411F">
        <w:rPr>
          <w:i/>
          <w:iCs/>
          <w:color w:val="BF4E14" w:themeColor="accent2" w:themeShade="BF"/>
          <w:sz w:val="28"/>
          <w:szCs w:val="28"/>
        </w:rPr>
        <w:t>Добавить книгу</w:t>
      </w:r>
      <w:r>
        <w:rPr>
          <w:sz w:val="28"/>
          <w:szCs w:val="28"/>
        </w:rPr>
        <w:t>»</w:t>
      </w:r>
    </w:p>
    <w:p w14:paraId="7414CB82" w14:textId="77777777" w:rsidR="001E28E8" w:rsidRP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название книги </w:t>
      </w:r>
    </w:p>
    <w:p w14:paraId="5CD01E54" w14:textId="77777777" w:rsid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Указать автора </w:t>
      </w:r>
    </w:p>
    <w:p w14:paraId="184273D0" w14:textId="26036B74" w:rsidR="00930A70" w:rsidRPr="001E28E8" w:rsidRDefault="00930A70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Указать год издательства</w:t>
      </w:r>
    </w:p>
    <w:p w14:paraId="37287021" w14:textId="77777777" w:rsidR="001E28E8" w:rsidRP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Выбрать жанр </w:t>
      </w:r>
    </w:p>
    <w:p w14:paraId="2562863F" w14:textId="77777777" w:rsid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Загрузить файл книги </w:t>
      </w:r>
    </w:p>
    <w:p w14:paraId="20933AED" w14:textId="73716AEA" w:rsidR="00930A70" w:rsidRPr="001E28E8" w:rsidRDefault="00930A70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Загрузить обложку</w:t>
      </w:r>
    </w:p>
    <w:p w14:paraId="4FC4D3B6" w14:textId="17FB6A11" w:rsidR="001E28E8" w:rsidRP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Нажать кнопку </w:t>
      </w:r>
      <w:r w:rsidR="00930A70">
        <w:rPr>
          <w:sz w:val="28"/>
          <w:szCs w:val="28"/>
        </w:rPr>
        <w:t>«</w:t>
      </w:r>
      <w:r w:rsidR="00930A70" w:rsidRPr="00930A70">
        <w:rPr>
          <w:i/>
          <w:iCs/>
          <w:color w:val="BF4E14" w:themeColor="accent2" w:themeShade="BF"/>
          <w:sz w:val="28"/>
          <w:szCs w:val="28"/>
        </w:rPr>
        <w:t>Добавить книгу</w:t>
      </w:r>
      <w:r w:rsidR="00930A70">
        <w:rPr>
          <w:sz w:val="28"/>
          <w:szCs w:val="28"/>
        </w:rPr>
        <w:t>»</w:t>
      </w:r>
    </w:p>
    <w:p w14:paraId="4CFAC921" w14:textId="77777777" w:rsidR="001E28E8" w:rsidRDefault="001E28E8" w:rsidP="00930A7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После этого книга будет добавлена в библиотеку.</w:t>
      </w:r>
    </w:p>
    <w:p w14:paraId="37F8034F" w14:textId="77777777" w:rsidR="00585339" w:rsidRDefault="00585339" w:rsidP="001E28E8">
      <w:pPr>
        <w:jc w:val="right"/>
        <w:rPr>
          <w:sz w:val="28"/>
          <w:szCs w:val="28"/>
        </w:rPr>
      </w:pPr>
    </w:p>
    <w:p w14:paraId="49CEBD32" w14:textId="34B75048" w:rsidR="0012411F" w:rsidRPr="001E28E8" w:rsidRDefault="00930A70" w:rsidP="00D3697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78FB112" wp14:editId="562D1E92">
            <wp:extent cx="5939790" cy="2852420"/>
            <wp:effectExtent l="0" t="0" r="3810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D2ED" w14:textId="77777777" w:rsidR="001E28E8" w:rsidRPr="001E28E8" w:rsidRDefault="001E28E8" w:rsidP="00D36978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7 – </w:t>
      </w:r>
      <w:r w:rsidRPr="001E28E8">
        <w:rPr>
          <w:i/>
          <w:iCs/>
          <w:sz w:val="28"/>
          <w:szCs w:val="28"/>
        </w:rPr>
        <w:t>Добавление книги</w:t>
      </w:r>
    </w:p>
    <w:p w14:paraId="2362A312" w14:textId="7EEE69B3" w:rsidR="001E28E8" w:rsidRDefault="001E28E8" w:rsidP="001E28E8">
      <w:pPr>
        <w:jc w:val="right"/>
        <w:rPr>
          <w:sz w:val="28"/>
          <w:szCs w:val="28"/>
        </w:rPr>
      </w:pPr>
    </w:p>
    <w:p w14:paraId="66F93124" w14:textId="77777777" w:rsidR="00D36978" w:rsidRPr="00A5224C" w:rsidRDefault="00D36978" w:rsidP="001E28E8">
      <w:pPr>
        <w:jc w:val="right"/>
        <w:rPr>
          <w:sz w:val="28"/>
          <w:szCs w:val="28"/>
        </w:rPr>
      </w:pPr>
    </w:p>
    <w:p w14:paraId="7D75B60D" w14:textId="593B81A4" w:rsidR="001E28E8" w:rsidRPr="00A40D57" w:rsidRDefault="001E28E8" w:rsidP="00A40D57">
      <w:pPr>
        <w:pStyle w:val="af"/>
        <w:rPr>
          <w:color w:val="80340D" w:themeColor="accent2" w:themeShade="80"/>
        </w:rPr>
      </w:pPr>
      <w:r w:rsidRPr="00A40D57">
        <w:rPr>
          <w:color w:val="80340D" w:themeColor="accent2" w:themeShade="80"/>
        </w:rPr>
        <w:t>Заметки и оценки</w:t>
      </w:r>
    </w:p>
    <w:p w14:paraId="64A71F4E" w14:textId="77777777" w:rsidR="005C553C" w:rsidRDefault="005C553C" w:rsidP="00A40D57">
      <w:pPr>
        <w:jc w:val="both"/>
        <w:rPr>
          <w:b/>
          <w:bCs/>
          <w:color w:val="80340D" w:themeColor="accent2" w:themeShade="80"/>
          <w:sz w:val="28"/>
          <w:szCs w:val="28"/>
        </w:rPr>
      </w:pPr>
    </w:p>
    <w:p w14:paraId="25F236B7" w14:textId="77777777" w:rsidR="005C553C" w:rsidRDefault="005C553C" w:rsidP="00A40D57">
      <w:pPr>
        <w:jc w:val="both"/>
        <w:rPr>
          <w:b/>
          <w:bCs/>
          <w:color w:val="80340D" w:themeColor="accent2" w:themeShade="80"/>
          <w:sz w:val="28"/>
          <w:szCs w:val="28"/>
        </w:rPr>
      </w:pPr>
    </w:p>
    <w:p w14:paraId="75C0DD1A" w14:textId="7A68EA52" w:rsidR="00A40D57" w:rsidRDefault="001E28E8" w:rsidP="00A40D57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Пользователь может:</w:t>
      </w:r>
    </w:p>
    <w:p w14:paraId="259F789A" w14:textId="2B9E5F75" w:rsidR="00A40D57" w:rsidRPr="00A40D57" w:rsidRDefault="001E28E8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 w:rsidRPr="00A40D57">
        <w:rPr>
          <w:sz w:val="28"/>
          <w:szCs w:val="28"/>
        </w:rPr>
        <w:t>добавлять заметки к книге</w:t>
      </w:r>
    </w:p>
    <w:p w14:paraId="654D72B0" w14:textId="5FF719A3" w:rsidR="00A40D57" w:rsidRPr="00A40D57" w:rsidRDefault="001E28E8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 w:rsidRPr="00A40D57">
        <w:rPr>
          <w:sz w:val="28"/>
          <w:szCs w:val="28"/>
        </w:rPr>
        <w:t>ставить оценку (</w:t>
      </w:r>
      <w:r w:rsidRPr="00A40D57">
        <w:rPr>
          <w:i/>
          <w:iCs/>
          <w:color w:val="BF4E14" w:themeColor="accent2" w:themeShade="BF"/>
          <w:sz w:val="28"/>
          <w:szCs w:val="28"/>
        </w:rPr>
        <w:t>от 1 до 5</w:t>
      </w:r>
      <w:r w:rsidRPr="00A40D57">
        <w:rPr>
          <w:sz w:val="28"/>
          <w:szCs w:val="28"/>
        </w:rPr>
        <w:t>)</w:t>
      </w:r>
    </w:p>
    <w:p w14:paraId="27D61B1E" w14:textId="29776AEB" w:rsidR="001E28E8" w:rsidRPr="00A40D57" w:rsidRDefault="001E28E8">
      <w:pPr>
        <w:pStyle w:val="af3"/>
        <w:numPr>
          <w:ilvl w:val="0"/>
          <w:numId w:val="44"/>
        </w:numPr>
        <w:jc w:val="both"/>
        <w:rPr>
          <w:sz w:val="28"/>
          <w:szCs w:val="28"/>
          <w:lang w:val="en-US"/>
        </w:rPr>
      </w:pPr>
      <w:r w:rsidRPr="00A40D57">
        <w:rPr>
          <w:sz w:val="28"/>
          <w:szCs w:val="28"/>
        </w:rPr>
        <w:t>указывать дату прочтения</w:t>
      </w:r>
    </w:p>
    <w:p w14:paraId="466EC5DC" w14:textId="6A2404EA" w:rsidR="00A40D57" w:rsidRDefault="00A40D57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A40D57">
        <w:rPr>
          <w:sz w:val="28"/>
          <w:szCs w:val="28"/>
        </w:rPr>
        <w:t>ставлять отзыв о книге</w:t>
      </w:r>
    </w:p>
    <w:p w14:paraId="048ED9D9" w14:textId="04D6176F" w:rsidR="00A40D57" w:rsidRPr="00A40D57" w:rsidRDefault="00A40D57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указывать статус книг</w:t>
      </w:r>
    </w:p>
    <w:p w14:paraId="5BDB1441" w14:textId="77777777" w:rsidR="001E28E8" w:rsidRDefault="001E28E8" w:rsidP="00A40D57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lastRenderedPageBreak/>
        <w:t>Это позволяет отслеживать впечатления от прочитанных книг.</w:t>
      </w:r>
    </w:p>
    <w:p w14:paraId="509BFBA4" w14:textId="77777777" w:rsidR="00A40D57" w:rsidRDefault="00A40D57" w:rsidP="00A40D57">
      <w:pPr>
        <w:jc w:val="both"/>
        <w:rPr>
          <w:sz w:val="28"/>
          <w:szCs w:val="28"/>
        </w:rPr>
      </w:pPr>
    </w:p>
    <w:p w14:paraId="3C93B317" w14:textId="1F7F19B4" w:rsidR="00A40D57" w:rsidRPr="001E28E8" w:rsidRDefault="00A40D57" w:rsidP="00A40D5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A09DA71" wp14:editId="4304A80D">
            <wp:extent cx="5939790" cy="2852420"/>
            <wp:effectExtent l="0" t="0" r="3810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F0F4" w14:textId="77777777" w:rsidR="001E28E8" w:rsidRPr="001E28E8" w:rsidRDefault="001E28E8" w:rsidP="00A40D57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9 – </w:t>
      </w:r>
      <w:r w:rsidRPr="001E28E8">
        <w:rPr>
          <w:i/>
          <w:iCs/>
          <w:sz w:val="28"/>
          <w:szCs w:val="28"/>
        </w:rPr>
        <w:t>Заметки и оценки</w:t>
      </w:r>
    </w:p>
    <w:p w14:paraId="4FF6E811" w14:textId="750BC466" w:rsidR="00295B76" w:rsidRDefault="00295B76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7A7F5A" w14:textId="18D1F49F" w:rsidR="00FE5DE6" w:rsidRDefault="00F300A2" w:rsidP="00BB7E66">
      <w:pPr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В</w:t>
      </w:r>
    </w:p>
    <w:p w14:paraId="6E8C8761" w14:textId="77777777" w:rsidR="00F300A2" w:rsidRDefault="00F300A2" w:rsidP="00BB7E66">
      <w:pPr>
        <w:jc w:val="right"/>
        <w:rPr>
          <w:sz w:val="28"/>
          <w:szCs w:val="28"/>
        </w:rPr>
      </w:pPr>
    </w:p>
    <w:p w14:paraId="4E6750F4" w14:textId="39E424C9" w:rsidR="00F300A2" w:rsidRDefault="00F300A2" w:rsidP="005B0D46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Список представленных листингов:</w:t>
      </w:r>
    </w:p>
    <w:p w14:paraId="185130FA" w14:textId="4B519AD3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1 – код главной страницы</w:t>
      </w:r>
    </w:p>
    <w:p w14:paraId="44997CAF" w14:textId="5F890EFD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2 – код страницы «Каталог»</w:t>
      </w:r>
    </w:p>
    <w:p w14:paraId="5519EC64" w14:textId="4B169FCA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3 – код страницы «Сброс пароля»</w:t>
      </w:r>
    </w:p>
    <w:p w14:paraId="5AC27878" w14:textId="44837E84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4 – код файла запуска веб-приложения</w:t>
      </w:r>
    </w:p>
    <w:p w14:paraId="56E64B6A" w14:textId="4892D12E" w:rsidR="00F300A2" w:rsidRPr="006C5EDF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5 –</w:t>
      </w:r>
      <w:r>
        <w:t xml:space="preserve"> </w:t>
      </w:r>
      <w:r w:rsidRPr="005B0D46">
        <w:rPr>
          <w:sz w:val="28"/>
          <w:szCs w:val="28"/>
        </w:rPr>
        <w:t xml:space="preserve">код главного </w:t>
      </w:r>
      <w:r w:rsidRPr="005B0D46">
        <w:rPr>
          <w:sz w:val="28"/>
          <w:szCs w:val="28"/>
          <w:lang w:val="en-US"/>
        </w:rPr>
        <w:t>route</w:t>
      </w:r>
    </w:p>
    <w:p w14:paraId="777FB59B" w14:textId="77777777" w:rsidR="006C5EDF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7E4D2806" w14:textId="62FB7AF2" w:rsidR="006C5EDF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Листинг 1 –</w:t>
      </w:r>
      <w:r>
        <w:t xml:space="preserve"> </w:t>
      </w:r>
      <w:r w:rsidRPr="00FF2F87">
        <w:rPr>
          <w:i/>
          <w:iCs/>
          <w:sz w:val="28"/>
          <w:szCs w:val="28"/>
        </w:rPr>
        <w:t>код главной страницы</w:t>
      </w:r>
    </w:p>
    <w:p w14:paraId="30FE80CE" w14:textId="77777777" w:rsidR="006C5EDF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5334C03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&lt;!DOCTYPE </w:t>
      </w:r>
      <w:r w:rsidRPr="00970B01">
        <w:rPr>
          <w:i/>
          <w:iCs/>
          <w:color w:val="002060"/>
          <w:sz w:val="28"/>
          <w:szCs w:val="28"/>
          <w:lang w:val="en-US"/>
        </w:rPr>
        <w:t>html</w:t>
      </w:r>
      <w:r w:rsidRPr="00970B01">
        <w:rPr>
          <w:color w:val="002060"/>
          <w:sz w:val="28"/>
          <w:szCs w:val="28"/>
          <w:lang w:val="en-US"/>
        </w:rPr>
        <w:t>&gt;</w:t>
      </w:r>
    </w:p>
    <w:p w14:paraId="29BEE1F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&lt;html </w:t>
      </w:r>
      <w:r w:rsidRPr="00970B01">
        <w:rPr>
          <w:i/>
          <w:iCs/>
          <w:color w:val="002060"/>
          <w:sz w:val="28"/>
          <w:szCs w:val="28"/>
          <w:lang w:val="en-US"/>
        </w:rPr>
        <w:t>lang</w:t>
      </w:r>
      <w:r w:rsidRPr="00970B01">
        <w:rPr>
          <w:color w:val="002060"/>
          <w:sz w:val="28"/>
          <w:szCs w:val="28"/>
          <w:lang w:val="en-US"/>
        </w:rPr>
        <w:t>="ru"&gt;</w:t>
      </w:r>
    </w:p>
    <w:p w14:paraId="1AEE738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&lt;head&gt;</w:t>
      </w:r>
    </w:p>
    <w:p w14:paraId="48D1E1F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&lt;meta </w:t>
      </w:r>
      <w:r w:rsidRPr="00970B01">
        <w:rPr>
          <w:i/>
          <w:iCs/>
          <w:color w:val="002060"/>
          <w:sz w:val="28"/>
          <w:szCs w:val="28"/>
          <w:lang w:val="en-US"/>
        </w:rPr>
        <w:t>charset</w:t>
      </w:r>
      <w:r w:rsidRPr="00970B01">
        <w:rPr>
          <w:color w:val="002060"/>
          <w:sz w:val="28"/>
          <w:szCs w:val="28"/>
          <w:lang w:val="en-US"/>
        </w:rPr>
        <w:t>="UTF-8"&gt;</w:t>
      </w:r>
    </w:p>
    <w:p w14:paraId="36D7CE1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&lt;meta </w:t>
      </w:r>
      <w:r w:rsidRPr="00970B01">
        <w:rPr>
          <w:i/>
          <w:iCs/>
          <w:color w:val="002060"/>
          <w:sz w:val="28"/>
          <w:szCs w:val="28"/>
          <w:lang w:val="en-US"/>
        </w:rPr>
        <w:t>name</w:t>
      </w:r>
      <w:r w:rsidRPr="00970B01">
        <w:rPr>
          <w:color w:val="002060"/>
          <w:sz w:val="28"/>
          <w:szCs w:val="28"/>
          <w:lang w:val="en-US"/>
        </w:rPr>
        <w:t xml:space="preserve">="viewport" </w:t>
      </w:r>
      <w:r w:rsidRPr="00970B01">
        <w:rPr>
          <w:i/>
          <w:iCs/>
          <w:color w:val="002060"/>
          <w:sz w:val="28"/>
          <w:szCs w:val="28"/>
          <w:lang w:val="en-US"/>
        </w:rPr>
        <w:t>content</w:t>
      </w:r>
      <w:r w:rsidRPr="00970B01">
        <w:rPr>
          <w:color w:val="002060"/>
          <w:sz w:val="28"/>
          <w:szCs w:val="28"/>
          <w:lang w:val="en-US"/>
        </w:rPr>
        <w:t>="width=device-width, initial-scale=1.0"&gt;</w:t>
      </w:r>
    </w:p>
    <w:p w14:paraId="100991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</w:t>
      </w:r>
      <w:r w:rsidRPr="00970B01">
        <w:rPr>
          <w:color w:val="002060"/>
          <w:sz w:val="28"/>
          <w:szCs w:val="28"/>
        </w:rPr>
        <w:t>&lt;title&gt;E-Book — Читайте с удовольствием&lt;/title&gt;</w:t>
      </w:r>
    </w:p>
    <w:p w14:paraId="5A3142C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</w:t>
      </w:r>
      <w:r w:rsidRPr="00970B01">
        <w:rPr>
          <w:color w:val="002060"/>
          <w:sz w:val="28"/>
          <w:szCs w:val="28"/>
          <w:lang w:val="en-US"/>
        </w:rPr>
        <w:t xml:space="preserve">&lt;link </w:t>
      </w:r>
      <w:r w:rsidRPr="00970B01">
        <w:rPr>
          <w:i/>
          <w:iCs/>
          <w:color w:val="002060"/>
          <w:sz w:val="28"/>
          <w:szCs w:val="28"/>
          <w:lang w:val="en-US"/>
        </w:rPr>
        <w:t>rel</w:t>
      </w:r>
      <w:r w:rsidRPr="00970B01">
        <w:rPr>
          <w:color w:val="002060"/>
          <w:sz w:val="28"/>
          <w:szCs w:val="28"/>
          <w:lang w:val="en-US"/>
        </w:rPr>
        <w:t xml:space="preserve">="stylesheet"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url_for('static', filename='main/main_style.css') }}"&gt;</w:t>
      </w:r>
    </w:p>
    <w:p w14:paraId="2EDC109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&lt;script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>="{{ url_for('static', filename='main/assets/js/script_main.js') }}"&gt;&lt;/script&gt;</w:t>
      </w:r>
    </w:p>
    <w:p w14:paraId="4B75E04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&lt;link </w:t>
      </w:r>
      <w:r w:rsidRPr="00970B01">
        <w:rPr>
          <w:i/>
          <w:iCs/>
          <w:color w:val="002060"/>
          <w:sz w:val="28"/>
          <w:szCs w:val="28"/>
          <w:lang w:val="en-US"/>
        </w:rPr>
        <w:t>rel</w:t>
      </w:r>
      <w:r w:rsidRPr="00970B01">
        <w:rPr>
          <w:color w:val="002060"/>
          <w:sz w:val="28"/>
          <w:szCs w:val="28"/>
          <w:lang w:val="en-US"/>
        </w:rPr>
        <w:t xml:space="preserve">="icon" </w:t>
      </w:r>
      <w:r w:rsidRPr="00970B01">
        <w:rPr>
          <w:i/>
          <w:iCs/>
          <w:color w:val="002060"/>
          <w:sz w:val="28"/>
          <w:szCs w:val="28"/>
          <w:lang w:val="en-US"/>
        </w:rPr>
        <w:t>type</w:t>
      </w:r>
      <w:r w:rsidRPr="00970B01">
        <w:rPr>
          <w:color w:val="002060"/>
          <w:sz w:val="28"/>
          <w:szCs w:val="28"/>
          <w:lang w:val="en-US"/>
        </w:rPr>
        <w:t xml:space="preserve">="image/x-icon"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url_for('static', filename='general_images/e-book-icon.ico') }}"&gt;</w:t>
      </w:r>
    </w:p>
    <w:p w14:paraId="0428DE3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&lt;/head&gt;</w:t>
      </w:r>
    </w:p>
    <w:p w14:paraId="2EE13A6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&lt;body&gt;</w:t>
      </w:r>
    </w:p>
    <w:p w14:paraId="118A15C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9731C8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&lt;header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="main-header"&gt;</w:t>
      </w:r>
    </w:p>
    <w:p w14:paraId="501A7D0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="header-container"&gt;</w:t>
      </w:r>
    </w:p>
    <w:p w14:paraId="233C281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url_for('main.index')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="logo"&gt;E-Book&lt;/a&gt;</w:t>
      </w:r>
    </w:p>
    <w:p w14:paraId="55DA3E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093769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&lt;nav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="nav-menu"&gt;</w:t>
      </w:r>
    </w:p>
    <w:p w14:paraId="243A62E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url_for('main.index')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 active"&gt;</w:t>
      </w:r>
      <w:r w:rsidRPr="00970B01">
        <w:rPr>
          <w:color w:val="002060"/>
          <w:sz w:val="28"/>
          <w:szCs w:val="28"/>
        </w:rPr>
        <w:t>Главная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6EF18AD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url_for('main.about_page')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="nav-link"&gt;</w:t>
      </w:r>
      <w:r w:rsidRPr="00970B01">
        <w:rPr>
          <w:color w:val="002060"/>
          <w:sz w:val="28"/>
          <w:szCs w:val="28"/>
        </w:rPr>
        <w:t>О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продукте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4368402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url_for('book.catalog_page')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="nav-link"&gt;</w:t>
      </w:r>
      <w:r w:rsidRPr="00970B01">
        <w:rPr>
          <w:color w:val="002060"/>
          <w:sz w:val="28"/>
          <w:szCs w:val="28"/>
        </w:rPr>
        <w:t>Каталог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17227A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url_for('main.contacts_page')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="nav-link"&gt;</w:t>
      </w:r>
      <w:r w:rsidRPr="00970B01">
        <w:rPr>
          <w:color w:val="002060"/>
          <w:sz w:val="28"/>
          <w:szCs w:val="28"/>
        </w:rPr>
        <w:t>Контакты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63682BC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&lt;/nav&gt;</w:t>
      </w:r>
    </w:p>
    <w:p w14:paraId="2E65342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B8ED6D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lastRenderedPageBreak/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="profile-section"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="profileDropdownTrigger"&gt;</w:t>
      </w:r>
    </w:p>
    <w:p w14:paraId="31D40C8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="profile-text"&gt;</w:t>
      </w:r>
    </w:p>
    <w:p w14:paraId="2EF199F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05AB98E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970B01">
        <w:rPr>
          <w:color w:val="002060"/>
          <w:sz w:val="28"/>
          <w:szCs w:val="28"/>
        </w:rPr>
        <w:t>Личный кабинет</w:t>
      </w:r>
    </w:p>
    <w:p w14:paraId="2315B46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                {% else %}</w:t>
      </w:r>
    </w:p>
    <w:p w14:paraId="12B6AF2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                    Войти в аккаунт</w:t>
      </w:r>
    </w:p>
    <w:p w14:paraId="05696B6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>{% endif %}</w:t>
      </w:r>
    </w:p>
    <w:p w14:paraId="384AA6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&lt;/span&gt;</w:t>
      </w:r>
    </w:p>
    <w:p w14:paraId="22F402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62257C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="profile-avatar-letter"&gt;</w:t>
      </w:r>
    </w:p>
    <w:p w14:paraId="6E8F5BC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0CC0578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{{ session['username'][0] | upper }}</w:t>
      </w:r>
    </w:p>
    <w:p w14:paraId="49EBA50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else %}</w:t>
      </w:r>
    </w:p>
    <w:p w14:paraId="70279B9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filename='main/images/Profile.svg')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 xml:space="preserve">="?"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="avatar-img"&gt;</w:t>
      </w:r>
    </w:p>
    <w:p w14:paraId="3A89E99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endif %}</w:t>
      </w:r>
    </w:p>
    <w:p w14:paraId="57D2528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3AB5636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BB450F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="header-dropdown"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="headerProfileMenu"&gt;</w:t>
      </w:r>
    </w:p>
    <w:p w14:paraId="2F941EE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60725CB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url_for('main.lk_page')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="dropdown-item"&gt;</w:t>
      </w:r>
      <w:r w:rsidRPr="00970B01">
        <w:rPr>
          <w:color w:val="002060"/>
          <w:sz w:val="28"/>
          <w:szCs w:val="28"/>
        </w:rPr>
        <w:t>Профиль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E5B6E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="dropdown-divider"&gt;&lt;/div&gt;</w:t>
      </w:r>
    </w:p>
    <w:p w14:paraId="34BC99B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url_for('auth_login.logout')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 logout-link"&gt;</w:t>
      </w:r>
      <w:r w:rsidRPr="00970B01">
        <w:rPr>
          <w:color w:val="002060"/>
          <w:sz w:val="28"/>
          <w:szCs w:val="28"/>
        </w:rPr>
        <w:t>Выйти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из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аккаунта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42623D8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else %}</w:t>
      </w:r>
    </w:p>
    <w:p w14:paraId="4DE020E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="dropdown-item"&gt;</w:t>
      </w:r>
      <w:r w:rsidRPr="00970B01">
        <w:rPr>
          <w:color w:val="002060"/>
          <w:sz w:val="28"/>
          <w:szCs w:val="28"/>
        </w:rPr>
        <w:t>Войти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2A5B90E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url_for('auth_reg.register')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="dropdown-item"&gt;</w:t>
      </w:r>
      <w:r w:rsidRPr="00970B01">
        <w:rPr>
          <w:color w:val="002060"/>
          <w:sz w:val="28"/>
          <w:szCs w:val="28"/>
        </w:rPr>
        <w:t>Регистрация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5D34E0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endif %}</w:t>
      </w:r>
    </w:p>
    <w:p w14:paraId="6665476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5670DA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42721DB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&lt;/div&gt;</w:t>
      </w:r>
    </w:p>
    <w:p w14:paraId="2EEC075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&lt;/header&gt;</w:t>
      </w:r>
    </w:p>
    <w:p w14:paraId="2FE1B3F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0C13EF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&lt;main&gt;</w:t>
      </w:r>
    </w:p>
    <w:p w14:paraId="1099E48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&lt;section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="hero-section"&gt;</w:t>
      </w:r>
    </w:p>
    <w:p w14:paraId="7AE0AB2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="hero-container"&gt;</w:t>
      </w:r>
    </w:p>
    <w:p w14:paraId="18126DD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="hero-content"&gt;</w:t>
      </w:r>
    </w:p>
    <w:p w14:paraId="160CA69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</w:t>
      </w:r>
      <w:r w:rsidRPr="00970B01">
        <w:rPr>
          <w:color w:val="002060"/>
          <w:sz w:val="28"/>
          <w:szCs w:val="28"/>
        </w:rPr>
        <w:t>&lt;h1&gt;Помните каждую прочитанную страницу&lt;/h1&gt;</w:t>
      </w:r>
    </w:p>
    <w:p w14:paraId="7E601F1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lastRenderedPageBreak/>
        <w:t>                    &lt;p&gt;Списки желаний, личные заметки и наглядные отчеты — всё максимально просто и удобно.&lt;/p&gt;</w:t>
      </w:r>
    </w:p>
    <w:p w14:paraId="4895713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 xml:space="preserve">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="hero-btns"&gt;</w:t>
      </w:r>
    </w:p>
    <w:p w14:paraId="282576A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{% if session.get('username') %}</w:t>
      </w:r>
    </w:p>
    <w:p w14:paraId="404550B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url_for('main.lk_page')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="btn-reg"&gt;</w:t>
      </w:r>
      <w:r w:rsidRPr="00970B01">
        <w:rPr>
          <w:color w:val="002060"/>
          <w:sz w:val="28"/>
          <w:szCs w:val="28"/>
        </w:rPr>
        <w:t>Личный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кабинет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3E37305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{% else %}</w:t>
      </w:r>
    </w:p>
    <w:p w14:paraId="6647211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url_for('auth_reg.register')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="btn-reg"&gt;</w:t>
      </w:r>
      <w:r w:rsidRPr="00970B01">
        <w:rPr>
          <w:color w:val="002060"/>
          <w:sz w:val="28"/>
          <w:szCs w:val="28"/>
        </w:rPr>
        <w:t>Зарегистрироваться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51CE8B1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="btn-login"&gt;</w:t>
      </w:r>
      <w:r w:rsidRPr="00970B01">
        <w:rPr>
          <w:color w:val="002060"/>
          <w:sz w:val="28"/>
          <w:szCs w:val="28"/>
        </w:rPr>
        <w:t>Войти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BBAA94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{% endif %}</w:t>
      </w:r>
    </w:p>
    <w:p w14:paraId="42FBE96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5536A0B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2BC1379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E7EA04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="leader-widget"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="leader-widget"&gt;</w:t>
      </w:r>
    </w:p>
    <w:p w14:paraId="4AD6B5E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="widget-title"&gt;</w:t>
      </w:r>
      <w:r w:rsidRPr="00970B01">
        <w:rPr>
          <w:color w:val="002060"/>
          <w:sz w:val="28"/>
          <w:szCs w:val="28"/>
        </w:rPr>
        <w:t>Лидер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чтений</w:t>
      </w:r>
      <w:r w:rsidRPr="00970B01">
        <w:rPr>
          <w:color w:val="002060"/>
          <w:sz w:val="28"/>
          <w:szCs w:val="28"/>
          <w:lang w:val="en-US"/>
        </w:rPr>
        <w:t>&lt;/span&gt;</w:t>
      </w:r>
    </w:p>
    <w:p w14:paraId="2A0C518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="widget-main"&gt;</w:t>
      </w:r>
    </w:p>
    <w:p w14:paraId="35A08B4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="book-placeholder"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="leader-cover-parent"&gt;</w:t>
      </w:r>
    </w:p>
    <w:p w14:paraId="6B0ADC9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 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filename='/') }}"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 xml:space="preserve">="leader-cover"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="Book Icon"&gt;</w:t>
      </w:r>
    </w:p>
    <w:p w14:paraId="1ABE15A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09517E8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="widget-text"&gt;</w:t>
      </w:r>
    </w:p>
    <w:p w14:paraId="166F2F1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&lt;h3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="leader-title"&gt;</w:t>
      </w:r>
      <w:r w:rsidRPr="00970B01">
        <w:rPr>
          <w:color w:val="002060"/>
          <w:sz w:val="28"/>
          <w:szCs w:val="28"/>
        </w:rPr>
        <w:t>Загрузка</w:t>
      </w:r>
      <w:r w:rsidRPr="00970B01">
        <w:rPr>
          <w:color w:val="002060"/>
          <w:sz w:val="28"/>
          <w:szCs w:val="28"/>
          <w:lang w:val="en-US"/>
        </w:rPr>
        <w:t>...&lt;/h3&gt;</w:t>
      </w:r>
    </w:p>
    <w:p w14:paraId="426DAA5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="author"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="leader-author"&gt;</w:t>
      </w:r>
      <w:r w:rsidRPr="00970B01">
        <w:rPr>
          <w:color w:val="002060"/>
          <w:sz w:val="28"/>
          <w:szCs w:val="28"/>
        </w:rPr>
        <w:t>Автор</w:t>
      </w:r>
      <w:r w:rsidRPr="00970B01">
        <w:rPr>
          <w:color w:val="002060"/>
          <w:sz w:val="28"/>
          <w:szCs w:val="28"/>
          <w:lang w:val="en-US"/>
        </w:rPr>
        <w:t>&lt;/p&gt;</w:t>
      </w:r>
    </w:p>
    <w:p w14:paraId="042BCB0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="desc"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="leader-desc"&gt;</w:t>
      </w:r>
      <w:r w:rsidRPr="00970B01">
        <w:rPr>
          <w:color w:val="002060"/>
          <w:sz w:val="28"/>
          <w:szCs w:val="28"/>
        </w:rPr>
        <w:t>Описание</w:t>
      </w:r>
      <w:r w:rsidRPr="00970B01">
        <w:rPr>
          <w:color w:val="002060"/>
          <w:sz w:val="28"/>
          <w:szCs w:val="28"/>
          <w:lang w:val="en-US"/>
        </w:rPr>
        <w:t>&lt;/p&gt;</w:t>
      </w:r>
    </w:p>
    <w:p w14:paraId="1F18B11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114DDE1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734E47C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1D23E62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0540FF4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&lt;/section&gt;</w:t>
      </w:r>
    </w:p>
    <w:p w14:paraId="298DCE2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029E6E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&lt;section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="about-section"&gt;</w:t>
      </w:r>
    </w:p>
    <w:p w14:paraId="228C5C7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="about-grid"&gt;</w:t>
      </w:r>
    </w:p>
    <w:p w14:paraId="7DC37F8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="info-card main-info"&gt;</w:t>
      </w:r>
    </w:p>
    <w:p w14:paraId="4FFFDFB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="main-info-content"&gt;</w:t>
      </w:r>
    </w:p>
    <w:p w14:paraId="2635632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970B01">
        <w:rPr>
          <w:color w:val="002060"/>
          <w:sz w:val="28"/>
          <w:szCs w:val="28"/>
        </w:rPr>
        <w:t>&lt;h2&gt;О продукте&lt;/h2&gt;</w:t>
      </w:r>
    </w:p>
    <w:p w14:paraId="69292DB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                    &lt;p&gt;Простой инструмент для управления домашней библиотекой. Ведите учет книг, сохраняйте важные мысли в заметках и формируйте наглядные отчеты в пару кликов.&lt;/p&gt;</w:t>
      </w:r>
    </w:p>
    <w:p w14:paraId="6BCCF82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>&lt;/div&gt;</w:t>
      </w:r>
    </w:p>
    <w:p w14:paraId="31584B4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url_for('main.about_page')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="btn-more"&gt;</w:t>
      </w:r>
    </w:p>
    <w:p w14:paraId="234DBB1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lastRenderedPageBreak/>
        <w:t>                        &lt;span&gt;</w:t>
      </w:r>
      <w:r w:rsidRPr="00970B01">
        <w:rPr>
          <w:color w:val="002060"/>
          <w:sz w:val="28"/>
          <w:szCs w:val="28"/>
        </w:rPr>
        <w:t>Подробнее</w:t>
      </w:r>
      <w:r w:rsidRPr="00970B01">
        <w:rPr>
          <w:color w:val="002060"/>
          <w:sz w:val="28"/>
          <w:szCs w:val="28"/>
          <w:lang w:val="en-US"/>
        </w:rPr>
        <w:t>&lt;/span&gt;</w:t>
      </w:r>
    </w:p>
    <w:p w14:paraId="780F2D5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&lt;svg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="arrow-svg" </w:t>
      </w:r>
      <w:r w:rsidRPr="00970B01">
        <w:rPr>
          <w:i/>
          <w:iCs/>
          <w:color w:val="002060"/>
          <w:sz w:val="28"/>
          <w:szCs w:val="28"/>
          <w:lang w:val="en-US"/>
        </w:rPr>
        <w:t>width</w:t>
      </w:r>
      <w:r w:rsidRPr="00970B01">
        <w:rPr>
          <w:color w:val="002060"/>
          <w:sz w:val="28"/>
          <w:szCs w:val="28"/>
          <w:lang w:val="en-US"/>
        </w:rPr>
        <w:t xml:space="preserve">="100" </w:t>
      </w:r>
      <w:r w:rsidRPr="00970B01">
        <w:rPr>
          <w:i/>
          <w:iCs/>
          <w:color w:val="002060"/>
          <w:sz w:val="28"/>
          <w:szCs w:val="28"/>
          <w:lang w:val="en-US"/>
        </w:rPr>
        <w:t>height</w:t>
      </w:r>
      <w:r w:rsidRPr="00970B01">
        <w:rPr>
          <w:color w:val="002060"/>
          <w:sz w:val="28"/>
          <w:szCs w:val="28"/>
          <w:lang w:val="en-US"/>
        </w:rPr>
        <w:t xml:space="preserve">="12" </w:t>
      </w:r>
      <w:r w:rsidRPr="00970B01">
        <w:rPr>
          <w:i/>
          <w:iCs/>
          <w:color w:val="002060"/>
          <w:sz w:val="28"/>
          <w:szCs w:val="28"/>
          <w:lang w:val="en-US"/>
        </w:rPr>
        <w:t>viewBox</w:t>
      </w:r>
      <w:r w:rsidRPr="00970B01">
        <w:rPr>
          <w:color w:val="002060"/>
          <w:sz w:val="28"/>
          <w:szCs w:val="28"/>
          <w:lang w:val="en-US"/>
        </w:rPr>
        <w:t xml:space="preserve">="0 0 100 12" </w:t>
      </w:r>
      <w:r w:rsidRPr="00970B01">
        <w:rPr>
          <w:i/>
          <w:iCs/>
          <w:color w:val="002060"/>
          <w:sz w:val="28"/>
          <w:szCs w:val="28"/>
          <w:lang w:val="en-US"/>
        </w:rPr>
        <w:t>fill</w:t>
      </w:r>
      <w:r w:rsidRPr="00970B01">
        <w:rPr>
          <w:color w:val="002060"/>
          <w:sz w:val="28"/>
          <w:szCs w:val="28"/>
          <w:lang w:val="en-US"/>
        </w:rPr>
        <w:t xml:space="preserve">="none" </w:t>
      </w:r>
      <w:r w:rsidRPr="00970B01">
        <w:rPr>
          <w:i/>
          <w:iCs/>
          <w:color w:val="002060"/>
          <w:sz w:val="28"/>
          <w:szCs w:val="28"/>
          <w:lang w:val="en-US"/>
        </w:rPr>
        <w:t>xmlns</w:t>
      </w:r>
      <w:r w:rsidRPr="00970B01">
        <w:rPr>
          <w:color w:val="002060"/>
          <w:sz w:val="28"/>
          <w:szCs w:val="28"/>
          <w:lang w:val="en-US"/>
        </w:rPr>
        <w:t>="http://www.w3.org/2000/svg"&gt;</w:t>
      </w:r>
    </w:p>
    <w:p w14:paraId="794AF6C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&lt;path </w:t>
      </w:r>
      <w:r w:rsidRPr="00970B01">
        <w:rPr>
          <w:i/>
          <w:iCs/>
          <w:color w:val="002060"/>
          <w:sz w:val="28"/>
          <w:szCs w:val="28"/>
          <w:lang w:val="en-US"/>
        </w:rPr>
        <w:t>d</w:t>
      </w:r>
      <w:r w:rsidRPr="00970B01">
        <w:rPr>
          <w:color w:val="002060"/>
          <w:sz w:val="28"/>
          <w:szCs w:val="28"/>
          <w:lang w:val="en-US"/>
        </w:rPr>
        <w:t xml:space="preserve">="M0 6H98M98 6L93 1M98 6L93 11" </w:t>
      </w:r>
      <w:r w:rsidRPr="00970B01">
        <w:rPr>
          <w:i/>
          <w:iCs/>
          <w:color w:val="002060"/>
          <w:sz w:val="28"/>
          <w:szCs w:val="28"/>
          <w:lang w:val="en-US"/>
        </w:rPr>
        <w:t>stroke</w:t>
      </w:r>
      <w:r w:rsidRPr="00970B01">
        <w:rPr>
          <w:color w:val="002060"/>
          <w:sz w:val="28"/>
          <w:szCs w:val="28"/>
          <w:lang w:val="en-US"/>
        </w:rPr>
        <w:t xml:space="preserve">="currentColor" </w:t>
      </w:r>
      <w:r w:rsidRPr="00970B01">
        <w:rPr>
          <w:i/>
          <w:iCs/>
          <w:color w:val="002060"/>
          <w:sz w:val="28"/>
          <w:szCs w:val="28"/>
          <w:lang w:val="en-US"/>
        </w:rPr>
        <w:t>stroke-width</w:t>
      </w:r>
      <w:r w:rsidRPr="00970B01">
        <w:rPr>
          <w:color w:val="002060"/>
          <w:sz w:val="28"/>
          <w:szCs w:val="28"/>
          <w:lang w:val="en-US"/>
        </w:rPr>
        <w:t xml:space="preserve">="1.5" </w:t>
      </w:r>
      <w:r w:rsidRPr="00970B01">
        <w:rPr>
          <w:i/>
          <w:iCs/>
          <w:color w:val="002060"/>
          <w:sz w:val="28"/>
          <w:szCs w:val="28"/>
          <w:lang w:val="en-US"/>
        </w:rPr>
        <w:t>stroke-linecap</w:t>
      </w:r>
      <w:r w:rsidRPr="00970B01">
        <w:rPr>
          <w:color w:val="002060"/>
          <w:sz w:val="28"/>
          <w:szCs w:val="28"/>
          <w:lang w:val="en-US"/>
        </w:rPr>
        <w:t xml:space="preserve">="round" </w:t>
      </w:r>
      <w:r w:rsidRPr="00970B01">
        <w:rPr>
          <w:i/>
          <w:iCs/>
          <w:color w:val="002060"/>
          <w:sz w:val="28"/>
          <w:szCs w:val="28"/>
          <w:lang w:val="en-US"/>
        </w:rPr>
        <w:t>stroke-linejoin</w:t>
      </w:r>
      <w:r w:rsidRPr="00970B01">
        <w:rPr>
          <w:color w:val="002060"/>
          <w:sz w:val="28"/>
          <w:szCs w:val="28"/>
          <w:lang w:val="en-US"/>
        </w:rPr>
        <w:t>="round"/&gt;</w:t>
      </w:r>
    </w:p>
    <w:p w14:paraId="4BE96B6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&lt;/svg&gt;</w:t>
      </w:r>
    </w:p>
    <w:p w14:paraId="54CB5E0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&lt;/a&gt;</w:t>
      </w:r>
    </w:p>
    <w:p w14:paraId="18E2670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4096DAB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="stat-number"&gt;5000+&lt;/span&gt;&lt;p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шедевров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литературы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7650BB1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="stat-number"&gt;03&lt;/span&gt;&lt;p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Универсальных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формата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12279A0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="stat-number"&gt;∞&lt;/span&gt;&lt;p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Важных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заметок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144C216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="stat-number"&gt;100%&lt;/span&gt;&lt;p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Точных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отчетов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47AA751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715AB2D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&lt;/section&gt;</w:t>
      </w:r>
    </w:p>
    <w:p w14:paraId="3F8AF65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119F9C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&lt;section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="catalog-section"&gt;</w:t>
      </w:r>
    </w:p>
    <w:p w14:paraId="6C8FC5F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="catalog-container"&gt;</w:t>
      </w:r>
    </w:p>
    <w:p w14:paraId="62A9A46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&lt;h2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="catalog-title"&gt;</w:t>
      </w:r>
      <w:r w:rsidRPr="00970B01">
        <w:rPr>
          <w:color w:val="002060"/>
          <w:sz w:val="28"/>
          <w:szCs w:val="28"/>
        </w:rPr>
        <w:t>Топ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книг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по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оценкам</w:t>
      </w:r>
      <w:r w:rsidRPr="00970B01">
        <w:rPr>
          <w:color w:val="002060"/>
          <w:sz w:val="28"/>
          <w:szCs w:val="28"/>
          <w:lang w:val="en-US"/>
        </w:rPr>
        <w:t>&lt;/h2&gt;</w:t>
      </w:r>
    </w:p>
    <w:p w14:paraId="211545B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="book-grid"&gt;</w:t>
      </w:r>
    </w:p>
    <w:p w14:paraId="48200A5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for book in top_books %}</w:t>
      </w:r>
    </w:p>
    <w:p w14:paraId="103A9B4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="book-card"&gt;</w:t>
      </w:r>
    </w:p>
    <w:p w14:paraId="3363D88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="book-visual"&gt;</w:t>
      </w:r>
    </w:p>
    <w:p w14:paraId="18773FF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="css-book-shape"&gt;</w:t>
      </w:r>
    </w:p>
    <w:p w14:paraId="31DD96B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>="{{ book.cover_url if book.cover_url else url_for('static', filename='main/images/default_cover.jpg') }}"</w:t>
      </w:r>
    </w:p>
    <w:p w14:paraId="1CEA9B0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         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</w:t>
      </w:r>
      <w:r w:rsidRPr="00970B01">
        <w:rPr>
          <w:color w:val="002060"/>
          <w:sz w:val="28"/>
          <w:szCs w:val="28"/>
        </w:rPr>
        <w:t>Обложка</w:t>
      </w:r>
      <w:r w:rsidRPr="00970B01">
        <w:rPr>
          <w:color w:val="002060"/>
          <w:sz w:val="28"/>
          <w:szCs w:val="28"/>
          <w:lang w:val="en-US"/>
        </w:rPr>
        <w:t xml:space="preserve">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="book-cover-img"&gt;</w:t>
      </w:r>
    </w:p>
    <w:p w14:paraId="6F4950A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6AA6ED1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0E2FCB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="book-info"&gt;</w:t>
      </w:r>
    </w:p>
    <w:p w14:paraId="3F053B5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="book-author"&gt;{{ book.author_name }}&lt;/p&gt;</w:t>
      </w:r>
    </w:p>
    <w:p w14:paraId="46C24A0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&lt;h4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="book-title"&gt;{{ book.title }}&lt;/h4&gt;</w:t>
      </w:r>
    </w:p>
    <w:p w14:paraId="269FBF9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="book-rating"&gt;</w:t>
      </w:r>
    </w:p>
    <w:p w14:paraId="59851EA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    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="star"&gt;</w:t>
      </w:r>
    </w:p>
    <w:p w14:paraId="62F4D11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        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filename='main/images/star.svg')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</w:t>
      </w:r>
      <w:r w:rsidRPr="00970B01">
        <w:rPr>
          <w:color w:val="002060"/>
          <w:sz w:val="28"/>
          <w:szCs w:val="28"/>
        </w:rPr>
        <w:t>Оценка</w:t>
      </w:r>
      <w:r w:rsidRPr="00970B01">
        <w:rPr>
          <w:color w:val="002060"/>
          <w:sz w:val="28"/>
          <w:szCs w:val="28"/>
          <w:lang w:val="en-US"/>
        </w:rPr>
        <w:t xml:space="preserve">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="book-reit-img"&gt;</w:t>
      </w:r>
    </w:p>
    <w:p w14:paraId="6507427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    &lt;/span&gt;</w:t>
      </w:r>
    </w:p>
    <w:p w14:paraId="628CBB0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lastRenderedPageBreak/>
        <w:t>                                {{ "%.1f"|format(book.average_rating or 0.0) }}</w:t>
      </w:r>
    </w:p>
    <w:p w14:paraId="4BEFA41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4376775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2CE44C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2E30D11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endfor %}</w:t>
      </w:r>
    </w:p>
    <w:p w14:paraId="21D260E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EDC804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if not top_books %}</w:t>
      </w:r>
    </w:p>
    <w:p w14:paraId="0C32993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970B01">
        <w:rPr>
          <w:color w:val="002060"/>
          <w:sz w:val="28"/>
          <w:szCs w:val="28"/>
        </w:rPr>
        <w:t>&lt;p&gt;Книги пока не добавлены.&lt;/p&gt;</w:t>
      </w:r>
    </w:p>
    <w:p w14:paraId="0C2B750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>{% endif %}</w:t>
      </w:r>
    </w:p>
    <w:p w14:paraId="7A36001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04AE24B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7C30FF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="catalog-footer"&gt;</w:t>
      </w:r>
    </w:p>
    <w:p w14:paraId="01494DC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="slider-nav"&gt;</w:t>
      </w:r>
    </w:p>
    <w:p w14:paraId="7438ADB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&lt;button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="nav-btn prev"&gt;←&lt;/button&gt;</w:t>
      </w:r>
    </w:p>
    <w:p w14:paraId="3D6D460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&lt;button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="nav-btn next"&gt;→&lt;/button&gt;</w:t>
      </w:r>
    </w:p>
    <w:p w14:paraId="2425872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4EBE33D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url_for('book.catalog_page')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="btn-all-catalog"&gt;</w:t>
      </w:r>
      <w:r w:rsidRPr="00970B01">
        <w:rPr>
          <w:color w:val="002060"/>
          <w:sz w:val="28"/>
          <w:szCs w:val="28"/>
        </w:rPr>
        <w:t>Весь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каталог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1D6943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50000FA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2D64D98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&lt;/section&gt;</w:t>
      </w:r>
    </w:p>
    <w:p w14:paraId="10F9C67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&lt;/main&gt;</w:t>
      </w:r>
    </w:p>
    <w:p w14:paraId="593EB1F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53D630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&lt;footer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="main-footer"&gt;</w:t>
      </w:r>
    </w:p>
    <w:p w14:paraId="2F0D2D1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="footer-container"&gt;</w:t>
      </w:r>
    </w:p>
    <w:p w14:paraId="278840A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="footer-top"&gt;</w:t>
      </w:r>
    </w:p>
    <w:p w14:paraId="3125D47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="footer-left"&gt;</w:t>
      </w:r>
    </w:p>
    <w:p w14:paraId="135576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="{{ url_for('main.index')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="footer-logo"&gt;E-Book&lt;/a&gt;</w:t>
      </w:r>
    </w:p>
    <w:p w14:paraId="50A69A5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="social-links"&gt;</w:t>
      </w:r>
    </w:p>
    <w:p w14:paraId="227AF53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="social-item"&gt;&lt;img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filename='main/images/tg.svg')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="Telegram"&gt;&lt;/div&gt;</w:t>
      </w:r>
    </w:p>
    <w:p w14:paraId="621CEB2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="social-item"&gt;&lt;img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filename='main/images/inst.svg')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="Instagram"&gt;&lt;/div&gt;</w:t>
      </w:r>
    </w:p>
    <w:p w14:paraId="0A764AA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="social-item"&gt;&lt;img </w:t>
      </w:r>
      <w:r w:rsidRPr="00970B01">
        <w:rPr>
          <w:i/>
          <w:iCs/>
          <w:color w:val="002060"/>
          <w:sz w:val="28"/>
          <w:szCs w:val="28"/>
          <w:lang w:val="en-US"/>
        </w:rPr>
        <w:t>src</w:t>
      </w:r>
      <w:r w:rsidRPr="00970B01">
        <w:rPr>
          <w:color w:val="002060"/>
          <w:sz w:val="28"/>
          <w:szCs w:val="28"/>
          <w:lang w:val="en-US"/>
        </w:rPr>
        <w:t xml:space="preserve">="{{ url_for('static', filename='main/images/vk.svg')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="VK"&gt;&lt;/div&gt;</w:t>
      </w:r>
    </w:p>
    <w:p w14:paraId="7719C7F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3318775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4CA80CB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5FCB1D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&lt;nav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="footer-nav"&gt;</w:t>
      </w:r>
    </w:p>
    <w:p w14:paraId="2A3EFAB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url_for('main.index') }}"&gt;</w:t>
      </w:r>
      <w:r w:rsidRPr="00970B01">
        <w:rPr>
          <w:color w:val="002060"/>
          <w:sz w:val="28"/>
          <w:szCs w:val="28"/>
        </w:rPr>
        <w:t>Главная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4D2428A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url_for('main.about_page') }}"&gt;</w:t>
      </w:r>
      <w:r w:rsidRPr="00970B01">
        <w:rPr>
          <w:color w:val="002060"/>
          <w:sz w:val="28"/>
          <w:szCs w:val="28"/>
        </w:rPr>
        <w:t>О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продукте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F37512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lastRenderedPageBreak/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url_for('book.catalog_page') }}"&gt;</w:t>
      </w:r>
      <w:r w:rsidRPr="00970B01">
        <w:rPr>
          <w:color w:val="002060"/>
          <w:sz w:val="28"/>
          <w:szCs w:val="28"/>
        </w:rPr>
        <w:t>Каталог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0831F70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url_for('main.contacts_page') }}"&gt;</w:t>
      </w:r>
      <w:r w:rsidRPr="00970B01">
        <w:rPr>
          <w:color w:val="002060"/>
          <w:sz w:val="28"/>
          <w:szCs w:val="28"/>
        </w:rPr>
        <w:t>Контакты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FDE8CB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>="{{ url_for('main.lk_page') }}"&gt;</w:t>
      </w:r>
      <w:r w:rsidRPr="00970B01">
        <w:rPr>
          <w:color w:val="002060"/>
          <w:sz w:val="28"/>
          <w:szCs w:val="28"/>
        </w:rPr>
        <w:t>Личный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кабинет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7C8A1F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&lt;/nav&gt;</w:t>
      </w:r>
    </w:p>
    <w:p w14:paraId="06FA732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1203A4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="footer-right"&gt;</w:t>
      </w:r>
    </w:p>
    <w:p w14:paraId="5C691FA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r w:rsidRPr="00970B01">
        <w:rPr>
          <w:color w:val="002060"/>
          <w:sz w:val="28"/>
          <w:szCs w:val="28"/>
          <w:lang w:val="en-US"/>
        </w:rPr>
        <w:t xml:space="preserve">="#"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="btn-up" </w:t>
      </w:r>
      <w:r w:rsidRPr="00970B01">
        <w:rPr>
          <w:i/>
          <w:iCs/>
          <w:color w:val="002060"/>
          <w:sz w:val="28"/>
          <w:szCs w:val="28"/>
          <w:lang w:val="en-US"/>
        </w:rPr>
        <w:t>title</w:t>
      </w:r>
      <w:r w:rsidRPr="00970B01">
        <w:rPr>
          <w:color w:val="002060"/>
          <w:sz w:val="28"/>
          <w:szCs w:val="28"/>
          <w:lang w:val="en-US"/>
        </w:rPr>
        <w:t>="</w:t>
      </w:r>
      <w:r w:rsidRPr="00970B01">
        <w:rPr>
          <w:color w:val="002060"/>
          <w:sz w:val="28"/>
          <w:szCs w:val="28"/>
        </w:rPr>
        <w:t>Наверх</w:t>
      </w:r>
      <w:r w:rsidRPr="00970B01">
        <w:rPr>
          <w:color w:val="002060"/>
          <w:sz w:val="28"/>
          <w:szCs w:val="28"/>
          <w:lang w:val="en-US"/>
        </w:rPr>
        <w:t>"&gt;</w:t>
      </w:r>
    </w:p>
    <w:p w14:paraId="47EFD2F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&lt;svg </w:t>
      </w:r>
      <w:r w:rsidRPr="00970B01">
        <w:rPr>
          <w:i/>
          <w:iCs/>
          <w:color w:val="002060"/>
          <w:sz w:val="28"/>
          <w:szCs w:val="28"/>
          <w:lang w:val="en-US"/>
        </w:rPr>
        <w:t>width</w:t>
      </w:r>
      <w:r w:rsidRPr="00970B01">
        <w:rPr>
          <w:color w:val="002060"/>
          <w:sz w:val="28"/>
          <w:szCs w:val="28"/>
          <w:lang w:val="en-US"/>
        </w:rPr>
        <w:t xml:space="preserve">="24" </w:t>
      </w:r>
      <w:r w:rsidRPr="00970B01">
        <w:rPr>
          <w:i/>
          <w:iCs/>
          <w:color w:val="002060"/>
          <w:sz w:val="28"/>
          <w:szCs w:val="28"/>
          <w:lang w:val="en-US"/>
        </w:rPr>
        <w:t>height</w:t>
      </w:r>
      <w:r w:rsidRPr="00970B01">
        <w:rPr>
          <w:color w:val="002060"/>
          <w:sz w:val="28"/>
          <w:szCs w:val="28"/>
          <w:lang w:val="en-US"/>
        </w:rPr>
        <w:t xml:space="preserve">="24" </w:t>
      </w:r>
      <w:r w:rsidRPr="00970B01">
        <w:rPr>
          <w:i/>
          <w:iCs/>
          <w:color w:val="002060"/>
          <w:sz w:val="28"/>
          <w:szCs w:val="28"/>
          <w:lang w:val="en-US"/>
        </w:rPr>
        <w:t>viewBox</w:t>
      </w:r>
      <w:r w:rsidRPr="00970B01">
        <w:rPr>
          <w:color w:val="002060"/>
          <w:sz w:val="28"/>
          <w:szCs w:val="28"/>
          <w:lang w:val="en-US"/>
        </w:rPr>
        <w:t xml:space="preserve">="0 0 24 24" </w:t>
      </w:r>
      <w:r w:rsidRPr="00970B01">
        <w:rPr>
          <w:i/>
          <w:iCs/>
          <w:color w:val="002060"/>
          <w:sz w:val="28"/>
          <w:szCs w:val="28"/>
          <w:lang w:val="en-US"/>
        </w:rPr>
        <w:t>fill</w:t>
      </w:r>
      <w:r w:rsidRPr="00970B01">
        <w:rPr>
          <w:color w:val="002060"/>
          <w:sz w:val="28"/>
          <w:szCs w:val="28"/>
          <w:lang w:val="en-US"/>
        </w:rPr>
        <w:t xml:space="preserve">="none" </w:t>
      </w:r>
      <w:r w:rsidRPr="00970B01">
        <w:rPr>
          <w:i/>
          <w:iCs/>
          <w:color w:val="002060"/>
          <w:sz w:val="28"/>
          <w:szCs w:val="28"/>
          <w:lang w:val="en-US"/>
        </w:rPr>
        <w:t>stroke</w:t>
      </w:r>
      <w:r w:rsidRPr="00970B01">
        <w:rPr>
          <w:color w:val="002060"/>
          <w:sz w:val="28"/>
          <w:szCs w:val="28"/>
          <w:lang w:val="en-US"/>
        </w:rPr>
        <w:t xml:space="preserve">="currentColor" </w:t>
      </w:r>
      <w:r w:rsidRPr="00970B01">
        <w:rPr>
          <w:i/>
          <w:iCs/>
          <w:color w:val="002060"/>
          <w:sz w:val="28"/>
          <w:szCs w:val="28"/>
          <w:lang w:val="en-US"/>
        </w:rPr>
        <w:t>stroke-width</w:t>
      </w:r>
      <w:r w:rsidRPr="00970B01">
        <w:rPr>
          <w:color w:val="002060"/>
          <w:sz w:val="28"/>
          <w:szCs w:val="28"/>
          <w:lang w:val="en-US"/>
        </w:rPr>
        <w:t>="2"&gt;</w:t>
      </w:r>
    </w:p>
    <w:p w14:paraId="567CEEE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&lt;path </w:t>
      </w:r>
      <w:r w:rsidRPr="00970B01">
        <w:rPr>
          <w:i/>
          <w:iCs/>
          <w:color w:val="002060"/>
          <w:sz w:val="28"/>
          <w:szCs w:val="28"/>
          <w:lang w:val="en-US"/>
        </w:rPr>
        <w:t>d</w:t>
      </w:r>
      <w:r w:rsidRPr="00970B01">
        <w:rPr>
          <w:color w:val="002060"/>
          <w:sz w:val="28"/>
          <w:szCs w:val="28"/>
          <w:lang w:val="en-US"/>
        </w:rPr>
        <w:t>="M12 19V5M5 12l7-7 7 7"/&gt;</w:t>
      </w:r>
    </w:p>
    <w:p w14:paraId="11E6BF7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&lt;/svg&gt;</w:t>
      </w:r>
    </w:p>
    <w:p w14:paraId="5C4CB32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&lt;/a&gt;</w:t>
      </w:r>
    </w:p>
    <w:p w14:paraId="0582382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6FB157E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018739E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="footer-line"&gt;&lt;/div&gt;</w:t>
      </w:r>
    </w:p>
    <w:p w14:paraId="3BC510E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</w:t>
      </w:r>
      <w:r w:rsidRPr="00970B01">
        <w:rPr>
          <w:color w:val="002060"/>
          <w:sz w:val="28"/>
          <w:szCs w:val="28"/>
        </w:rPr>
        <w:t>&lt;/div&gt;</w:t>
      </w:r>
    </w:p>
    <w:p w14:paraId="122590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&lt;/footer&gt;</w:t>
      </w:r>
    </w:p>
    <w:p w14:paraId="461C175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3EB7EC2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&lt;/body&gt;</w:t>
      </w:r>
    </w:p>
    <w:p w14:paraId="30EC3B1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&lt;/html&gt;</w:t>
      </w:r>
    </w:p>
    <w:p w14:paraId="54716D98" w14:textId="77777777" w:rsidR="006C5EDF" w:rsidRPr="00487AF6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0B51B85A" w14:textId="68FAD30E" w:rsidR="00A5224C" w:rsidRPr="00487AF6" w:rsidRDefault="00A5224C" w:rsidP="006C5EDF">
      <w:pPr>
        <w:pStyle w:val="af3"/>
        <w:tabs>
          <w:tab w:val="left" w:pos="1134"/>
        </w:tabs>
        <w:ind w:left="851"/>
        <w:jc w:val="both"/>
        <w:rPr>
          <w:i/>
          <w:iCs/>
          <w:sz w:val="28"/>
          <w:szCs w:val="28"/>
        </w:rPr>
      </w:pPr>
      <w:r w:rsidRPr="00487AF6">
        <w:rPr>
          <w:sz w:val="28"/>
          <w:szCs w:val="28"/>
        </w:rPr>
        <w:t>Листинг 2 –</w:t>
      </w:r>
      <w:r w:rsidR="00FF2F87" w:rsidRPr="00487AF6">
        <w:rPr>
          <w:sz w:val="28"/>
          <w:szCs w:val="28"/>
        </w:rPr>
        <w:t xml:space="preserve"> </w:t>
      </w:r>
      <w:r w:rsidRPr="00487AF6">
        <w:rPr>
          <w:i/>
          <w:iCs/>
          <w:sz w:val="28"/>
          <w:szCs w:val="28"/>
        </w:rPr>
        <w:t>код страницы «Каталог»</w:t>
      </w:r>
    </w:p>
    <w:p w14:paraId="3DD86EEF" w14:textId="77777777" w:rsidR="00A5224C" w:rsidRPr="00487AF6" w:rsidRDefault="00A5224C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5C2003F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&lt;!DOCTYPE </w:t>
      </w:r>
      <w:r w:rsidRPr="00A5224C">
        <w:rPr>
          <w:i/>
          <w:iCs/>
          <w:color w:val="002060"/>
          <w:sz w:val="28"/>
          <w:szCs w:val="28"/>
          <w:lang w:val="en-US"/>
        </w:rPr>
        <w:t>html</w:t>
      </w:r>
      <w:r w:rsidRPr="00A5224C">
        <w:rPr>
          <w:color w:val="002060"/>
          <w:sz w:val="28"/>
          <w:szCs w:val="28"/>
          <w:lang w:val="en-US"/>
        </w:rPr>
        <w:t>&gt;</w:t>
      </w:r>
    </w:p>
    <w:p w14:paraId="5344A8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&lt;html </w:t>
      </w:r>
      <w:r w:rsidRPr="00A5224C">
        <w:rPr>
          <w:i/>
          <w:iCs/>
          <w:color w:val="002060"/>
          <w:sz w:val="28"/>
          <w:szCs w:val="28"/>
          <w:lang w:val="en-US"/>
        </w:rPr>
        <w:t>lang</w:t>
      </w:r>
      <w:r w:rsidRPr="00A5224C">
        <w:rPr>
          <w:color w:val="002060"/>
          <w:sz w:val="28"/>
          <w:szCs w:val="28"/>
          <w:lang w:val="en-US"/>
        </w:rPr>
        <w:t>="ru"&gt;</w:t>
      </w:r>
    </w:p>
    <w:p w14:paraId="0BFEDA1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&lt;head&gt;</w:t>
      </w:r>
    </w:p>
    <w:p w14:paraId="4B021C9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&lt;meta </w:t>
      </w:r>
      <w:r w:rsidRPr="00A5224C">
        <w:rPr>
          <w:i/>
          <w:iCs/>
          <w:color w:val="002060"/>
          <w:sz w:val="28"/>
          <w:szCs w:val="28"/>
          <w:lang w:val="en-US"/>
        </w:rPr>
        <w:t>charset</w:t>
      </w:r>
      <w:r w:rsidRPr="00A5224C">
        <w:rPr>
          <w:color w:val="002060"/>
          <w:sz w:val="28"/>
          <w:szCs w:val="28"/>
          <w:lang w:val="en-US"/>
        </w:rPr>
        <w:t>="UTF-8"&gt;</w:t>
      </w:r>
    </w:p>
    <w:p w14:paraId="2B0FC4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&lt;meta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="viewport" </w:t>
      </w:r>
      <w:r w:rsidRPr="00A5224C">
        <w:rPr>
          <w:i/>
          <w:iCs/>
          <w:color w:val="002060"/>
          <w:sz w:val="28"/>
          <w:szCs w:val="28"/>
          <w:lang w:val="en-US"/>
        </w:rPr>
        <w:t>content</w:t>
      </w:r>
      <w:r w:rsidRPr="00A5224C">
        <w:rPr>
          <w:color w:val="002060"/>
          <w:sz w:val="28"/>
          <w:szCs w:val="28"/>
          <w:lang w:val="en-US"/>
        </w:rPr>
        <w:t>="width=device-width, initial-scale=1.0"&gt;</w:t>
      </w:r>
    </w:p>
    <w:p w14:paraId="16EFF8F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&lt;title&gt;</w:t>
      </w:r>
      <w:r w:rsidRPr="00A5224C">
        <w:rPr>
          <w:color w:val="002060"/>
          <w:sz w:val="28"/>
          <w:szCs w:val="28"/>
        </w:rPr>
        <w:t>Каталог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</w:t>
      </w:r>
      <w:r w:rsidRPr="00A5224C">
        <w:rPr>
          <w:color w:val="002060"/>
          <w:sz w:val="28"/>
          <w:szCs w:val="28"/>
          <w:lang w:val="en-US"/>
        </w:rPr>
        <w:t xml:space="preserve"> | E-Book&lt;/title&gt;</w:t>
      </w:r>
    </w:p>
    <w:p w14:paraId="0F300F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&lt;link </w:t>
      </w:r>
      <w:r w:rsidRPr="00A5224C">
        <w:rPr>
          <w:i/>
          <w:iCs/>
          <w:color w:val="002060"/>
          <w:sz w:val="28"/>
          <w:szCs w:val="28"/>
          <w:lang w:val="en-US"/>
        </w:rPr>
        <w:t>rel</w:t>
      </w:r>
      <w:r w:rsidRPr="00A5224C">
        <w:rPr>
          <w:color w:val="002060"/>
          <w:sz w:val="28"/>
          <w:szCs w:val="28"/>
          <w:lang w:val="en-US"/>
        </w:rPr>
        <w:t xml:space="preserve">="stylesheet"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url_for('static', filename='catalog/catalog_style.css') }}"&gt;</w:t>
      </w:r>
    </w:p>
    <w:p w14:paraId="41C4ED9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&lt;script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>="{{ url_for('static', filename='catalog/assets/js/script_catalog.js') }}"&gt;&lt;/script&gt;</w:t>
      </w:r>
    </w:p>
    <w:p w14:paraId="3ADB018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&lt;link </w:t>
      </w:r>
      <w:r w:rsidRPr="00A5224C">
        <w:rPr>
          <w:i/>
          <w:iCs/>
          <w:color w:val="002060"/>
          <w:sz w:val="28"/>
          <w:szCs w:val="28"/>
          <w:lang w:val="en-US"/>
        </w:rPr>
        <w:t>rel</w:t>
      </w:r>
      <w:r w:rsidRPr="00A5224C">
        <w:rPr>
          <w:color w:val="002060"/>
          <w:sz w:val="28"/>
          <w:szCs w:val="28"/>
          <w:lang w:val="en-US"/>
        </w:rPr>
        <w:t xml:space="preserve">="icon"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="image/x-icon"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url_for('static', filename='general_images/e-book-icon.ico') }}"&gt;</w:t>
      </w:r>
    </w:p>
    <w:p w14:paraId="7ED5C1A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&lt;/head&gt;</w:t>
      </w:r>
    </w:p>
    <w:p w14:paraId="6972ECF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&lt;body </w:t>
      </w:r>
      <w:r w:rsidRPr="00A5224C">
        <w:rPr>
          <w:i/>
          <w:iCs/>
          <w:color w:val="002060"/>
          <w:sz w:val="28"/>
          <w:szCs w:val="28"/>
          <w:lang w:val="en-US"/>
        </w:rPr>
        <w:t>data-authenticated</w:t>
      </w:r>
      <w:r w:rsidRPr="00A5224C">
        <w:rPr>
          <w:color w:val="002060"/>
          <w:sz w:val="28"/>
          <w:szCs w:val="28"/>
          <w:lang w:val="en-US"/>
        </w:rPr>
        <w:t>="{{ 'true' if session.get('username') else 'false' }}"&gt;</w:t>
      </w:r>
    </w:p>
    <w:p w14:paraId="78F8F2A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180E7D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&lt;header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="main-header"&gt;</w:t>
      </w:r>
    </w:p>
    <w:p w14:paraId="494B564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="header-container"&gt;</w:t>
      </w:r>
    </w:p>
    <w:p w14:paraId="6A39076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url_for('main.index')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="logo"&gt;E-Book&lt;/a&gt;</w:t>
      </w:r>
    </w:p>
    <w:p w14:paraId="28DEEA0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AC47A3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&lt;nav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="nav-menu"&gt;</w:t>
      </w:r>
    </w:p>
    <w:p w14:paraId="2E9247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url_for('main.index')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="nav-link"&gt;</w:t>
      </w:r>
      <w:r w:rsidRPr="00A5224C">
        <w:rPr>
          <w:color w:val="002060"/>
          <w:sz w:val="28"/>
          <w:szCs w:val="28"/>
        </w:rPr>
        <w:t>Главная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3CC9508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url_for('main.about_page')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="nav-link"&gt;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продукте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1223CB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url_for('book.catalog_page')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 active"&gt;</w:t>
      </w:r>
      <w:r w:rsidRPr="00A5224C">
        <w:rPr>
          <w:color w:val="002060"/>
          <w:sz w:val="28"/>
          <w:szCs w:val="28"/>
        </w:rPr>
        <w:t>Каталог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240C44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url_for('main.contacts_page')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="nav-link"&gt;</w:t>
      </w:r>
      <w:r w:rsidRPr="00A5224C">
        <w:rPr>
          <w:color w:val="002060"/>
          <w:sz w:val="28"/>
          <w:szCs w:val="28"/>
        </w:rPr>
        <w:t>Контакты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9B6DF4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&lt;/nav&gt;</w:t>
      </w:r>
    </w:p>
    <w:p w14:paraId="479FF6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="profile-section"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="profileDropdownTrigger"&gt;</w:t>
      </w:r>
    </w:p>
    <w:p w14:paraId="5ECA9D7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="profile-text"&gt;</w:t>
      </w:r>
    </w:p>
    <w:p w14:paraId="1E082B8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3A7AF4E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A5224C">
        <w:rPr>
          <w:color w:val="002060"/>
          <w:sz w:val="28"/>
          <w:szCs w:val="28"/>
        </w:rPr>
        <w:t>Личный кабинет</w:t>
      </w:r>
    </w:p>
    <w:p w14:paraId="1A12C68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{% else %}</w:t>
      </w:r>
    </w:p>
    <w:p w14:paraId="5D56AC6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    Войти в аккаунт</w:t>
      </w:r>
    </w:p>
    <w:p w14:paraId="61213F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</w:rPr>
        <w:t xml:space="preserve">                    </w:t>
      </w:r>
      <w:r w:rsidRPr="00A5224C">
        <w:rPr>
          <w:color w:val="002060"/>
          <w:sz w:val="28"/>
          <w:szCs w:val="28"/>
          <w:lang w:val="en-US"/>
        </w:rPr>
        <w:t>{% endif %}</w:t>
      </w:r>
    </w:p>
    <w:p w14:paraId="537B547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&lt;/span&gt;</w:t>
      </w:r>
    </w:p>
    <w:p w14:paraId="3D65500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2BBBF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="profile-avatar-letter"&gt;</w:t>
      </w:r>
    </w:p>
    <w:p w14:paraId="27A9FE3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3F89BE1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{{ session['username'][0] | upper }}</w:t>
      </w:r>
    </w:p>
    <w:p w14:paraId="224DA6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else %}</w:t>
      </w:r>
    </w:p>
    <w:p w14:paraId="180061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filename='main/images/Profile.svg')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="?"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="avatar-img"&gt;</w:t>
      </w:r>
    </w:p>
    <w:p w14:paraId="61B7306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endif %}</w:t>
      </w:r>
    </w:p>
    <w:p w14:paraId="4BC8C67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7071D3E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9DA88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="header-dropdown"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="headerProfileMenu"&gt;</w:t>
      </w:r>
    </w:p>
    <w:p w14:paraId="2FB18DA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if session.get('username') %}</w:t>
      </w:r>
    </w:p>
    <w:p w14:paraId="49940C6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url_for('main.lk_page')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Профиль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4FAC588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="dropdown-divider"&gt;&lt;/div&gt;</w:t>
      </w:r>
    </w:p>
    <w:p w14:paraId="21CD2B1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url_for('auth_login.logout')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 logout-link"&gt;</w:t>
      </w:r>
      <w:r w:rsidRPr="00A5224C">
        <w:rPr>
          <w:color w:val="002060"/>
          <w:sz w:val="28"/>
          <w:szCs w:val="28"/>
        </w:rPr>
        <w:t>Выйти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аккаунта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56FA77A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else %}</w:t>
      </w:r>
    </w:p>
    <w:p w14:paraId="61CD364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Войти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18A74DB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url_for('auth_reg.register')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Регистрация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655DCAE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>                    {% endif %}</w:t>
      </w:r>
    </w:p>
    <w:p w14:paraId="5A3E2D8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1E65689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336931F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&lt;/div&gt;</w:t>
      </w:r>
    </w:p>
    <w:p w14:paraId="65AE4F1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&lt;/header&gt;</w:t>
      </w:r>
    </w:p>
    <w:p w14:paraId="6B1CB29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6FD370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&lt;main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="container content-wrapper"&gt;</w:t>
      </w:r>
    </w:p>
    <w:p w14:paraId="7B3418D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8AB185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&lt;section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="catalog-section"&gt;</w:t>
      </w:r>
    </w:p>
    <w:p w14:paraId="76D1F98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="catalog-container"&gt;</w:t>
      </w:r>
    </w:p>
    <w:p w14:paraId="705F93A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="catalog-title"&gt;</w:t>
      </w:r>
      <w:r w:rsidRPr="00A5224C">
        <w:rPr>
          <w:color w:val="002060"/>
          <w:sz w:val="28"/>
          <w:szCs w:val="28"/>
        </w:rPr>
        <w:t>Топ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за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неделю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1DB04A3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F1B935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="book-grid"&gt;</w:t>
      </w:r>
    </w:p>
    <w:p w14:paraId="2FEF6FE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for book in top_books %}</w:t>
      </w:r>
    </w:p>
    <w:p w14:paraId="0FA3E25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="book-card open-modal-btn"</w:t>
      </w:r>
    </w:p>
    <w:p w14:paraId="1D2E975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="cursor: pointer;"</w:t>
      </w:r>
    </w:p>
    <w:p w14:paraId="1F6FE05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data-id</w:t>
      </w:r>
      <w:r w:rsidRPr="00A5224C">
        <w:rPr>
          <w:color w:val="002060"/>
          <w:sz w:val="28"/>
          <w:szCs w:val="28"/>
          <w:lang w:val="en-US"/>
        </w:rPr>
        <w:t>="{{ book['id'] }}"</w:t>
      </w:r>
    </w:p>
    <w:p w14:paraId="21FEEC6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data-title</w:t>
      </w:r>
      <w:r w:rsidRPr="00A5224C">
        <w:rPr>
          <w:color w:val="002060"/>
          <w:sz w:val="28"/>
          <w:szCs w:val="28"/>
          <w:lang w:val="en-US"/>
        </w:rPr>
        <w:t>="{{ book['title'] }}"</w:t>
      </w:r>
    </w:p>
    <w:p w14:paraId="4BC03A7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data-author</w:t>
      </w:r>
      <w:r w:rsidRPr="00A5224C">
        <w:rPr>
          <w:color w:val="002060"/>
          <w:sz w:val="28"/>
          <w:szCs w:val="28"/>
          <w:lang w:val="en-US"/>
        </w:rPr>
        <w:t>="{{ book['author_name'] }}"</w:t>
      </w:r>
    </w:p>
    <w:p w14:paraId="288F6AD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data-desc</w:t>
      </w:r>
      <w:r w:rsidRPr="00A5224C">
        <w:rPr>
          <w:color w:val="002060"/>
          <w:sz w:val="28"/>
          <w:szCs w:val="28"/>
          <w:lang w:val="en-US"/>
        </w:rPr>
        <w:t>="{{ book['description'] }}"</w:t>
      </w:r>
    </w:p>
    <w:p w14:paraId="2102161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data-cover</w:t>
      </w:r>
      <w:r w:rsidRPr="00A5224C">
        <w:rPr>
          <w:color w:val="002060"/>
          <w:sz w:val="28"/>
          <w:szCs w:val="28"/>
          <w:lang w:val="en-US"/>
        </w:rPr>
        <w:t>="{{ book['cover_url'] }}"</w:t>
      </w:r>
    </w:p>
    <w:p w14:paraId="681555D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data-pages</w:t>
      </w:r>
      <w:r w:rsidRPr="00A5224C">
        <w:rPr>
          <w:color w:val="002060"/>
          <w:sz w:val="28"/>
          <w:szCs w:val="28"/>
          <w:lang w:val="en-US"/>
        </w:rPr>
        <w:t>="{{ book['pages'] }}"</w:t>
      </w:r>
    </w:p>
    <w:p w14:paraId="158B779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data-year</w:t>
      </w:r>
      <w:r w:rsidRPr="00A5224C">
        <w:rPr>
          <w:color w:val="002060"/>
          <w:sz w:val="28"/>
          <w:szCs w:val="28"/>
          <w:lang w:val="en-US"/>
        </w:rPr>
        <w:t>="{{ book['release_year'] }}"</w:t>
      </w:r>
    </w:p>
    <w:p w14:paraId="2276DAA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data-genre</w:t>
      </w:r>
      <w:r w:rsidRPr="00A5224C">
        <w:rPr>
          <w:color w:val="002060"/>
          <w:sz w:val="28"/>
          <w:szCs w:val="28"/>
          <w:lang w:val="en-US"/>
        </w:rPr>
        <w:t>="{{ book['genre'] }}"</w:t>
      </w:r>
    </w:p>
    <w:p w14:paraId="44B0195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data-file-url</w:t>
      </w:r>
      <w:r w:rsidRPr="00A5224C">
        <w:rPr>
          <w:color w:val="002060"/>
          <w:sz w:val="28"/>
          <w:szCs w:val="28"/>
          <w:lang w:val="en-US"/>
        </w:rPr>
        <w:t>="{{ book['file_url'] }}"</w:t>
      </w:r>
    </w:p>
    <w:p w14:paraId="32C9913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data-avg-rating</w:t>
      </w:r>
      <w:r w:rsidRPr="00A5224C">
        <w:rPr>
          <w:color w:val="002060"/>
          <w:sz w:val="28"/>
          <w:szCs w:val="28"/>
          <w:lang w:val="en-US"/>
        </w:rPr>
        <w:t>="{{ '%.1f'|format(book['average_rating'] or 0) }}"</w:t>
      </w:r>
    </w:p>
    <w:p w14:paraId="79D5176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data-downloads</w:t>
      </w:r>
      <w:r w:rsidRPr="00A5224C">
        <w:rPr>
          <w:color w:val="002060"/>
          <w:sz w:val="28"/>
          <w:szCs w:val="28"/>
          <w:lang w:val="en-US"/>
        </w:rPr>
        <w:t>="{{ book['download_count'] or 0 }}"&gt;</w:t>
      </w:r>
    </w:p>
    <w:p w14:paraId="7EEF2F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8FBF34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="book-visual"&gt;</w:t>
      </w:r>
    </w:p>
    <w:p w14:paraId="34B063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="css-book-shape"&gt;</w:t>
      </w:r>
    </w:p>
    <w:p w14:paraId="6DDB74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book['cover_url']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Обложка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="book-cover-img"&gt;</w:t>
      </w:r>
    </w:p>
    <w:p w14:paraId="1716D03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613E5B3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03F392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="book-info"&gt;</w:t>
      </w:r>
    </w:p>
    <w:p w14:paraId="047F9E8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="book-author"&gt;{{ book['author_name'] }}&lt;/p&gt;</w:t>
      </w:r>
    </w:p>
    <w:p w14:paraId="2EF0637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&lt;h4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="book-title"&gt;{{ book['title'] }}&lt;/h4&gt;</w:t>
      </w:r>
    </w:p>
    <w:p w14:paraId="5725040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="book-rating"&gt;</w:t>
      </w:r>
    </w:p>
    <w:p w14:paraId="4218700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="star"&gt;</w:t>
      </w:r>
    </w:p>
    <w:p w14:paraId="3E8EED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Оценка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="book-reit-img"&gt;</w:t>
      </w:r>
    </w:p>
    <w:p w14:paraId="0C49683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>                                &lt;/span&gt;</w:t>
      </w:r>
    </w:p>
    <w:p w14:paraId="77301A1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{{ "%.1f"|format(book['average_rating'] or 0) }}</w:t>
      </w:r>
    </w:p>
    <w:p w14:paraId="0B66A85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7C5521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68FA687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69860C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endfor %}</w:t>
      </w:r>
    </w:p>
    <w:p w14:paraId="569577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3F114FB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162B7E3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&lt;/section&gt;</w:t>
      </w:r>
    </w:p>
    <w:p w14:paraId="1D95C4F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5B13D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&lt;section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="filter-section"&gt;</w:t>
      </w:r>
    </w:p>
    <w:p w14:paraId="4BA06D0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="catalog-container"&gt;</w:t>
      </w:r>
    </w:p>
    <w:p w14:paraId="64849D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="filter-controls"&gt;</w:t>
      </w:r>
    </w:p>
    <w:p w14:paraId="4E9696A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="search-bar"&gt;</w:t>
      </w:r>
    </w:p>
    <w:p w14:paraId="021DC37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filename='catalog/images/search.svg')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="search-icon"&gt;</w:t>
      </w:r>
    </w:p>
    <w:p w14:paraId="4AE11E7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="search-input"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Поиск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>="{{ current_search }}"&gt;</w:t>
      </w:r>
    </w:p>
    <w:p w14:paraId="395AEB2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="search-btn"&gt;</w:t>
      </w:r>
      <w:r w:rsidRPr="00A5224C">
        <w:rPr>
          <w:color w:val="002060"/>
          <w:sz w:val="28"/>
          <w:szCs w:val="28"/>
        </w:rPr>
        <w:t>Найти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FFC879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5EB9EA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="filter-field"&gt;</w:t>
      </w:r>
    </w:p>
    <w:p w14:paraId="7B332A6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="custom-select-wrapper"&gt;</w:t>
      </w:r>
    </w:p>
    <w:p w14:paraId="74EFF17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="custom-select"&gt;</w:t>
      </w:r>
    </w:p>
    <w:p w14:paraId="34102A5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="custom-select__trigger"&gt;</w:t>
      </w:r>
    </w:p>
    <w:p w14:paraId="6B35350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&lt;span&gt;</w:t>
      </w:r>
    </w:p>
    <w:p w14:paraId="73403D2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if current_genre == 'other' %}</w:t>
      </w:r>
    </w:p>
    <w:p w14:paraId="027826C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    </w:t>
      </w:r>
      <w:r w:rsidRPr="00A5224C">
        <w:rPr>
          <w:color w:val="002060"/>
          <w:sz w:val="28"/>
          <w:szCs w:val="28"/>
        </w:rPr>
        <w:t>Другое</w:t>
      </w:r>
    </w:p>
    <w:p w14:paraId="5674F0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elif current_genre %}</w:t>
      </w:r>
    </w:p>
    <w:p w14:paraId="5F476F2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    {{ current_genre }}</w:t>
      </w:r>
    </w:p>
    <w:p w14:paraId="5280D5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else %}</w:t>
      </w:r>
    </w:p>
    <w:p w14:paraId="3386E7B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    </w:t>
      </w:r>
      <w:r w:rsidRPr="00A5224C">
        <w:rPr>
          <w:color w:val="002060"/>
          <w:sz w:val="28"/>
          <w:szCs w:val="28"/>
        </w:rPr>
        <w:t>Жанр</w:t>
      </w:r>
    </w:p>
    <w:p w14:paraId="5975476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endif %}</w:t>
      </w:r>
    </w:p>
    <w:p w14:paraId="0340288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&lt;/span&gt;</w:t>
      </w:r>
    </w:p>
    <w:p w14:paraId="4F5FD0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="arrow"&gt;&lt;/div&gt;</w:t>
      </w:r>
    </w:p>
    <w:p w14:paraId="29CEE2A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00DAA9F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="custom-options"&gt;</w:t>
      </w:r>
    </w:p>
    <w:p w14:paraId="5FB830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="custom-option {{ 'selected' if not current_genre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=""&gt;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3816F2E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="custom-option {{ 'selected' if current_genre == '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 xml:space="preserve">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6370767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="custom-option {{ 'selected' if current_genre == '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 xml:space="preserve">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6C7E373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="custom-option {{ 'selected' if current_genre == '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 xml:space="preserve">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4119B78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="custom-option {{ 'selected' if current_genre == 'other'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="other"&gt;</w:t>
      </w:r>
      <w:r w:rsidRPr="00A5224C">
        <w:rPr>
          <w:color w:val="002060"/>
          <w:sz w:val="28"/>
          <w:szCs w:val="28"/>
        </w:rPr>
        <w:t>Другое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12A1F7C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6AAB694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4CF3B14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BE49F6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="custom-genre-input"</w:t>
      </w:r>
    </w:p>
    <w:p w14:paraId="4CC3E52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="custom-input {{ 'hidden' if current_genre != 'other' and current_genre not in ['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>', '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>', '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>'] or current_genre == '' }}"</w:t>
      </w:r>
    </w:p>
    <w:p w14:paraId="123A952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Введите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"</w:t>
      </w:r>
    </w:p>
    <w:p w14:paraId="6C78FB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>="{{ '' if current_genre == 'other' else current_genre }}"&gt;</w:t>
      </w:r>
    </w:p>
    <w:p w14:paraId="785F7F0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0299B8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E3918C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="filter-field"&gt;</w:t>
      </w:r>
    </w:p>
    <w:p w14:paraId="4F77BD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="filter-year"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Год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>="{{ current_year }}"&gt;</w:t>
      </w:r>
    </w:p>
    <w:p w14:paraId="3FB6144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7340EB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324EA5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="filter-field"&gt;</w:t>
      </w:r>
    </w:p>
    <w:p w14:paraId="2A3F6C2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="filter-author"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Автор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>="{{ current_author }}"&gt;</w:t>
      </w:r>
    </w:p>
    <w:p w14:paraId="5E256F8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5D3594C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6B9A136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10E720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&lt;/section&gt;</w:t>
      </w:r>
    </w:p>
    <w:p w14:paraId="0DCC016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65E85F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&lt;section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="catalog-main-section"&gt;</w:t>
      </w:r>
    </w:p>
    <w:p w14:paraId="53461B6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{% if books %}</w:t>
      </w:r>
    </w:p>
    <w:p w14:paraId="439589D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="catalog-main-grid"&gt;</w:t>
      </w:r>
    </w:p>
    <w:p w14:paraId="5AD5037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for book in books %}</w:t>
      </w:r>
    </w:p>
    <w:p w14:paraId="38F4008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="catalog-main-card"&gt;</w:t>
      </w:r>
    </w:p>
    <w:p w14:paraId="03C5B36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="catalog-main-visual"&gt;</w:t>
      </w:r>
    </w:p>
    <w:p w14:paraId="528162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="css-book-shape"&gt;</w:t>
      </w:r>
    </w:p>
    <w:p w14:paraId="489E0CF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>="{{ book['cover_url'] }}"</w:t>
      </w:r>
    </w:p>
    <w:p w14:paraId="7264211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="{{ book['title']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="book-cover-img"&gt;</w:t>
      </w:r>
    </w:p>
    <w:p w14:paraId="0655720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1703485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73FAD9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="catalog-main-info"&gt;</w:t>
      </w:r>
    </w:p>
    <w:p w14:paraId="79645D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&lt;h3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="catalog-main-title"&gt;{{ book['title'] }}&lt;/h3&gt;</w:t>
      </w:r>
    </w:p>
    <w:p w14:paraId="1A55530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="catalog-main-author"&gt;{{ book['author_name'] }}&lt;/p&gt;</w:t>
      </w:r>
    </w:p>
    <w:p w14:paraId="565F8C4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="catalog-main-desc"&gt;{{ book['description'] | truncate(150) }}&lt;/p&gt;</w:t>
      </w:r>
    </w:p>
    <w:p w14:paraId="2A969F3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="#"</w:t>
      </w:r>
    </w:p>
    <w:p w14:paraId="6F661B9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="catalog-main-btn open-modal-btn"</w:t>
      </w:r>
    </w:p>
    <w:p w14:paraId="3B3DC60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data-id</w:t>
      </w:r>
      <w:r w:rsidRPr="00A5224C">
        <w:rPr>
          <w:color w:val="002060"/>
          <w:sz w:val="28"/>
          <w:szCs w:val="28"/>
          <w:lang w:val="en-US"/>
        </w:rPr>
        <w:t>="{{ book['id'] }}"</w:t>
      </w:r>
    </w:p>
    <w:p w14:paraId="4BE1CCE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data-title</w:t>
      </w:r>
      <w:r w:rsidRPr="00A5224C">
        <w:rPr>
          <w:color w:val="002060"/>
          <w:sz w:val="28"/>
          <w:szCs w:val="28"/>
          <w:lang w:val="en-US"/>
        </w:rPr>
        <w:t>="{{ book['title'] }}"</w:t>
      </w:r>
    </w:p>
    <w:p w14:paraId="307FCBF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data-author</w:t>
      </w:r>
      <w:r w:rsidRPr="00A5224C">
        <w:rPr>
          <w:color w:val="002060"/>
          <w:sz w:val="28"/>
          <w:szCs w:val="28"/>
          <w:lang w:val="en-US"/>
        </w:rPr>
        <w:t>="{{ book['author_name'] }}"</w:t>
      </w:r>
    </w:p>
    <w:p w14:paraId="31C1504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data-desc</w:t>
      </w:r>
      <w:r w:rsidRPr="00A5224C">
        <w:rPr>
          <w:color w:val="002060"/>
          <w:sz w:val="28"/>
          <w:szCs w:val="28"/>
          <w:lang w:val="en-US"/>
        </w:rPr>
        <w:t>="{{ book['description'] }}"</w:t>
      </w:r>
    </w:p>
    <w:p w14:paraId="6030689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data-cover</w:t>
      </w:r>
      <w:r w:rsidRPr="00A5224C">
        <w:rPr>
          <w:color w:val="002060"/>
          <w:sz w:val="28"/>
          <w:szCs w:val="28"/>
          <w:lang w:val="en-US"/>
        </w:rPr>
        <w:t>="{{ book['cover_url'] }}"</w:t>
      </w:r>
    </w:p>
    <w:p w14:paraId="3C292B5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data-pages</w:t>
      </w:r>
      <w:r w:rsidRPr="00A5224C">
        <w:rPr>
          <w:color w:val="002060"/>
          <w:sz w:val="28"/>
          <w:szCs w:val="28"/>
          <w:lang w:val="en-US"/>
        </w:rPr>
        <w:t>="{{ book['pages'] }}"</w:t>
      </w:r>
    </w:p>
    <w:p w14:paraId="126FA0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data-year</w:t>
      </w:r>
      <w:r w:rsidRPr="00A5224C">
        <w:rPr>
          <w:color w:val="002060"/>
          <w:sz w:val="28"/>
          <w:szCs w:val="28"/>
          <w:lang w:val="en-US"/>
        </w:rPr>
        <w:t>="{{ book['release_year'] }}"</w:t>
      </w:r>
    </w:p>
    <w:p w14:paraId="5F7446B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data-genre</w:t>
      </w:r>
      <w:r w:rsidRPr="00A5224C">
        <w:rPr>
          <w:color w:val="002060"/>
          <w:sz w:val="28"/>
          <w:szCs w:val="28"/>
          <w:lang w:val="en-US"/>
        </w:rPr>
        <w:t>="{{ book['genre'] }}"</w:t>
      </w:r>
    </w:p>
    <w:p w14:paraId="0ACAD9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data-file-url</w:t>
      </w:r>
      <w:r w:rsidRPr="00A5224C">
        <w:rPr>
          <w:color w:val="002060"/>
          <w:sz w:val="28"/>
          <w:szCs w:val="28"/>
          <w:lang w:val="en-US"/>
        </w:rPr>
        <w:t>="{{ book['file_url'] }}"</w:t>
      </w:r>
    </w:p>
    <w:p w14:paraId="2312E4E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data-avg-rating</w:t>
      </w:r>
      <w:r w:rsidRPr="00A5224C">
        <w:rPr>
          <w:color w:val="002060"/>
          <w:sz w:val="28"/>
          <w:szCs w:val="28"/>
          <w:lang w:val="en-US"/>
        </w:rPr>
        <w:t>="{{ '%.1f'|format(book['average_rating'] or 0) }}"</w:t>
      </w:r>
    </w:p>
    <w:p w14:paraId="26E3E0F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data-downloads</w:t>
      </w:r>
      <w:r w:rsidRPr="00A5224C">
        <w:rPr>
          <w:color w:val="002060"/>
          <w:sz w:val="28"/>
          <w:szCs w:val="28"/>
          <w:lang w:val="en-US"/>
        </w:rPr>
        <w:t xml:space="preserve">="{{ book['download_count'] or 0 }}"&gt; </w:t>
      </w:r>
      <w:r w:rsidRPr="00A5224C">
        <w:rPr>
          <w:color w:val="002060"/>
          <w:sz w:val="28"/>
          <w:szCs w:val="28"/>
        </w:rPr>
        <w:t>Читать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больше</w:t>
      </w:r>
    </w:p>
    <w:p w14:paraId="0F3AFB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&lt;/a&gt;</w:t>
      </w:r>
    </w:p>
    <w:p w14:paraId="64CCD3F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0EDD5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5F22614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endfor %}</w:t>
      </w:r>
    </w:p>
    <w:p w14:paraId="44FA21E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4AF4721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EC9B2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{% if total_pages &gt; 1 %}</w:t>
      </w:r>
    </w:p>
    <w:p w14:paraId="3AE0F38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="pagination-container"&gt;</w:t>
      </w:r>
    </w:p>
    <w:p w14:paraId="62EB50F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for p in range(1, total_pages + 1) %}</w:t>
      </w:r>
    </w:p>
    <w:p w14:paraId="788D11A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url_for('book.catalog_page', page=p, search=current_search, genre=current_genre, year=current_year, author=current_author) }}"</w:t>
      </w:r>
    </w:p>
    <w:p w14:paraId="56EB274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="page-btn {{ 'active' if p == page else '' }}"&gt;</w:t>
      </w:r>
    </w:p>
    <w:p w14:paraId="164ED97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{{ p }}</w:t>
      </w:r>
    </w:p>
    <w:p w14:paraId="69FA4C3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&lt;/a&gt;</w:t>
      </w:r>
    </w:p>
    <w:p w14:paraId="424A3EC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endfor %}</w:t>
      </w:r>
    </w:p>
    <w:p w14:paraId="35575AF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7349AD8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{% endif %}</w:t>
      </w:r>
    </w:p>
    <w:p w14:paraId="6C9371F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F8884E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{% else %}</w:t>
      </w:r>
    </w:p>
    <w:p w14:paraId="63602A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="no-results-container"&gt;</w:t>
      </w:r>
    </w:p>
    <w:p w14:paraId="7B467A3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="no-results-title"&gt;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не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найдены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59CB8BE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</w:t>
      </w:r>
      <w:r w:rsidRPr="00A5224C">
        <w:rPr>
          <w:color w:val="002060"/>
          <w:sz w:val="28"/>
          <w:szCs w:val="28"/>
        </w:rPr>
        <w:t xml:space="preserve">&lt;p </w:t>
      </w:r>
      <w:r w:rsidRPr="00A5224C">
        <w:rPr>
          <w:i/>
          <w:iCs/>
          <w:color w:val="002060"/>
          <w:sz w:val="28"/>
          <w:szCs w:val="28"/>
        </w:rPr>
        <w:t>class</w:t>
      </w:r>
      <w:r w:rsidRPr="00A5224C">
        <w:rPr>
          <w:color w:val="002060"/>
          <w:sz w:val="28"/>
          <w:szCs w:val="28"/>
        </w:rPr>
        <w:t>="no-results-text"&gt;Попробуйте изменить параметры поиска или фильтрации&lt;/p&gt;</w:t>
      </w:r>
    </w:p>
    <w:p w14:paraId="70C3544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</w:rPr>
        <w:t xml:space="preserve">                </w:t>
      </w:r>
      <w:r w:rsidRPr="00A5224C">
        <w:rPr>
          <w:color w:val="002060"/>
          <w:sz w:val="28"/>
          <w:szCs w:val="28"/>
          <w:lang w:val="en-US"/>
        </w:rPr>
        <w:t>&lt;/div&gt;</w:t>
      </w:r>
    </w:p>
    <w:p w14:paraId="1084A0C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{% endif %}</w:t>
      </w:r>
    </w:p>
    <w:p w14:paraId="4B17BCE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&lt;/section&gt;</w:t>
      </w:r>
    </w:p>
    <w:p w14:paraId="68B65A2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&lt;/main&gt;</w:t>
      </w:r>
    </w:p>
    <w:p w14:paraId="36AE91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20BAA3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="book-modal"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="modal"&gt;</w:t>
      </w:r>
    </w:p>
    <w:p w14:paraId="748F30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="modal-content"&gt;</w:t>
      </w:r>
    </w:p>
    <w:p w14:paraId="344BCF2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="close-modal"&gt;&amp;times;&lt;/span&gt;</w:t>
      </w:r>
    </w:p>
    <w:p w14:paraId="5B57689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="modal-title"&gt;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книге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4353EC4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="modal-body"&gt;</w:t>
      </w:r>
    </w:p>
    <w:p w14:paraId="059D2D7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="modal-book-view"&gt;</w:t>
      </w:r>
    </w:p>
    <w:p w14:paraId="79E568B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="book-visual large"&gt;</w:t>
      </w:r>
    </w:p>
    <w:p w14:paraId="70EE5F4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="css-book-shape"&gt;</w:t>
      </w:r>
    </w:p>
    <w:p w14:paraId="03CA5F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="Cover"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="book-cover-img"&gt;</w:t>
      </w:r>
    </w:p>
    <w:p w14:paraId="05C3F49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498C034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1B6779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="modal-book-meta"&gt;</w:t>
      </w:r>
    </w:p>
    <w:p w14:paraId="6BB7110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="modal-pages"&gt;</w:t>
      </w:r>
      <w:r w:rsidRPr="00A5224C">
        <w:rPr>
          <w:color w:val="002060"/>
          <w:sz w:val="28"/>
          <w:szCs w:val="28"/>
        </w:rPr>
        <w:t>Страницы</w:t>
      </w:r>
      <w:r w:rsidRPr="00A5224C">
        <w:rPr>
          <w:color w:val="002060"/>
          <w:sz w:val="28"/>
          <w:szCs w:val="28"/>
          <w:lang w:val="en-US"/>
        </w:rPr>
        <w:t>: —&lt;/span&gt;</w:t>
      </w:r>
    </w:p>
    <w:p w14:paraId="6915BFB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="modal-year"&gt;</w:t>
      </w:r>
      <w:r w:rsidRPr="00A5224C">
        <w:rPr>
          <w:color w:val="002060"/>
          <w:sz w:val="28"/>
          <w:szCs w:val="28"/>
        </w:rPr>
        <w:t>Год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издания</w:t>
      </w:r>
      <w:r w:rsidRPr="00A5224C">
        <w:rPr>
          <w:color w:val="002060"/>
          <w:sz w:val="28"/>
          <w:szCs w:val="28"/>
          <w:lang w:val="en-US"/>
        </w:rPr>
        <w:t>: —&lt;/span&gt;</w:t>
      </w:r>
    </w:p>
    <w:p w14:paraId="0268BEE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07705B3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7C6828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2F0EB9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="modal-book-info"&gt;</w:t>
      </w:r>
    </w:p>
    <w:p w14:paraId="2F8AEF4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&lt;h3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="modal-name"&gt;</w:t>
      </w:r>
      <w:r w:rsidRPr="00A5224C">
        <w:rPr>
          <w:color w:val="002060"/>
          <w:sz w:val="28"/>
          <w:szCs w:val="28"/>
        </w:rPr>
        <w:t>Название</w:t>
      </w:r>
      <w:r w:rsidRPr="00A5224C">
        <w:rPr>
          <w:color w:val="002060"/>
          <w:sz w:val="28"/>
          <w:szCs w:val="28"/>
          <w:lang w:val="en-US"/>
        </w:rPr>
        <w:t>&lt;/h3&gt;</w:t>
      </w:r>
    </w:p>
    <w:p w14:paraId="000A2E1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="modal-author"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="modal-author"&gt;</w:t>
      </w:r>
      <w:r w:rsidRPr="00A5224C">
        <w:rPr>
          <w:color w:val="002060"/>
          <w:sz w:val="28"/>
          <w:szCs w:val="28"/>
        </w:rPr>
        <w:t>Автор</w:t>
      </w:r>
      <w:r w:rsidRPr="00A5224C">
        <w:rPr>
          <w:color w:val="002060"/>
          <w:sz w:val="28"/>
          <w:szCs w:val="28"/>
          <w:lang w:val="en-US"/>
        </w:rPr>
        <w:t>&lt;/p&gt;</w:t>
      </w:r>
    </w:p>
    <w:p w14:paraId="2197042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986C67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="modal-stats"&gt;</w:t>
      </w:r>
    </w:p>
    <w:p w14:paraId="0278FEE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="rating"&gt;</w:t>
      </w:r>
    </w:p>
    <w:p w14:paraId="76D8A44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="modal-avg-rating"&gt;0.0&lt;/span&gt;</w:t>
      </w:r>
    </w:p>
    <w:p w14:paraId="70245F3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="stat-star"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="rating"&gt;</w:t>
      </w:r>
    </w:p>
    <w:p w14:paraId="3E659CC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&lt;/span&gt;</w:t>
      </w:r>
    </w:p>
    <w:p w14:paraId="5B3BF8A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="divider"&gt;|&lt;/span&gt;</w:t>
      </w:r>
    </w:p>
    <w:p w14:paraId="26BFC6C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="downloads"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="modal-downloads"&gt;0 </w:t>
      </w:r>
      <w:r w:rsidRPr="00A5224C">
        <w:rPr>
          <w:color w:val="002060"/>
          <w:sz w:val="28"/>
          <w:szCs w:val="28"/>
        </w:rPr>
        <w:t>скачиваний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2639E0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157461F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CDE245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="modal-actions"&gt;</w:t>
      </w:r>
    </w:p>
    <w:p w14:paraId="61258DA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{% if session.get('username') %}</w:t>
      </w:r>
    </w:p>
    <w:p w14:paraId="78B8FEC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="btn-read"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="modal-read-btn"&gt;</w:t>
      </w:r>
      <w:r w:rsidRPr="00A5224C">
        <w:rPr>
          <w:color w:val="002060"/>
          <w:sz w:val="28"/>
          <w:szCs w:val="28"/>
        </w:rPr>
        <w:t>Читать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книгу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C13562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="modal-download-btn"&gt;</w:t>
      </w:r>
    </w:p>
    <w:p w14:paraId="3CDD478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filename='catalog/images/load.svg')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="Load"&gt;</w:t>
      </w:r>
    </w:p>
    <w:p w14:paraId="100DB76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&lt;/button&gt;</w:t>
      </w:r>
    </w:p>
    <w:p w14:paraId="7942789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619D25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="reader-tools"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="display: flex; gap: 10px;"&gt;</w:t>
      </w:r>
    </w:p>
    <w:p w14:paraId="27A7FD9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="note-wrapper"&gt;</w:t>
      </w:r>
    </w:p>
    <w:p w14:paraId="72B898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="modal-note-btn"&gt;</w:t>
      </w:r>
    </w:p>
    <w:p w14:paraId="2ECB79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filename='catalog/images/note.svg')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="Note"&gt;</w:t>
      </w:r>
    </w:p>
    <w:p w14:paraId="4F06823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&lt;/button&gt;</w:t>
      </w:r>
    </w:p>
    <w:p w14:paraId="47BD3DB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="note-container"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="note-dropdown hidden"&gt;</w:t>
      </w:r>
    </w:p>
    <w:p w14:paraId="41F5338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&lt;textarea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="book-note-text"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Заметка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книге</w:t>
      </w:r>
      <w:r w:rsidRPr="00A5224C">
        <w:rPr>
          <w:color w:val="002060"/>
          <w:sz w:val="28"/>
          <w:szCs w:val="28"/>
          <w:lang w:val="en-US"/>
        </w:rPr>
        <w:t>..."&gt;&lt;/textarea&gt;</w:t>
      </w:r>
    </w:p>
    <w:p w14:paraId="76C695A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="save-note-btn"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="btn-save-note"&gt;</w:t>
      </w:r>
      <w:r w:rsidRPr="00A5224C">
        <w:rPr>
          <w:color w:val="002060"/>
          <w:sz w:val="28"/>
          <w:szCs w:val="28"/>
        </w:rPr>
        <w:t>Сохранить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3B6869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&lt;/div&gt;</w:t>
      </w:r>
    </w:p>
    <w:p w14:paraId="2FA4767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5361B60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="more-options"&gt;</w:t>
      </w:r>
    </w:p>
    <w:p w14:paraId="6692167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="moreOptionsBtn"&gt;</w:t>
      </w:r>
    </w:p>
    <w:p w14:paraId="0D74DC3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filename='catalog/images/more.svg')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="More"&gt;</w:t>
      </w:r>
    </w:p>
    <w:p w14:paraId="57306BD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&lt;/button&gt;</w:t>
      </w:r>
    </w:p>
    <w:p w14:paraId="77A6E73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="options-dropdown"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="optionsDropdown"&gt;</w:t>
      </w:r>
    </w:p>
    <w:p w14:paraId="5901BC7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Прочитана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32A9039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Читаю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18FAAAB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В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отложенные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3731A0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В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желаемые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51BB1EB7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</w:t>
      </w:r>
      <w:r w:rsidRPr="00840F22">
        <w:rPr>
          <w:color w:val="002060"/>
          <w:sz w:val="28"/>
          <w:szCs w:val="28"/>
          <w:lang w:val="en-US"/>
        </w:rPr>
        <w:t>&lt;/div&gt;</w:t>
      </w:r>
    </w:p>
    <w:p w14:paraId="129642F3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2993306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 xml:space="preserve">                            </w:t>
      </w:r>
      <w:r w:rsidRPr="00A5224C">
        <w:rPr>
          <w:color w:val="002060"/>
          <w:sz w:val="28"/>
          <w:szCs w:val="28"/>
          <w:lang w:val="en-US"/>
        </w:rPr>
        <w:t>&lt;/div&gt;</w:t>
      </w:r>
    </w:p>
    <w:p w14:paraId="0EB4CE3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{% else %}</w:t>
      </w:r>
    </w:p>
    <w:p w14:paraId="4958C67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="btn-read"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="text-decoration: none; display: flex; align-items: center; justify-content: center;"&gt;</w:t>
      </w:r>
    </w:p>
    <w:p w14:paraId="6DC18D1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</w:t>
      </w:r>
      <w:r w:rsidRPr="00A5224C">
        <w:rPr>
          <w:color w:val="002060"/>
          <w:sz w:val="28"/>
          <w:szCs w:val="28"/>
        </w:rPr>
        <w:t>Войти</w:t>
      </w:r>
      <w:r w:rsidRPr="00A5224C">
        <w:rPr>
          <w:color w:val="002060"/>
          <w:sz w:val="28"/>
          <w:szCs w:val="28"/>
          <w:lang w:val="en-US"/>
        </w:rPr>
        <w:t xml:space="preserve">, </w:t>
      </w:r>
      <w:r w:rsidRPr="00A5224C">
        <w:rPr>
          <w:color w:val="002060"/>
          <w:sz w:val="28"/>
          <w:szCs w:val="28"/>
        </w:rPr>
        <w:t>чтобы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читать</w:t>
      </w:r>
    </w:p>
    <w:p w14:paraId="354E22A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&lt;/a&gt;</w:t>
      </w:r>
    </w:p>
    <w:p w14:paraId="1194AAE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url_for('auth_login.login')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title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Войти</w:t>
      </w:r>
      <w:r w:rsidRPr="00A5224C">
        <w:rPr>
          <w:color w:val="002060"/>
          <w:sz w:val="28"/>
          <w:szCs w:val="28"/>
          <w:lang w:val="en-US"/>
        </w:rPr>
        <w:t xml:space="preserve">, </w:t>
      </w:r>
      <w:r w:rsidRPr="00A5224C">
        <w:rPr>
          <w:color w:val="002060"/>
          <w:sz w:val="28"/>
          <w:szCs w:val="28"/>
        </w:rPr>
        <w:t>чтобы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скачать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0F6D1CE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filename='catalog/images/load.svg')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="Load"&gt;</w:t>
      </w:r>
    </w:p>
    <w:p w14:paraId="67FAEAF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&lt;/a&gt;</w:t>
      </w:r>
    </w:p>
    <w:p w14:paraId="2013E04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{% endif %}</w:t>
      </w:r>
    </w:p>
    <w:p w14:paraId="35904E5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C199F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="author-tools"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="display: none; gap: 10px;"&gt;</w:t>
      </w:r>
    </w:p>
    <w:p w14:paraId="7DF646A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="modal-edit-btn"&gt;</w:t>
      </w:r>
    </w:p>
    <w:p w14:paraId="6C0050C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filename='catalog/images/edit.svg')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="Edit"&gt;</w:t>
      </w:r>
    </w:p>
    <w:p w14:paraId="632898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&lt;/button&gt;</w:t>
      </w:r>
    </w:p>
    <w:p w14:paraId="277D791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="modal-delete-btn"&gt;</w:t>
      </w:r>
    </w:p>
    <w:p w14:paraId="139BCF5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filename='catalog/images/delete.svg')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="Delete"&gt;</w:t>
      </w:r>
    </w:p>
    <w:p w14:paraId="5B6DD78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</w:t>
      </w:r>
      <w:r w:rsidRPr="00A5224C">
        <w:rPr>
          <w:color w:val="002060"/>
          <w:sz w:val="28"/>
          <w:szCs w:val="28"/>
        </w:rPr>
        <w:t>&lt;/button&gt;</w:t>
      </w:r>
    </w:p>
    <w:p w14:paraId="1FF151B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    &lt;/div&gt;</w:t>
      </w:r>
    </w:p>
    <w:p w14:paraId="07D8E2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&lt;/div&gt;</w:t>
      </w:r>
    </w:p>
    <w:p w14:paraId="266B918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07B9D1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&lt;h4&gt;Описание&lt;/h4&gt;</w:t>
      </w:r>
    </w:p>
    <w:p w14:paraId="7EB2EB2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</w:rPr>
        <w:t xml:space="preserve">                    </w:t>
      </w:r>
      <w:r w:rsidRPr="00A5224C">
        <w:rPr>
          <w:color w:val="002060"/>
          <w:sz w:val="28"/>
          <w:szCs w:val="28"/>
          <w:lang w:val="en-US"/>
        </w:rPr>
        <w:t xml:space="preserve">&lt;p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="modal-description"&gt;</w:t>
      </w:r>
      <w:r w:rsidRPr="00A5224C">
        <w:rPr>
          <w:color w:val="002060"/>
          <w:sz w:val="28"/>
          <w:szCs w:val="28"/>
        </w:rPr>
        <w:t>Полное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описание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>...&lt;/p&gt;</w:t>
      </w:r>
    </w:p>
    <w:p w14:paraId="30F357A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275CB6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="modal-footer-line"&gt;</w:t>
      </w:r>
    </w:p>
    <w:p w14:paraId="7C09EBD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="modal-tags"&gt;</w:t>
      </w:r>
    </w:p>
    <w:p w14:paraId="23A874E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="tag"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="modal-genre"&gt;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10990F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5AF9E4F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="modal-footer-stars"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="user-rating-section"&gt;</w:t>
      </w:r>
    </w:p>
    <w:p w14:paraId="3FD292A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="star-rating"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="interactive-rating"&gt;</w:t>
      </w:r>
    </w:p>
    <w:p w14:paraId="0C50FB3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="1"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="1"&gt;</w:t>
      </w:r>
    </w:p>
    <w:p w14:paraId="19C2521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="2"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="2"&gt;</w:t>
      </w:r>
    </w:p>
    <w:p w14:paraId="4ED2E49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="3"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="3"&gt;</w:t>
      </w:r>
    </w:p>
    <w:p w14:paraId="0B973D5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="4"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="4"&gt;</w:t>
      </w:r>
    </w:p>
    <w:p w14:paraId="4419AC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filename='catalog/images/star.svg')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="5"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="5"&gt;</w:t>
      </w:r>
    </w:p>
    <w:p w14:paraId="27ECCF7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42E0F16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4A9929E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70EA1D1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606B242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0957689B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</w:t>
      </w:r>
      <w:r w:rsidRPr="00840F22">
        <w:rPr>
          <w:color w:val="002060"/>
          <w:sz w:val="28"/>
          <w:szCs w:val="28"/>
          <w:lang w:val="en-US"/>
        </w:rPr>
        <w:t>&lt;/div&gt;</w:t>
      </w:r>
    </w:p>
    <w:p w14:paraId="7954B3C2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>    &lt;/div&gt;</w:t>
      </w:r>
    </w:p>
    <w:p w14:paraId="4181152F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01681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 xml:space="preserve">    </w:t>
      </w:r>
      <w:r w:rsidRPr="00A5224C">
        <w:rPr>
          <w:color w:val="002060"/>
          <w:sz w:val="28"/>
          <w:szCs w:val="28"/>
          <w:lang w:val="en-US"/>
        </w:rPr>
        <w:t xml:space="preserve">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="editBookModal"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="modal"&gt;</w:t>
      </w:r>
    </w:p>
    <w:p w14:paraId="4A7B3AE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="modal-content add-book-content"&gt;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="close-modal"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="closeEditBook"&gt;&amp;times;&lt;/span&gt;</w:t>
      </w:r>
    </w:p>
    <w:p w14:paraId="749049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="modal-title"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="editModalTitle"&gt;</w:t>
      </w:r>
      <w:r w:rsidRPr="00A5224C">
        <w:rPr>
          <w:color w:val="002060"/>
          <w:sz w:val="28"/>
          <w:szCs w:val="28"/>
        </w:rPr>
        <w:t>Редактирование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5E691DD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1A9AC1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&lt;form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="editBookForm" </w:t>
      </w:r>
      <w:r w:rsidRPr="00A5224C">
        <w:rPr>
          <w:i/>
          <w:iCs/>
          <w:color w:val="002060"/>
          <w:sz w:val="28"/>
          <w:szCs w:val="28"/>
          <w:lang w:val="en-US"/>
        </w:rPr>
        <w:t>novalidate</w:t>
      </w:r>
      <w:r w:rsidRPr="00A5224C">
        <w:rPr>
          <w:color w:val="002060"/>
          <w:sz w:val="28"/>
          <w:szCs w:val="28"/>
          <w:lang w:val="en-US"/>
        </w:rPr>
        <w:t>&gt;</w:t>
      </w:r>
    </w:p>
    <w:p w14:paraId="653B23E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="hidden"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="book_id"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="edit-book-id"&gt;</w:t>
      </w:r>
    </w:p>
    <w:p w14:paraId="28DC33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2AE976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="modal-body add-book-grid"&gt;</w:t>
      </w:r>
    </w:p>
    <w:p w14:paraId="1EF1F42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="upload-cover-section"&gt;</w:t>
      </w:r>
    </w:p>
    <w:p w14:paraId="432F369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="cover-dropzone"&gt;</w:t>
      </w:r>
    </w:p>
    <w:p w14:paraId="054DCC7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="dropzone-content"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="editDropzoneContent"&gt;</w:t>
      </w:r>
    </w:p>
    <w:p w14:paraId="14AAD9D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&lt;img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="edit-cover-preview"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="width:100%; height:100%; object-fit:cover; border-radius:28px;"&gt;</w:t>
      </w:r>
    </w:p>
    <w:p w14:paraId="7974AFD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0C8A28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B4E7FD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="font-size: 12px; color: #888; margin-top: 10px; text-align: center;"&gt;</w:t>
      </w:r>
      <w:r w:rsidRPr="00A5224C">
        <w:rPr>
          <w:color w:val="002060"/>
          <w:sz w:val="28"/>
          <w:szCs w:val="28"/>
        </w:rPr>
        <w:t>Обложку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можно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изменить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только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в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личном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кабинете</w:t>
      </w:r>
      <w:r w:rsidRPr="00A5224C">
        <w:rPr>
          <w:color w:val="002060"/>
          <w:sz w:val="28"/>
          <w:szCs w:val="28"/>
          <w:lang w:val="en-US"/>
        </w:rPr>
        <w:t>&lt;/p&gt;</w:t>
      </w:r>
    </w:p>
    <w:p w14:paraId="7D8A9DD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9D51E7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FFD7B7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="add-book-form"&gt;</w:t>
      </w:r>
    </w:p>
    <w:p w14:paraId="0A774B3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1D8D70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="title"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="edit-book-title"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 readonly-field"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Название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readonly</w:t>
      </w:r>
      <w:r w:rsidRPr="00A5224C">
        <w:rPr>
          <w:color w:val="002060"/>
          <w:sz w:val="28"/>
          <w:szCs w:val="28"/>
          <w:lang w:val="en-US"/>
        </w:rPr>
        <w:t>&gt;</w:t>
      </w:r>
    </w:p>
    <w:p w14:paraId="5630DAF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="err-book-title"&gt;&lt;/span&gt;</w:t>
      </w:r>
    </w:p>
    <w:p w14:paraId="2B4CB3B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897044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148B728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="author"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="edit-book-author"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 readonly-field"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Автор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readonly</w:t>
      </w:r>
      <w:r w:rsidRPr="00A5224C">
        <w:rPr>
          <w:color w:val="002060"/>
          <w:sz w:val="28"/>
          <w:szCs w:val="28"/>
          <w:lang w:val="en-US"/>
        </w:rPr>
        <w:t>&gt;</w:t>
      </w:r>
    </w:p>
    <w:p w14:paraId="44B680D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="err-book-author"&gt;&lt;/span&gt;</w:t>
      </w:r>
    </w:p>
    <w:p w14:paraId="287A58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78A22BD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0079F02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="number"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="year"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="edit-book-year"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Год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издания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60FE5EB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="err-book-year"&gt;&lt;/span&gt;</w:t>
      </w:r>
    </w:p>
    <w:p w14:paraId="19851AF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268D57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2AD21E9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="genre"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="edit-book-genre"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59ECFB1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="err-book-genre"&gt;&lt;/span&gt;</w:t>
      </w:r>
    </w:p>
    <w:p w14:paraId="736AB3C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5F80634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5B6DE12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&lt;textarea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="description"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="edit-book-description"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="form-textarea"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Описание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>"&gt;&lt;/textarea&gt;</w:t>
      </w:r>
    </w:p>
    <w:p w14:paraId="2162814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="err-book-description"&gt;&lt;/span&gt;</w:t>
      </w:r>
    </w:p>
    <w:p w14:paraId="5B05ABC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039AB86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19FE34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="submit-row"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="display: flex; gap: 10px;"&gt;</w:t>
      </w:r>
    </w:p>
    <w:p w14:paraId="4DDE57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="submit"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="btn-submit-book"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="submitEditBook"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="flex: 2;"&gt;</w:t>
      </w:r>
      <w:r w:rsidRPr="00A5224C">
        <w:rPr>
          <w:color w:val="002060"/>
          <w:sz w:val="28"/>
          <w:szCs w:val="28"/>
        </w:rPr>
        <w:t>Сохранить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изменения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5CFEB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7492D55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00F999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3183083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&lt;/form&gt;</w:t>
      </w:r>
    </w:p>
    <w:p w14:paraId="0AE0380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&lt;/div&gt;</w:t>
      </w:r>
    </w:p>
    <w:p w14:paraId="56D2F20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&lt;/div&gt;</w:t>
      </w:r>
    </w:p>
    <w:p w14:paraId="759D112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5A7C7A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&lt;footer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="main-footer"&gt;</w:t>
      </w:r>
    </w:p>
    <w:p w14:paraId="30A249D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="footer-container"&gt;</w:t>
      </w:r>
    </w:p>
    <w:p w14:paraId="5CF6F16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="footer-top"&gt;</w:t>
      </w:r>
    </w:p>
    <w:p w14:paraId="0898D14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="footer-left"&gt;</w:t>
      </w:r>
    </w:p>
    <w:p w14:paraId="69A1026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="{{ url_for('main.index')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="footer-logo"&gt;E-Book&lt;/a&gt;</w:t>
      </w:r>
    </w:p>
    <w:p w14:paraId="60E62E6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="social-links"&gt;</w:t>
      </w:r>
    </w:p>
    <w:p w14:paraId="798F822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="social-item"&gt;&lt;img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filename='main/images/tg.svg')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="tg"&gt;&lt;/div&gt;</w:t>
      </w:r>
    </w:p>
    <w:p w14:paraId="118116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="social-item"&gt;&lt;img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filename='main/images/inst.svg')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="inst"&gt;&lt;/div&gt;</w:t>
      </w:r>
    </w:p>
    <w:p w14:paraId="205150C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="social-item"&gt;&lt;img </w:t>
      </w:r>
      <w:r w:rsidRPr="00A5224C">
        <w:rPr>
          <w:i/>
          <w:iCs/>
          <w:color w:val="002060"/>
          <w:sz w:val="28"/>
          <w:szCs w:val="28"/>
          <w:lang w:val="en-US"/>
        </w:rPr>
        <w:t>src</w:t>
      </w:r>
      <w:r w:rsidRPr="00A5224C">
        <w:rPr>
          <w:color w:val="002060"/>
          <w:sz w:val="28"/>
          <w:szCs w:val="28"/>
          <w:lang w:val="en-US"/>
        </w:rPr>
        <w:t xml:space="preserve">="{{ url_for('static', filename='main/images/vk.svg')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="vk"&gt;&lt;/div&gt;</w:t>
      </w:r>
    </w:p>
    <w:p w14:paraId="6A93F9F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9EA651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4035A2D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&lt;nav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="footer-nav"&gt;</w:t>
      </w:r>
    </w:p>
    <w:p w14:paraId="64B5BAE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url_for('main.index') }}"&gt;</w:t>
      </w:r>
      <w:r w:rsidRPr="00A5224C">
        <w:rPr>
          <w:color w:val="002060"/>
          <w:sz w:val="28"/>
          <w:szCs w:val="28"/>
        </w:rPr>
        <w:t>Главная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2ACFCF6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url_for('main.about_page') }}"&gt;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продукте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153ED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url_for('main.contacts_page') }}"&gt;</w:t>
      </w:r>
      <w:r w:rsidRPr="00A5224C">
        <w:rPr>
          <w:color w:val="002060"/>
          <w:sz w:val="28"/>
          <w:szCs w:val="28"/>
        </w:rPr>
        <w:t>Контакты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BDA37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>="{{ url_for('main.lk_page') }}"&gt;</w:t>
      </w:r>
      <w:r w:rsidRPr="00A5224C">
        <w:rPr>
          <w:color w:val="002060"/>
          <w:sz w:val="28"/>
          <w:szCs w:val="28"/>
        </w:rPr>
        <w:t>Личный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кабинет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4D8AEE6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&lt;/nav&gt;</w:t>
      </w:r>
    </w:p>
    <w:p w14:paraId="65EA032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="footer-right"&gt;</w:t>
      </w:r>
    </w:p>
    <w:p w14:paraId="5D87199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r w:rsidRPr="00A5224C">
        <w:rPr>
          <w:color w:val="002060"/>
          <w:sz w:val="28"/>
          <w:szCs w:val="28"/>
          <w:lang w:val="en-US"/>
        </w:rPr>
        <w:t xml:space="preserve">="#"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="btn-up" </w:t>
      </w:r>
      <w:r w:rsidRPr="00A5224C">
        <w:rPr>
          <w:i/>
          <w:iCs/>
          <w:color w:val="002060"/>
          <w:sz w:val="28"/>
          <w:szCs w:val="28"/>
          <w:lang w:val="en-US"/>
        </w:rPr>
        <w:t>title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Наверх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22EDF22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&lt;svg </w:t>
      </w:r>
      <w:r w:rsidRPr="00A5224C">
        <w:rPr>
          <w:i/>
          <w:iCs/>
          <w:color w:val="002060"/>
          <w:sz w:val="28"/>
          <w:szCs w:val="28"/>
          <w:lang w:val="en-US"/>
        </w:rPr>
        <w:t>width</w:t>
      </w:r>
      <w:r w:rsidRPr="00A5224C">
        <w:rPr>
          <w:color w:val="002060"/>
          <w:sz w:val="28"/>
          <w:szCs w:val="28"/>
          <w:lang w:val="en-US"/>
        </w:rPr>
        <w:t xml:space="preserve">="24" </w:t>
      </w:r>
      <w:r w:rsidRPr="00A5224C">
        <w:rPr>
          <w:i/>
          <w:iCs/>
          <w:color w:val="002060"/>
          <w:sz w:val="28"/>
          <w:szCs w:val="28"/>
          <w:lang w:val="en-US"/>
        </w:rPr>
        <w:t>height</w:t>
      </w:r>
      <w:r w:rsidRPr="00A5224C">
        <w:rPr>
          <w:color w:val="002060"/>
          <w:sz w:val="28"/>
          <w:szCs w:val="28"/>
          <w:lang w:val="en-US"/>
        </w:rPr>
        <w:t xml:space="preserve">="24" </w:t>
      </w:r>
      <w:r w:rsidRPr="00A5224C">
        <w:rPr>
          <w:i/>
          <w:iCs/>
          <w:color w:val="002060"/>
          <w:sz w:val="28"/>
          <w:szCs w:val="28"/>
          <w:lang w:val="en-US"/>
        </w:rPr>
        <w:t>viewBox</w:t>
      </w:r>
      <w:r w:rsidRPr="00A5224C">
        <w:rPr>
          <w:color w:val="002060"/>
          <w:sz w:val="28"/>
          <w:szCs w:val="28"/>
          <w:lang w:val="en-US"/>
        </w:rPr>
        <w:t xml:space="preserve">="0 0 24 24" </w:t>
      </w:r>
      <w:r w:rsidRPr="00A5224C">
        <w:rPr>
          <w:i/>
          <w:iCs/>
          <w:color w:val="002060"/>
          <w:sz w:val="28"/>
          <w:szCs w:val="28"/>
          <w:lang w:val="en-US"/>
        </w:rPr>
        <w:t>fill</w:t>
      </w:r>
      <w:r w:rsidRPr="00A5224C">
        <w:rPr>
          <w:color w:val="002060"/>
          <w:sz w:val="28"/>
          <w:szCs w:val="28"/>
          <w:lang w:val="en-US"/>
        </w:rPr>
        <w:t xml:space="preserve">="none" </w:t>
      </w:r>
      <w:r w:rsidRPr="00A5224C">
        <w:rPr>
          <w:i/>
          <w:iCs/>
          <w:color w:val="002060"/>
          <w:sz w:val="28"/>
          <w:szCs w:val="28"/>
          <w:lang w:val="en-US"/>
        </w:rPr>
        <w:t>stroke</w:t>
      </w:r>
      <w:r w:rsidRPr="00A5224C">
        <w:rPr>
          <w:color w:val="002060"/>
          <w:sz w:val="28"/>
          <w:szCs w:val="28"/>
          <w:lang w:val="en-US"/>
        </w:rPr>
        <w:t xml:space="preserve">="currentColor" </w:t>
      </w:r>
      <w:r w:rsidRPr="00A5224C">
        <w:rPr>
          <w:i/>
          <w:iCs/>
          <w:color w:val="002060"/>
          <w:sz w:val="28"/>
          <w:szCs w:val="28"/>
          <w:lang w:val="en-US"/>
        </w:rPr>
        <w:t>stroke-width</w:t>
      </w:r>
      <w:r w:rsidRPr="00A5224C">
        <w:rPr>
          <w:color w:val="002060"/>
          <w:sz w:val="28"/>
          <w:szCs w:val="28"/>
          <w:lang w:val="en-US"/>
        </w:rPr>
        <w:t>="2"&gt;</w:t>
      </w:r>
    </w:p>
    <w:p w14:paraId="1D6F876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&lt;path </w:t>
      </w:r>
      <w:r w:rsidRPr="00A5224C">
        <w:rPr>
          <w:i/>
          <w:iCs/>
          <w:color w:val="002060"/>
          <w:sz w:val="28"/>
          <w:szCs w:val="28"/>
          <w:lang w:val="en-US"/>
        </w:rPr>
        <w:t>d</w:t>
      </w:r>
      <w:r w:rsidRPr="00A5224C">
        <w:rPr>
          <w:color w:val="002060"/>
          <w:sz w:val="28"/>
          <w:szCs w:val="28"/>
          <w:lang w:val="en-US"/>
        </w:rPr>
        <w:t>="M12 19V5M5 12l7-7 7 7"/&gt;</w:t>
      </w:r>
    </w:p>
    <w:p w14:paraId="5AAA4DF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&lt;/svg&gt;</w:t>
      </w:r>
    </w:p>
    <w:p w14:paraId="527DC48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&lt;/a&gt;</w:t>
      </w:r>
    </w:p>
    <w:p w14:paraId="3DE8AFE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22B01FD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59C2FB9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="footer-line"&gt;&lt;/div&gt;</w:t>
      </w:r>
    </w:p>
    <w:p w14:paraId="283A79F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</w:t>
      </w:r>
      <w:r w:rsidRPr="00A5224C">
        <w:rPr>
          <w:color w:val="002060"/>
          <w:sz w:val="28"/>
          <w:szCs w:val="28"/>
        </w:rPr>
        <w:t>&lt;/div&gt;</w:t>
      </w:r>
    </w:p>
    <w:p w14:paraId="6665D5B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&lt;/footer&gt;</w:t>
      </w:r>
    </w:p>
    <w:p w14:paraId="6BC4B74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&lt;/body&gt;</w:t>
      </w:r>
    </w:p>
    <w:p w14:paraId="74B80AE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&lt;/html&gt;</w:t>
      </w:r>
    </w:p>
    <w:p w14:paraId="13B04325" w14:textId="77777777" w:rsidR="00A5224C" w:rsidRPr="00487AF6" w:rsidRDefault="00A5224C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7F334F9D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 w:rsidRPr="00487AF6">
        <w:rPr>
          <w:sz w:val="28"/>
          <w:szCs w:val="28"/>
        </w:rPr>
        <w:t xml:space="preserve">Листинг 3 – </w:t>
      </w:r>
      <w:r w:rsidRPr="00487AF6">
        <w:rPr>
          <w:i/>
          <w:iCs/>
          <w:sz w:val="28"/>
          <w:szCs w:val="28"/>
        </w:rPr>
        <w:t>код страницы «Сброс пароля»</w:t>
      </w:r>
    </w:p>
    <w:p w14:paraId="3B13BC35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361AF3E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&lt;!DOCTYPE </w:t>
      </w:r>
      <w:r w:rsidRPr="00FF2F87">
        <w:rPr>
          <w:i/>
          <w:iCs/>
          <w:color w:val="002060"/>
          <w:sz w:val="28"/>
          <w:szCs w:val="28"/>
          <w:lang w:val="en-US"/>
        </w:rPr>
        <w:t>html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430B3963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&lt;html </w:t>
      </w:r>
      <w:r w:rsidRPr="00FF2F87">
        <w:rPr>
          <w:i/>
          <w:iCs/>
          <w:color w:val="002060"/>
          <w:sz w:val="28"/>
          <w:szCs w:val="28"/>
          <w:lang w:val="en-US"/>
        </w:rPr>
        <w:t>lang</w:t>
      </w:r>
      <w:r w:rsidRPr="00FF2F87">
        <w:rPr>
          <w:color w:val="002060"/>
          <w:sz w:val="28"/>
          <w:szCs w:val="28"/>
          <w:lang w:val="en-US"/>
        </w:rPr>
        <w:t>="ru"&gt;</w:t>
      </w:r>
    </w:p>
    <w:p w14:paraId="20A5505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&lt;head&gt;</w:t>
      </w:r>
    </w:p>
    <w:p w14:paraId="010847D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&lt;meta </w:t>
      </w:r>
      <w:r w:rsidRPr="00FF2F87">
        <w:rPr>
          <w:i/>
          <w:iCs/>
          <w:color w:val="002060"/>
          <w:sz w:val="28"/>
          <w:szCs w:val="28"/>
          <w:lang w:val="en-US"/>
        </w:rPr>
        <w:t>charset</w:t>
      </w:r>
      <w:r w:rsidRPr="00FF2F87">
        <w:rPr>
          <w:color w:val="002060"/>
          <w:sz w:val="28"/>
          <w:szCs w:val="28"/>
          <w:lang w:val="en-US"/>
        </w:rPr>
        <w:t>="UTF-8"&gt;</w:t>
      </w:r>
    </w:p>
    <w:p w14:paraId="35B7DC7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&lt;title&gt;E-Book </w:t>
      </w:r>
      <w:r w:rsidRPr="00FF2F87">
        <w:rPr>
          <w:color w:val="002060"/>
          <w:sz w:val="28"/>
          <w:szCs w:val="28"/>
        </w:rPr>
        <w:t>сброс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пароля</w:t>
      </w:r>
      <w:r w:rsidRPr="00FF2F87">
        <w:rPr>
          <w:color w:val="002060"/>
          <w:sz w:val="28"/>
          <w:szCs w:val="28"/>
          <w:lang w:val="en-US"/>
        </w:rPr>
        <w:t>&lt;/title&gt;</w:t>
      </w:r>
    </w:p>
    <w:p w14:paraId="69919C4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&lt;link </w:t>
      </w:r>
      <w:r w:rsidRPr="00FF2F87">
        <w:rPr>
          <w:i/>
          <w:iCs/>
          <w:color w:val="002060"/>
          <w:sz w:val="28"/>
          <w:szCs w:val="28"/>
          <w:lang w:val="en-US"/>
        </w:rPr>
        <w:t>rel</w:t>
      </w:r>
      <w:r w:rsidRPr="00FF2F87">
        <w:rPr>
          <w:color w:val="002060"/>
          <w:sz w:val="28"/>
          <w:szCs w:val="28"/>
          <w:lang w:val="en-US"/>
        </w:rPr>
        <w:t xml:space="preserve">="icon"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="image/x-icon" </w:t>
      </w:r>
      <w:r w:rsidRPr="00FF2F87">
        <w:rPr>
          <w:i/>
          <w:iCs/>
          <w:color w:val="002060"/>
          <w:sz w:val="28"/>
          <w:szCs w:val="28"/>
          <w:lang w:val="en-US"/>
        </w:rPr>
        <w:t>href</w:t>
      </w:r>
      <w:r w:rsidRPr="00FF2F87">
        <w:rPr>
          <w:color w:val="002060"/>
          <w:sz w:val="28"/>
          <w:szCs w:val="28"/>
          <w:lang w:val="en-US"/>
        </w:rPr>
        <w:t>="{{ url_for('static', filename='general_images/e-book-icon.ico') }}"&gt;</w:t>
      </w:r>
    </w:p>
    <w:p w14:paraId="1224DC9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&lt;link </w:t>
      </w:r>
      <w:r w:rsidRPr="00FF2F87">
        <w:rPr>
          <w:i/>
          <w:iCs/>
          <w:color w:val="002060"/>
          <w:sz w:val="28"/>
          <w:szCs w:val="28"/>
          <w:lang w:val="en-US"/>
        </w:rPr>
        <w:t>rel</w:t>
      </w:r>
      <w:r w:rsidRPr="00FF2F87">
        <w:rPr>
          <w:color w:val="002060"/>
          <w:sz w:val="28"/>
          <w:szCs w:val="28"/>
          <w:lang w:val="en-US"/>
        </w:rPr>
        <w:t xml:space="preserve">="stylesheet" </w:t>
      </w:r>
      <w:r w:rsidRPr="00FF2F87">
        <w:rPr>
          <w:i/>
          <w:iCs/>
          <w:color w:val="002060"/>
          <w:sz w:val="28"/>
          <w:szCs w:val="28"/>
          <w:lang w:val="en-US"/>
        </w:rPr>
        <w:t>href</w:t>
      </w:r>
      <w:r w:rsidRPr="00FF2F87">
        <w:rPr>
          <w:color w:val="002060"/>
          <w:sz w:val="28"/>
          <w:szCs w:val="28"/>
          <w:lang w:val="en-US"/>
        </w:rPr>
        <w:t>="{{ url_for('static', filename='register_login/style.css') }}"&gt;</w:t>
      </w:r>
    </w:p>
    <w:p w14:paraId="2B30027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&lt;/head&gt;</w:t>
      </w:r>
    </w:p>
    <w:p w14:paraId="6BDB9F7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&lt;body&gt;</w:t>
      </w:r>
    </w:p>
    <w:p w14:paraId="63818B5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BCAA2A0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&lt;div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="wrapper"&gt;</w:t>
      </w:r>
    </w:p>
    <w:p w14:paraId="27CDCC2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&lt;div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="auth-card"&gt;</w:t>
      </w:r>
    </w:p>
    <w:p w14:paraId="1D1E1A70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&lt;img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 xml:space="preserve">="back-img" </w:t>
      </w:r>
      <w:r w:rsidRPr="00FF2F87">
        <w:rPr>
          <w:i/>
          <w:iCs/>
          <w:color w:val="002060"/>
          <w:sz w:val="28"/>
          <w:szCs w:val="28"/>
          <w:lang w:val="en-US"/>
        </w:rPr>
        <w:t>src</w:t>
      </w:r>
      <w:r w:rsidRPr="00FF2F87">
        <w:rPr>
          <w:color w:val="002060"/>
          <w:sz w:val="28"/>
          <w:szCs w:val="28"/>
          <w:lang w:val="en-US"/>
        </w:rPr>
        <w:t>="{{ url_for('static', filename='register_login/images/background.svg') }}"&gt;</w:t>
      </w:r>
    </w:p>
    <w:p w14:paraId="26E8F07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&lt;div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="left"&gt;</w:t>
      </w:r>
    </w:p>
    <w:p w14:paraId="515EAEEB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&lt;img </w:t>
      </w:r>
      <w:r w:rsidRPr="00FF2F87">
        <w:rPr>
          <w:i/>
          <w:iCs/>
          <w:color w:val="002060"/>
          <w:sz w:val="28"/>
          <w:szCs w:val="28"/>
          <w:lang w:val="en-US"/>
        </w:rPr>
        <w:t>src</w:t>
      </w:r>
      <w:r w:rsidRPr="00FF2F87">
        <w:rPr>
          <w:color w:val="002060"/>
          <w:sz w:val="28"/>
          <w:szCs w:val="28"/>
          <w:lang w:val="en-US"/>
        </w:rPr>
        <w:t xml:space="preserve">="{{ url_for('static', filename='register_login/images/books.svg') }}" </w:t>
      </w:r>
      <w:r w:rsidRPr="00FF2F87">
        <w:rPr>
          <w:i/>
          <w:iCs/>
          <w:color w:val="002060"/>
          <w:sz w:val="28"/>
          <w:szCs w:val="28"/>
          <w:lang w:val="en-US"/>
        </w:rPr>
        <w:t>alt</w:t>
      </w:r>
      <w:r w:rsidRPr="00FF2F87">
        <w:rPr>
          <w:color w:val="002060"/>
          <w:sz w:val="28"/>
          <w:szCs w:val="28"/>
          <w:lang w:val="en-US"/>
        </w:rPr>
        <w:t>="books"&gt;</w:t>
      </w:r>
    </w:p>
    <w:p w14:paraId="38696076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  <w:lang w:val="en-US"/>
        </w:rPr>
        <w:t xml:space="preserve">    </w:t>
      </w:r>
      <w:r w:rsidRPr="00FF2F87">
        <w:rPr>
          <w:color w:val="002060"/>
          <w:sz w:val="28"/>
          <w:szCs w:val="28"/>
        </w:rPr>
        <w:t>&lt;/div&gt;</w:t>
      </w:r>
    </w:p>
    <w:p w14:paraId="3DA668B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340BB96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</w:rPr>
        <w:t xml:space="preserve">    &lt;div </w:t>
      </w:r>
      <w:r w:rsidRPr="00FF2F87">
        <w:rPr>
          <w:i/>
          <w:iCs/>
          <w:color w:val="002060"/>
          <w:sz w:val="28"/>
          <w:szCs w:val="28"/>
        </w:rPr>
        <w:t>class</w:t>
      </w:r>
      <w:r w:rsidRPr="00FF2F87">
        <w:rPr>
          <w:color w:val="002060"/>
          <w:sz w:val="28"/>
          <w:szCs w:val="28"/>
        </w:rPr>
        <w:t>="right"&gt;</w:t>
      </w:r>
    </w:p>
    <w:p w14:paraId="40D563F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</w:rPr>
        <w:t>      &lt;h2&gt;Восстановление&lt;/h2&gt;</w:t>
      </w:r>
    </w:p>
    <w:p w14:paraId="5569AF2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52709D7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</w:rPr>
        <w:t xml:space="preserve">      </w:t>
      </w:r>
      <w:r w:rsidRPr="00FF2F87">
        <w:rPr>
          <w:color w:val="002060"/>
          <w:sz w:val="28"/>
          <w:szCs w:val="28"/>
          <w:lang w:val="en-US"/>
        </w:rPr>
        <w:t xml:space="preserve">&lt;form </w:t>
      </w:r>
      <w:r w:rsidRPr="00FF2F87">
        <w:rPr>
          <w:i/>
          <w:iCs/>
          <w:color w:val="002060"/>
          <w:sz w:val="28"/>
          <w:szCs w:val="28"/>
          <w:lang w:val="en-US"/>
        </w:rPr>
        <w:t>action</w:t>
      </w:r>
      <w:r w:rsidRPr="00FF2F87">
        <w:rPr>
          <w:color w:val="002060"/>
          <w:sz w:val="28"/>
          <w:szCs w:val="28"/>
          <w:lang w:val="en-US"/>
        </w:rPr>
        <w:t xml:space="preserve">="{{ url_for('auth_reset.reset_password') }}" </w:t>
      </w:r>
      <w:r w:rsidRPr="00FF2F87">
        <w:rPr>
          <w:i/>
          <w:iCs/>
          <w:color w:val="002060"/>
          <w:sz w:val="28"/>
          <w:szCs w:val="28"/>
          <w:lang w:val="en-US"/>
        </w:rPr>
        <w:t>method</w:t>
      </w:r>
      <w:r w:rsidRPr="00FF2F87">
        <w:rPr>
          <w:color w:val="002060"/>
          <w:sz w:val="28"/>
          <w:szCs w:val="28"/>
          <w:lang w:val="en-US"/>
        </w:rPr>
        <w:t>="POST"&gt;</w:t>
      </w:r>
    </w:p>
    <w:p w14:paraId="4555D09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  <w:lang w:val="en-US"/>
        </w:rPr>
        <w:t xml:space="preserve">        </w:t>
      </w:r>
      <w:r w:rsidRPr="00FF2F87">
        <w:rPr>
          <w:color w:val="002060"/>
          <w:sz w:val="28"/>
          <w:szCs w:val="28"/>
        </w:rPr>
        <w:t>{# Передаем текущий шаг во Flask #}</w:t>
      </w:r>
    </w:p>
    <w:p w14:paraId="082F51E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</w:rPr>
        <w:t xml:space="preserve">        </w:t>
      </w:r>
      <w:r w:rsidRPr="00FF2F87">
        <w:rPr>
          <w:color w:val="002060"/>
          <w:sz w:val="28"/>
          <w:szCs w:val="28"/>
          <w:lang w:val="en-US"/>
        </w:rPr>
        <w:t xml:space="preserve">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="hidden"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="step"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>="{{ step }}"&gt;</w:t>
      </w:r>
    </w:p>
    <w:p w14:paraId="1A669F4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DF8564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if step == 1 %}</w:t>
      </w:r>
    </w:p>
    <w:p w14:paraId="6B11ED0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="subtitle"&gt;</w:t>
      </w:r>
      <w:r w:rsidRPr="00FF2F87">
        <w:rPr>
          <w:color w:val="002060"/>
          <w:sz w:val="28"/>
          <w:szCs w:val="28"/>
        </w:rPr>
        <w:t>Шаг</w:t>
      </w:r>
      <w:r w:rsidRPr="00FF2F87">
        <w:rPr>
          <w:color w:val="002060"/>
          <w:sz w:val="28"/>
          <w:szCs w:val="28"/>
          <w:lang w:val="en-US"/>
        </w:rPr>
        <w:t xml:space="preserve"> 1: 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вашу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почту</w:t>
      </w:r>
      <w:r w:rsidRPr="00FF2F87">
        <w:rPr>
          <w:color w:val="002060"/>
          <w:sz w:val="28"/>
          <w:szCs w:val="28"/>
          <w:lang w:val="en-US"/>
        </w:rPr>
        <w:t>&lt;/p&gt;</w:t>
      </w:r>
    </w:p>
    <w:p w14:paraId="29C00C3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почту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 xml:space="preserve">="{{ form_data.email }}"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47A1D45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&lt;button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>="submit"&gt;</w:t>
      </w:r>
      <w:r w:rsidRPr="00FF2F87">
        <w:rPr>
          <w:color w:val="002060"/>
          <w:sz w:val="28"/>
          <w:szCs w:val="28"/>
        </w:rPr>
        <w:t>Отправить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>&lt;/button&gt;</w:t>
      </w:r>
    </w:p>
    <w:p w14:paraId="265B6A6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endif %}</w:t>
      </w:r>
    </w:p>
    <w:p w14:paraId="1C0D49E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4DA13D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if step == 2 %}</w:t>
      </w:r>
    </w:p>
    <w:p w14:paraId="7D38EE6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="subtitle"&gt;</w:t>
      </w:r>
      <w:r w:rsidRPr="00FF2F87">
        <w:rPr>
          <w:color w:val="002060"/>
          <w:sz w:val="28"/>
          <w:szCs w:val="28"/>
        </w:rPr>
        <w:t>Шаг</w:t>
      </w:r>
      <w:r w:rsidRPr="00FF2F87">
        <w:rPr>
          <w:color w:val="002060"/>
          <w:sz w:val="28"/>
          <w:szCs w:val="28"/>
          <w:lang w:val="en-US"/>
        </w:rPr>
        <w:t xml:space="preserve"> 2: 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из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письма</w:t>
      </w:r>
      <w:r w:rsidRPr="00FF2F87">
        <w:rPr>
          <w:color w:val="002060"/>
          <w:sz w:val="28"/>
          <w:szCs w:val="28"/>
          <w:lang w:val="en-US"/>
        </w:rPr>
        <w:t>&lt;/p&gt;</w:t>
      </w:r>
    </w:p>
    <w:p w14:paraId="0C1F05EB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style</w:t>
      </w:r>
      <w:r w:rsidRPr="00FF2F87">
        <w:rPr>
          <w:color w:val="002060"/>
          <w:sz w:val="28"/>
          <w:szCs w:val="28"/>
          <w:lang w:val="en-US"/>
        </w:rPr>
        <w:t>="font-size: 0.8rem; color: #666; margin-bottom: 10px;"&gt;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отправлен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на</w:t>
      </w:r>
      <w:r w:rsidRPr="00FF2F87">
        <w:rPr>
          <w:color w:val="002060"/>
          <w:sz w:val="28"/>
          <w:szCs w:val="28"/>
          <w:lang w:val="en-US"/>
        </w:rPr>
        <w:t xml:space="preserve"> {{ form_data.email }}&lt;/p&gt;</w:t>
      </w:r>
    </w:p>
    <w:p w14:paraId="1D32BED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="hidden"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>="{{ form_data.email }}"&gt;</w:t>
      </w:r>
    </w:p>
    <w:p w14:paraId="3ED0405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="text"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="code"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="6-</w:t>
      </w:r>
      <w:r w:rsidRPr="00FF2F87">
        <w:rPr>
          <w:color w:val="002060"/>
          <w:sz w:val="28"/>
          <w:szCs w:val="28"/>
        </w:rPr>
        <w:t>значный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i/>
          <w:iCs/>
          <w:color w:val="002060"/>
          <w:sz w:val="28"/>
          <w:szCs w:val="28"/>
          <w:lang w:val="en-US"/>
        </w:rPr>
        <w:t>maxlength</w:t>
      </w:r>
      <w:r w:rsidRPr="00FF2F87">
        <w:rPr>
          <w:color w:val="002060"/>
          <w:sz w:val="28"/>
          <w:szCs w:val="28"/>
          <w:lang w:val="en-US"/>
        </w:rPr>
        <w:t>="6"&gt;</w:t>
      </w:r>
    </w:p>
    <w:p w14:paraId="5640CAE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&lt;button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>="submit"&gt;</w:t>
      </w:r>
      <w:r w:rsidRPr="00FF2F87">
        <w:rPr>
          <w:color w:val="002060"/>
          <w:sz w:val="28"/>
          <w:szCs w:val="28"/>
        </w:rPr>
        <w:t>Подтвердить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>&lt;/button&gt;</w:t>
      </w:r>
    </w:p>
    <w:p w14:paraId="0EB3F6F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endif %}</w:t>
      </w:r>
    </w:p>
    <w:p w14:paraId="2915A09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DBFAD2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if step == 3 %}</w:t>
      </w:r>
    </w:p>
    <w:p w14:paraId="7D62B69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="subtitle"&gt;</w:t>
      </w:r>
      <w:r w:rsidRPr="00FF2F87">
        <w:rPr>
          <w:color w:val="002060"/>
          <w:sz w:val="28"/>
          <w:szCs w:val="28"/>
        </w:rPr>
        <w:t>Шаг</w:t>
      </w:r>
      <w:r w:rsidRPr="00FF2F87">
        <w:rPr>
          <w:color w:val="002060"/>
          <w:sz w:val="28"/>
          <w:szCs w:val="28"/>
          <w:lang w:val="en-US"/>
        </w:rPr>
        <w:t xml:space="preserve"> 3: </w:t>
      </w:r>
      <w:r w:rsidRPr="00FF2F87">
        <w:rPr>
          <w:color w:val="002060"/>
          <w:sz w:val="28"/>
          <w:szCs w:val="28"/>
        </w:rPr>
        <w:t>Придумайте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новый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>&lt;/p&gt;</w:t>
      </w:r>
    </w:p>
    <w:p w14:paraId="4F04922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="hidden"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>="{{ form_data.email }}"&gt;</w:t>
      </w:r>
    </w:p>
    <w:p w14:paraId="7D66E7C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="password"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="password"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новый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6FD7D8A6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="password"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="confirm_password"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</w:t>
      </w:r>
      <w:r w:rsidRPr="00FF2F87">
        <w:rPr>
          <w:color w:val="002060"/>
          <w:sz w:val="28"/>
          <w:szCs w:val="28"/>
        </w:rPr>
        <w:t>Подтвердите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новый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469F3A3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&lt;button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>="submit"&gt;</w:t>
      </w:r>
      <w:r w:rsidRPr="00FF2F87">
        <w:rPr>
          <w:color w:val="002060"/>
          <w:sz w:val="28"/>
          <w:szCs w:val="28"/>
        </w:rPr>
        <w:t>Обновить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>&lt;/button&gt;</w:t>
      </w:r>
    </w:p>
    <w:p w14:paraId="6589F93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endif %}</w:t>
      </w:r>
    </w:p>
    <w:p w14:paraId="792AC8F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96D5E1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with messages = get_flashed_messages(with_categories=true) %}</w:t>
      </w:r>
    </w:p>
    <w:p w14:paraId="73C04E0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{% if messages %}</w:t>
      </w:r>
    </w:p>
    <w:p w14:paraId="337E7E7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{% for category, message in messages %}</w:t>
      </w:r>
    </w:p>
    <w:p w14:paraId="16C69B4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 xml:space="preserve">="error-message" </w:t>
      </w:r>
      <w:r w:rsidRPr="00FF2F87">
        <w:rPr>
          <w:i/>
          <w:iCs/>
          <w:color w:val="002060"/>
          <w:sz w:val="28"/>
          <w:szCs w:val="28"/>
          <w:lang w:val="en-US"/>
        </w:rPr>
        <w:t>style</w:t>
      </w:r>
      <w:r w:rsidRPr="00FF2F87">
        <w:rPr>
          <w:color w:val="002060"/>
          <w:sz w:val="28"/>
          <w:szCs w:val="28"/>
          <w:lang w:val="en-US"/>
        </w:rPr>
        <w:t>="color: {% if category == 'success' %}#28a745{% else %}#ff4d4d{% endif %};"&gt;</w:t>
      </w:r>
    </w:p>
    <w:p w14:paraId="5C40034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    {{ message }}</w:t>
      </w:r>
    </w:p>
    <w:p w14:paraId="1EC9B63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  &lt;/p&gt;</w:t>
      </w:r>
    </w:p>
    <w:p w14:paraId="3B615C5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{% endfor %}</w:t>
      </w:r>
    </w:p>
    <w:p w14:paraId="21212E9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{% endif %}</w:t>
      </w:r>
    </w:p>
    <w:p w14:paraId="1104D8F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endwith %}</w:t>
      </w:r>
    </w:p>
    <w:p w14:paraId="0203E5C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  <w:lang w:val="en-US"/>
        </w:rPr>
        <w:t xml:space="preserve">      </w:t>
      </w:r>
      <w:r w:rsidRPr="00FF2F87">
        <w:rPr>
          <w:color w:val="002060"/>
          <w:sz w:val="28"/>
          <w:szCs w:val="28"/>
        </w:rPr>
        <w:t>&lt;/form&gt;</w:t>
      </w:r>
    </w:p>
    <w:p w14:paraId="6A92D4A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1DF561A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</w:rPr>
        <w:t xml:space="preserve">      &lt;p </w:t>
      </w:r>
      <w:r w:rsidRPr="00FF2F87">
        <w:rPr>
          <w:i/>
          <w:iCs/>
          <w:color w:val="002060"/>
          <w:sz w:val="28"/>
          <w:szCs w:val="28"/>
        </w:rPr>
        <w:t>class</w:t>
      </w:r>
      <w:r w:rsidRPr="00FF2F87">
        <w:rPr>
          <w:color w:val="002060"/>
          <w:sz w:val="28"/>
          <w:szCs w:val="28"/>
        </w:rPr>
        <w:t xml:space="preserve">="link"&gt;Вспомнили пароль? </w:t>
      </w:r>
      <w:r w:rsidRPr="00FF2F87">
        <w:rPr>
          <w:color w:val="002060"/>
          <w:sz w:val="28"/>
          <w:szCs w:val="28"/>
          <w:lang w:val="en-US"/>
        </w:rPr>
        <w:t xml:space="preserve">&lt;a </w:t>
      </w:r>
      <w:r w:rsidRPr="00FF2F87">
        <w:rPr>
          <w:i/>
          <w:iCs/>
          <w:color w:val="002060"/>
          <w:sz w:val="28"/>
          <w:szCs w:val="28"/>
          <w:lang w:val="en-US"/>
        </w:rPr>
        <w:t>href</w:t>
      </w:r>
      <w:r w:rsidRPr="00FF2F87">
        <w:rPr>
          <w:color w:val="002060"/>
          <w:sz w:val="28"/>
          <w:szCs w:val="28"/>
          <w:lang w:val="en-US"/>
        </w:rPr>
        <w:t>="{{ url_for('auth_login.login') }}"&gt;</w:t>
      </w:r>
      <w:r w:rsidRPr="00FF2F87">
        <w:rPr>
          <w:color w:val="002060"/>
          <w:sz w:val="28"/>
          <w:szCs w:val="28"/>
        </w:rPr>
        <w:t>Войти</w:t>
      </w:r>
      <w:r w:rsidRPr="00FF2F87">
        <w:rPr>
          <w:color w:val="002060"/>
          <w:sz w:val="28"/>
          <w:szCs w:val="28"/>
          <w:lang w:val="en-US"/>
        </w:rPr>
        <w:t>&lt;/a&gt;&lt;/p&gt;</w:t>
      </w:r>
    </w:p>
    <w:p w14:paraId="69AF9FE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&lt;/div&gt;</w:t>
      </w:r>
    </w:p>
    <w:p w14:paraId="11972EA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&lt;/div&gt;</w:t>
      </w:r>
    </w:p>
    <w:p w14:paraId="6FE5713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&lt;/div&gt;</w:t>
      </w:r>
    </w:p>
    <w:p w14:paraId="50344B4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139B566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&lt;/body&gt;</w:t>
      </w:r>
    </w:p>
    <w:p w14:paraId="1DF0B72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&lt;/html&gt;</w:t>
      </w:r>
    </w:p>
    <w:p w14:paraId="79DF9AC0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6E823032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 w:rsidRPr="00487AF6">
        <w:rPr>
          <w:sz w:val="28"/>
          <w:szCs w:val="28"/>
        </w:rPr>
        <w:t xml:space="preserve">Листинг 4 – </w:t>
      </w:r>
      <w:r w:rsidRPr="009C7D90">
        <w:rPr>
          <w:i/>
          <w:iCs/>
          <w:sz w:val="28"/>
          <w:szCs w:val="28"/>
        </w:rPr>
        <w:t>код файла запуска веб-приложения</w:t>
      </w:r>
    </w:p>
    <w:p w14:paraId="59AF886F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377E77F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import os</w:t>
      </w:r>
    </w:p>
    <w:p w14:paraId="09CDD039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flask import Flask</w:t>
      </w:r>
    </w:p>
    <w:p w14:paraId="37B9CDB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flask_login import LoginManager</w:t>
      </w:r>
    </w:p>
    <w:p w14:paraId="790A55A3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26D61961" w14:textId="555355AB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Backend.config import Config</w:t>
      </w:r>
    </w:p>
    <w:p w14:paraId="7E985FC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Backend.extensions import mail</w:t>
      </w:r>
    </w:p>
    <w:p w14:paraId="36A012D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Backend.utils.db_utils import get_db_connection, User</w:t>
      </w:r>
    </w:p>
    <w:p w14:paraId="67E8495D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389AA341" w14:textId="565076BE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Backend.login_register.auth_reg import auth_reg_bp</w:t>
      </w:r>
    </w:p>
    <w:p w14:paraId="1F75C23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Backend.login_register.auth_login import auth_login_bp</w:t>
      </w:r>
    </w:p>
    <w:p w14:paraId="03A97EE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Backend.login_register.auth_reset import auth_reset</w:t>
      </w:r>
    </w:p>
    <w:p w14:paraId="1875DDC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Backend.routes.main_routes import main_bp</w:t>
      </w:r>
    </w:p>
    <w:p w14:paraId="7CC9D2D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Backend.routes.book_routes import book_bp</w:t>
      </w:r>
    </w:p>
    <w:p w14:paraId="65A96641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Backend.routes.user_routes import user_bp</w:t>
      </w:r>
    </w:p>
    <w:p w14:paraId="2EC4ACA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4C54CE75" w14:textId="5FAE1348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def create_app():</w:t>
      </w:r>
    </w:p>
    <w:p w14:paraId="459DEB16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6C812A54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backend_dir = os.path.abspath(os.path.dirname(__file__))</w:t>
      </w:r>
    </w:p>
    <w:p w14:paraId="3241D1D3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21B687E" w14:textId="2213764C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</w:t>
      </w:r>
    </w:p>
    <w:p w14:paraId="10845F4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frontend_dir = os.path.join(backend_dir, 'Frontend')</w:t>
      </w:r>
    </w:p>
    <w:p w14:paraId="4147CE6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7AC72F2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 = Flask(__name__,</w:t>
      </w:r>
    </w:p>
    <w:p w14:paraId="46698353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root_path</w:t>
      </w:r>
      <w:r w:rsidRPr="00760DFA">
        <w:rPr>
          <w:color w:val="3A7C22" w:themeColor="accent6" w:themeShade="BF"/>
          <w:sz w:val="28"/>
          <w:szCs w:val="28"/>
          <w:lang w:val="en-US"/>
        </w:rPr>
        <w:t>=backend_dir,</w:t>
      </w:r>
    </w:p>
    <w:p w14:paraId="58DFE6F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template_folder</w:t>
      </w:r>
      <w:r w:rsidRPr="00760DFA">
        <w:rPr>
          <w:color w:val="3A7C22" w:themeColor="accent6" w:themeShade="BF"/>
          <w:sz w:val="28"/>
          <w:szCs w:val="28"/>
          <w:lang w:val="en-US"/>
        </w:rPr>
        <w:t>=frontend_dir,</w:t>
      </w:r>
    </w:p>
    <w:p w14:paraId="20AD379A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static_folder</w:t>
      </w:r>
      <w:r w:rsidRPr="00760DFA">
        <w:rPr>
          <w:color w:val="3A7C22" w:themeColor="accent6" w:themeShade="BF"/>
          <w:sz w:val="28"/>
          <w:szCs w:val="28"/>
          <w:lang w:val="en-US"/>
        </w:rPr>
        <w:t>=frontend_dir,</w:t>
      </w:r>
    </w:p>
    <w:p w14:paraId="303AD18F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static_url_path</w:t>
      </w:r>
      <w:r w:rsidRPr="00760DFA">
        <w:rPr>
          <w:color w:val="3A7C22" w:themeColor="accent6" w:themeShade="BF"/>
          <w:sz w:val="28"/>
          <w:szCs w:val="28"/>
          <w:lang w:val="en-US"/>
        </w:rPr>
        <w:t>='')</w:t>
      </w:r>
    </w:p>
    <w:p w14:paraId="5B8620C8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43A47D9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app.config.from_object(Config)</w:t>
      </w:r>
    </w:p>
    <w:p w14:paraId="6039BCF9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5CA20E17" w14:textId="13C74F4B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840F22">
        <w:rPr>
          <w:color w:val="3A7C22" w:themeColor="accent6" w:themeShade="BF"/>
          <w:sz w:val="28"/>
          <w:szCs w:val="28"/>
          <w:lang w:val="en-US"/>
        </w:rPr>
        <w:t>    mail.init_app(app)</w:t>
      </w:r>
    </w:p>
    <w:p w14:paraId="500363FF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D1FFDBD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840F22">
        <w:rPr>
          <w:color w:val="3A7C22" w:themeColor="accent6" w:themeShade="BF"/>
          <w:sz w:val="28"/>
          <w:szCs w:val="28"/>
          <w:lang w:val="en-US"/>
        </w:rPr>
        <w:t xml:space="preserve">    </w:t>
      </w:r>
      <w:r w:rsidRPr="00760DFA">
        <w:rPr>
          <w:color w:val="3A7C22" w:themeColor="accent6" w:themeShade="BF"/>
          <w:sz w:val="28"/>
          <w:szCs w:val="28"/>
          <w:lang w:val="en-US"/>
        </w:rPr>
        <w:t>login_manager = LoginManager()</w:t>
      </w:r>
    </w:p>
    <w:p w14:paraId="3F55F5C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login_manager.init_app(app)</w:t>
      </w:r>
    </w:p>
    <w:p w14:paraId="5FC3B7E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login_manager.login_view = 'auth_login.login'</w:t>
      </w:r>
    </w:p>
    <w:p w14:paraId="47FB6E67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747E7F2F" w14:textId="73E58A66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app.register_blueprint(main_bp)</w:t>
      </w:r>
    </w:p>
    <w:p w14:paraId="33E22EF4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app.register_blueprint(book_bp)</w:t>
      </w:r>
    </w:p>
    <w:p w14:paraId="07300A4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app.register_blueprint(user_bp)</w:t>
      </w:r>
    </w:p>
    <w:p w14:paraId="590806A2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app.register_blueprint(auth_reg_bp)</w:t>
      </w:r>
    </w:p>
    <w:p w14:paraId="23F36CD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app.register_blueprint(auth_login_bp)</w:t>
      </w:r>
    </w:p>
    <w:p w14:paraId="4CA239F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app.register_blueprint(auth_reset, 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url_prefix</w:t>
      </w:r>
      <w:r w:rsidRPr="00760DFA">
        <w:rPr>
          <w:color w:val="3A7C22" w:themeColor="accent6" w:themeShade="BF"/>
          <w:sz w:val="28"/>
          <w:szCs w:val="28"/>
          <w:lang w:val="en-US"/>
        </w:rPr>
        <w:t>='/auth')</w:t>
      </w:r>
    </w:p>
    <w:p w14:paraId="06974AE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with app.app_context():</w:t>
      </w:r>
    </w:p>
    <w:p w14:paraId="7520FE91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for rule in app.url_map.iter_rules():</w:t>
      </w:r>
    </w:p>
    <w:p w14:paraId="0DD2F68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print(f"Endpoint: {rule.endpoint} -&gt; {rule}")</w:t>
      </w:r>
    </w:p>
    <w:p w14:paraId="7148DB54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@login_manager.user_loader</w:t>
      </w:r>
    </w:p>
    <w:p w14:paraId="1313257F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def load_user(user_id):</w:t>
      </w:r>
    </w:p>
    <w:p w14:paraId="609235E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try:</w:t>
      </w:r>
    </w:p>
    <w:p w14:paraId="642AC4A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with get_db_connection() as conn:</w:t>
      </w:r>
    </w:p>
    <w:p w14:paraId="57C7C79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    user_data = conn.execute('SELECT id, username FROM Users WHERE id = ?', (int(user_id),)).fetchone()</w:t>
      </w:r>
    </w:p>
    <w:p w14:paraId="26409BD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if user_data:</w:t>
      </w:r>
    </w:p>
    <w:p w14:paraId="17A637A2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    return User(user_data['id'], user_data['username'])</w:t>
      </w:r>
    </w:p>
    <w:p w14:paraId="5EB0F6C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except Exception as e:</w:t>
      </w:r>
    </w:p>
    <w:p w14:paraId="45F706B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print(f"</w:t>
      </w:r>
      <w:r w:rsidRPr="00760DFA">
        <w:rPr>
          <w:color w:val="3A7C22" w:themeColor="accent6" w:themeShade="BF"/>
          <w:sz w:val="28"/>
          <w:szCs w:val="28"/>
        </w:rPr>
        <w:t>Ошибка</w:t>
      </w:r>
      <w:r w:rsidRPr="00760DFA">
        <w:rPr>
          <w:color w:val="3A7C22" w:themeColor="accent6" w:themeShade="BF"/>
          <w:sz w:val="28"/>
          <w:szCs w:val="28"/>
          <w:lang w:val="en-US"/>
        </w:rPr>
        <w:t xml:space="preserve"> </w:t>
      </w:r>
      <w:r w:rsidRPr="00760DFA">
        <w:rPr>
          <w:color w:val="3A7C22" w:themeColor="accent6" w:themeShade="BF"/>
          <w:sz w:val="28"/>
          <w:szCs w:val="28"/>
        </w:rPr>
        <w:t>загрузки</w:t>
      </w:r>
      <w:r w:rsidRPr="00760DFA">
        <w:rPr>
          <w:color w:val="3A7C22" w:themeColor="accent6" w:themeShade="BF"/>
          <w:sz w:val="28"/>
          <w:szCs w:val="28"/>
          <w:lang w:val="en-US"/>
        </w:rPr>
        <w:t xml:space="preserve"> </w:t>
      </w:r>
      <w:r w:rsidRPr="00760DFA">
        <w:rPr>
          <w:color w:val="3A7C22" w:themeColor="accent6" w:themeShade="BF"/>
          <w:sz w:val="28"/>
          <w:szCs w:val="28"/>
        </w:rPr>
        <w:t>пользователя</w:t>
      </w:r>
      <w:r w:rsidRPr="00760DFA">
        <w:rPr>
          <w:color w:val="3A7C22" w:themeColor="accent6" w:themeShade="BF"/>
          <w:sz w:val="28"/>
          <w:szCs w:val="28"/>
          <w:lang w:val="en-US"/>
        </w:rPr>
        <w:t>: {e}")</w:t>
      </w:r>
    </w:p>
    <w:p w14:paraId="30CA0BC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return None</w:t>
      </w:r>
    </w:p>
    <w:p w14:paraId="52319A18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return app</w:t>
      </w:r>
    </w:p>
    <w:p w14:paraId="53F16049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6E07BAFD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if __name__ == '__main__':</w:t>
      </w:r>
    </w:p>
    <w:p w14:paraId="399D8062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 = create_app()</w:t>
      </w:r>
    </w:p>
    <w:p w14:paraId="6A530ED5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app.run(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debug</w:t>
      </w:r>
      <w:r w:rsidRPr="00760DFA">
        <w:rPr>
          <w:color w:val="3A7C22" w:themeColor="accent6" w:themeShade="BF"/>
          <w:sz w:val="28"/>
          <w:szCs w:val="28"/>
          <w:lang w:val="en-US"/>
        </w:rPr>
        <w:t>=True)</w:t>
      </w:r>
    </w:p>
    <w:p w14:paraId="53D49E1B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1D8CA01C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137FD93D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  <w:r w:rsidRPr="00487AF6">
        <w:rPr>
          <w:sz w:val="28"/>
          <w:szCs w:val="28"/>
        </w:rPr>
        <w:t>Листинг</w:t>
      </w:r>
      <w:r w:rsidRPr="00840F22">
        <w:rPr>
          <w:sz w:val="28"/>
          <w:szCs w:val="28"/>
          <w:lang w:val="en-US"/>
        </w:rPr>
        <w:t xml:space="preserve"> 5 – </w:t>
      </w:r>
      <w:r w:rsidRPr="009C7D90">
        <w:rPr>
          <w:i/>
          <w:iCs/>
          <w:sz w:val="28"/>
          <w:szCs w:val="28"/>
        </w:rPr>
        <w:t>код</w:t>
      </w:r>
      <w:r w:rsidRPr="00840F22">
        <w:rPr>
          <w:i/>
          <w:iCs/>
          <w:sz w:val="28"/>
          <w:szCs w:val="28"/>
          <w:lang w:val="en-US"/>
        </w:rPr>
        <w:t xml:space="preserve"> </w:t>
      </w:r>
      <w:r w:rsidRPr="009C7D90">
        <w:rPr>
          <w:i/>
          <w:iCs/>
          <w:sz w:val="28"/>
          <w:szCs w:val="28"/>
        </w:rPr>
        <w:t>главного</w:t>
      </w:r>
      <w:r w:rsidRPr="00840F22">
        <w:rPr>
          <w:i/>
          <w:iCs/>
          <w:sz w:val="28"/>
          <w:szCs w:val="28"/>
          <w:lang w:val="en-US"/>
        </w:rPr>
        <w:t xml:space="preserve"> </w:t>
      </w:r>
      <w:r w:rsidRPr="009C7D90">
        <w:rPr>
          <w:i/>
          <w:iCs/>
          <w:sz w:val="28"/>
          <w:szCs w:val="28"/>
          <w:lang w:val="en-US"/>
        </w:rPr>
        <w:t>route</w:t>
      </w:r>
    </w:p>
    <w:p w14:paraId="2649FB1D" w14:textId="77777777" w:rsidR="00A5224C" w:rsidRPr="00840F22" w:rsidRDefault="00A5224C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1EA615B6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flask import Blueprint, render_template, session, redirect, url_for, flash, request, jsonify</w:t>
      </w:r>
    </w:p>
    <w:p w14:paraId="649BA3E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flask_login import login_required</w:t>
      </w:r>
    </w:p>
    <w:p w14:paraId="41EAFADB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Backend.utils.db_utils import get_db_connection</w:t>
      </w:r>
    </w:p>
    <w:p w14:paraId="6EA670A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flask_mail import Message</w:t>
      </w:r>
    </w:p>
    <w:p w14:paraId="023CD9B7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from Backend.extensions import mail</w:t>
      </w:r>
    </w:p>
    <w:p w14:paraId="7378FE8B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03CA1C2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main_bp = Blueprint('main', __name__)</w:t>
      </w:r>
    </w:p>
    <w:p w14:paraId="7BA5CB5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275DE8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@main_bp.route('/')</w:t>
      </w:r>
    </w:p>
    <w:p w14:paraId="1EE5F346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index():</w:t>
      </w:r>
    </w:p>
    <w:p w14:paraId="76B29A4B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try:</w:t>
      </w:r>
    </w:p>
    <w:p w14:paraId="3CD6359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with get_db_connection() as conn:</w:t>
      </w:r>
    </w:p>
    <w:p w14:paraId="00D2D5EC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top_books = conn.execute('''</w:t>
      </w:r>
    </w:p>
    <w:p w14:paraId="33658013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SELECT id, title, author_name, average_rating, cover_url</w:t>
      </w:r>
    </w:p>
    <w:p w14:paraId="57EF1B5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FROM Books</w:t>
      </w:r>
    </w:p>
    <w:p w14:paraId="0AF9A88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ORDER BY average_rating DESC, download_count DESC LIMIT 7</w:t>
      </w:r>
    </w:p>
    <w:p w14:paraId="26C3D84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''').fetchall()</w:t>
      </w:r>
    </w:p>
    <w:p w14:paraId="424CF854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leader = conn.execute('''</w:t>
      </w:r>
    </w:p>
    <w:p w14:paraId="1DDF94DF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SELECT id, title, author_name, description, cover_url</w:t>
      </w:r>
    </w:p>
    <w:p w14:paraId="255EE723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FROM Books</w:t>
      </w:r>
    </w:p>
    <w:p w14:paraId="44D5DF10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ORDER BY download_count DESC LIMIT 1</w:t>
      </w:r>
    </w:p>
    <w:p w14:paraId="5BDB4F3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''').fetchone()</w:t>
      </w:r>
    </w:p>
    <w:p w14:paraId="077BBC9E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return render_template('main/index.html',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top_books</w:t>
      </w:r>
      <w:r w:rsidRPr="00761E15">
        <w:rPr>
          <w:color w:val="3A7C22" w:themeColor="accent6" w:themeShade="BF"/>
          <w:sz w:val="28"/>
          <w:szCs w:val="28"/>
          <w:lang w:val="en-US"/>
        </w:rPr>
        <w:t xml:space="preserve">=top_books,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leader</w:t>
      </w:r>
      <w:r w:rsidRPr="00761E15">
        <w:rPr>
          <w:color w:val="3A7C22" w:themeColor="accent6" w:themeShade="BF"/>
          <w:sz w:val="28"/>
          <w:szCs w:val="28"/>
          <w:lang w:val="en-US"/>
        </w:rPr>
        <w:t>=leader)</w:t>
      </w:r>
    </w:p>
    <w:p w14:paraId="30FFAAA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except Exception as e:</w:t>
      </w:r>
    </w:p>
    <w:p w14:paraId="5B41A2E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return render_template('main/index.html',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top_books</w:t>
      </w:r>
      <w:r w:rsidRPr="00761E15">
        <w:rPr>
          <w:color w:val="3A7C22" w:themeColor="accent6" w:themeShade="BF"/>
          <w:sz w:val="28"/>
          <w:szCs w:val="28"/>
          <w:lang w:val="en-US"/>
        </w:rPr>
        <w:t xml:space="preserve">=[],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leader</w:t>
      </w:r>
      <w:r w:rsidRPr="00761E15">
        <w:rPr>
          <w:color w:val="3A7C22" w:themeColor="accent6" w:themeShade="BF"/>
          <w:sz w:val="28"/>
          <w:szCs w:val="28"/>
          <w:lang w:val="en-US"/>
        </w:rPr>
        <w:t>=None)</w:t>
      </w:r>
    </w:p>
    <w:p w14:paraId="0014400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3E935E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@main_bp.route('/lk')</w:t>
      </w:r>
    </w:p>
    <w:p w14:paraId="44C5548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@login_required</w:t>
      </w:r>
    </w:p>
    <w:p w14:paraId="6147B6D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lk_page():</w:t>
      </w:r>
    </w:p>
    <w:p w14:paraId="173D8DF4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return render_template('lk/lk_page.html')</w:t>
      </w:r>
    </w:p>
    <w:p w14:paraId="2F7B803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FF1944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@main_bp.route('/contacts')</w:t>
      </w:r>
    </w:p>
    <w:p w14:paraId="61D1E4F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contacts_page(): return render_template('contacts/contacts_page.html')</w:t>
      </w:r>
    </w:p>
    <w:p w14:paraId="4C48F580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5FF045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@main_bp.route('/about')</w:t>
      </w:r>
    </w:p>
    <w:p w14:paraId="435588F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about_page(): return render_template('about/about_page.html')</w:t>
      </w:r>
    </w:p>
    <w:p w14:paraId="4373668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3D3064B7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@main_bp.route('/send_feedback',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methods</w:t>
      </w:r>
      <w:r w:rsidRPr="00761E15">
        <w:rPr>
          <w:color w:val="3A7C22" w:themeColor="accent6" w:themeShade="BF"/>
          <w:sz w:val="28"/>
          <w:szCs w:val="28"/>
          <w:lang w:val="en-US"/>
        </w:rPr>
        <w:t>=['POST'])</w:t>
      </w:r>
    </w:p>
    <w:p w14:paraId="0494920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send_feedback():</w:t>
      </w:r>
    </w:p>
    <w:p w14:paraId="52B1FBD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data = request.get_json()</w:t>
      </w:r>
    </w:p>
    <w:p w14:paraId="1116576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try:</w:t>
      </w:r>
    </w:p>
    <w:p w14:paraId="212388B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msg = Message(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subject</w:t>
      </w:r>
      <w:r w:rsidRPr="00761E15">
        <w:rPr>
          <w:color w:val="3A7C22" w:themeColor="accent6" w:themeShade="BF"/>
          <w:sz w:val="28"/>
          <w:szCs w:val="28"/>
          <w:lang w:val="en-US"/>
        </w:rPr>
        <w:t>=f"Feedback: {data.get('subject')}",</w:t>
      </w:r>
    </w:p>
    <w:p w14:paraId="6B3FE7AF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              </w:t>
      </w:r>
      <w:r w:rsidRPr="00761E15">
        <w:rPr>
          <w:i/>
          <w:iCs/>
          <w:color w:val="3A7C22" w:themeColor="accent6" w:themeShade="BF"/>
          <w:sz w:val="28"/>
          <w:szCs w:val="28"/>
        </w:rPr>
        <w:t>recipients</w:t>
      </w:r>
      <w:r w:rsidRPr="00761E15">
        <w:rPr>
          <w:color w:val="3A7C22" w:themeColor="accent6" w:themeShade="BF"/>
          <w:sz w:val="28"/>
          <w:szCs w:val="28"/>
        </w:rPr>
        <w:t xml:space="preserve">=['wolfy7406@gmail.com'], </w:t>
      </w:r>
      <w:r w:rsidRPr="00761E15">
        <w:rPr>
          <w:i/>
          <w:iCs/>
          <w:color w:val="3A7C22" w:themeColor="accent6" w:themeShade="BF"/>
          <w:sz w:val="28"/>
          <w:szCs w:val="28"/>
        </w:rPr>
        <w:t># Твоя почта</w:t>
      </w:r>
    </w:p>
    <w:p w14:paraId="0DA8084F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</w:rPr>
        <w:t xml:space="preserve">                     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reply_to</w:t>
      </w:r>
      <w:r w:rsidRPr="00761E15">
        <w:rPr>
          <w:color w:val="3A7C22" w:themeColor="accent6" w:themeShade="BF"/>
          <w:sz w:val="28"/>
          <w:szCs w:val="28"/>
          <w:lang w:val="en-US"/>
        </w:rPr>
        <w:t>=data.get('email'))</w:t>
      </w:r>
    </w:p>
    <w:p w14:paraId="02536930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msg.</w:t>
      </w:r>
      <w:r w:rsidRPr="00761E15">
        <w:rPr>
          <w:b/>
          <w:bCs/>
          <w:color w:val="3A7C22" w:themeColor="accent6" w:themeShade="BF"/>
          <w:sz w:val="28"/>
          <w:szCs w:val="28"/>
          <w:lang w:val="en-US"/>
        </w:rPr>
        <w:t>body</w:t>
      </w:r>
      <w:r w:rsidRPr="00761E15">
        <w:rPr>
          <w:color w:val="3A7C22" w:themeColor="accent6" w:themeShade="BF"/>
          <w:sz w:val="28"/>
          <w:szCs w:val="28"/>
          <w:lang w:val="en-US"/>
        </w:rPr>
        <w:t xml:space="preserve"> = f"</w:t>
      </w:r>
      <w:r w:rsidRPr="00761E15">
        <w:rPr>
          <w:color w:val="3A7C22" w:themeColor="accent6" w:themeShade="BF"/>
          <w:sz w:val="28"/>
          <w:szCs w:val="28"/>
        </w:rPr>
        <w:t>От</w:t>
      </w:r>
      <w:r w:rsidRPr="00761E15">
        <w:rPr>
          <w:color w:val="3A7C22" w:themeColor="accent6" w:themeShade="BF"/>
          <w:sz w:val="28"/>
          <w:szCs w:val="28"/>
          <w:lang w:val="en-US"/>
        </w:rPr>
        <w:t>: {data.get('name')}\nEmail: {data.get('email')}\n\n{data.get('message')}"</w:t>
      </w:r>
    </w:p>
    <w:p w14:paraId="54F7098A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mail.send(msg)</w:t>
      </w:r>
    </w:p>
    <w:p w14:paraId="2435C85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return jsonify({"status": "success"}), 200</w:t>
      </w:r>
    </w:p>
    <w:p w14:paraId="3E531D27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except Exception as e:</w:t>
      </w:r>
    </w:p>
    <w:p w14:paraId="1592247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return jsonify({"status": "error", "message": str(e)}), 500</w:t>
      </w:r>
    </w:p>
    <w:p w14:paraId="7B0FAE05" w14:textId="77777777" w:rsidR="00761E15" w:rsidRPr="00487AF6" w:rsidRDefault="00761E15" w:rsidP="006C5EDF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lang w:val="en-US"/>
        </w:rPr>
      </w:pPr>
    </w:p>
    <w:sectPr w:rsidR="00761E15" w:rsidRPr="00487AF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080" w:right="851" w:bottom="1985" w:left="1701" w:header="720" w:footer="879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8C0AB" w14:textId="77777777" w:rsidR="001F285E" w:rsidRDefault="001F285E">
      <w:r>
        <w:separator/>
      </w:r>
    </w:p>
  </w:endnote>
  <w:endnote w:type="continuationSeparator" w:id="0">
    <w:p w14:paraId="552EEEE7" w14:textId="77777777" w:rsidR="001F285E" w:rsidRDefault="001F2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061ED" w14:textId="77777777" w:rsidR="00062D4A" w:rsidRDefault="00062D4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D34BF" w14:textId="7B8A691D" w:rsidR="004F0783" w:rsidRDefault="00076358" w:rsidP="001E0E59">
    <w:pPr>
      <w:ind w:firstLine="3119"/>
      <w:jc w:val="center"/>
      <w:rPr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0" distR="0" simplePos="0" relativeHeight="251655168" behindDoc="0" locked="0" layoutInCell="1" allowOverlap="1" wp14:anchorId="49BCD1C9" wp14:editId="35644AA2">
              <wp:simplePos x="0" y="0"/>
              <wp:positionH relativeFrom="page">
                <wp:posOffset>7113905</wp:posOffset>
              </wp:positionH>
              <wp:positionV relativeFrom="paragraph">
                <wp:posOffset>64770</wp:posOffset>
              </wp:positionV>
              <wp:extent cx="177800" cy="146050"/>
              <wp:effectExtent l="8255" t="7620" r="4445" b="8255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460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737F79" w14:textId="77777777" w:rsidR="004F0783" w:rsidRDefault="004F0783" w:rsidP="00661D68">
                          <w:pPr>
                            <w:pStyle w:val="ae"/>
                            <w:jc w:val="center"/>
                          </w:pPr>
                          <w:r>
                            <w:rPr>
                              <w:rStyle w:val="a3"/>
                            </w:rPr>
                            <w:fldChar w:fldCharType="begin"/>
                          </w:r>
                          <w:r>
                            <w:rPr>
                              <w:rStyle w:val="a3"/>
                            </w:rPr>
                            <w:instrText xml:space="preserve"> PAGE </w:instrText>
                          </w:r>
                          <w:r>
                            <w:rPr>
                              <w:rStyle w:val="a3"/>
                            </w:rPr>
                            <w:fldChar w:fldCharType="separate"/>
                          </w:r>
                          <w:r w:rsidR="003D5888">
                            <w:rPr>
                              <w:rStyle w:val="a3"/>
                              <w:noProof/>
                            </w:rPr>
                            <w:t>38</w:t>
                          </w:r>
                          <w:r>
                            <w:rPr>
                              <w:rStyle w:val="a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BCD1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5" type="#_x0000_t202" style="position:absolute;left:0;text-align:left;margin-left:560.15pt;margin-top:5.1pt;width:14pt;height:11.5pt;z-index: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" stroked="f">
              <v:fill opacity="0"/>
              <v:textbox inset="0,0,0,0">
                <w:txbxContent>
                  <w:p w14:paraId="3E737F79" w14:textId="77777777" w:rsidR="004F0783" w:rsidRDefault="004F0783" w:rsidP="00661D68">
                    <w:pPr>
                      <w:pStyle w:val="ae"/>
                      <w:jc w:val="center"/>
                    </w:pPr>
                    <w:r>
                      <w:rPr>
                        <w:rStyle w:val="a3"/>
                      </w:rPr>
                      <w:fldChar w:fldCharType="begin"/>
                    </w:r>
                    <w:r>
                      <w:rPr>
                        <w:rStyle w:val="a3"/>
                      </w:rPr>
                      <w:instrText xml:space="preserve"> PAGE </w:instrText>
                    </w:r>
                    <w:r>
                      <w:rPr>
                        <w:rStyle w:val="a3"/>
                      </w:rPr>
                      <w:fldChar w:fldCharType="separate"/>
                    </w:r>
                    <w:r w:rsidR="003D5888">
                      <w:rPr>
                        <w:rStyle w:val="a3"/>
                        <w:noProof/>
                      </w:rPr>
                      <w:t>38</w:t>
                    </w:r>
                    <w:r>
                      <w:rPr>
                        <w:rStyle w:val="a3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  <w:r w:rsidR="004F0783" w:rsidRPr="005162B8">
      <w:rPr>
        <w:sz w:val="28"/>
        <w:szCs w:val="32"/>
      </w:rPr>
      <w:t>РКСИ.</w:t>
    </w:r>
    <w:r w:rsidR="001E0E59">
      <w:rPr>
        <w:sz w:val="28"/>
        <w:szCs w:val="32"/>
      </w:rPr>
      <w:t>УП</w:t>
    </w:r>
    <w:r w:rsidR="004F0783" w:rsidRPr="005162B8">
      <w:rPr>
        <w:sz w:val="28"/>
        <w:szCs w:val="32"/>
        <w:lang w:val="en-US"/>
      </w:rPr>
      <w:t>2</w:t>
    </w:r>
    <w:r w:rsidR="001E0E59">
      <w:rPr>
        <w:sz w:val="28"/>
        <w:szCs w:val="32"/>
      </w:rPr>
      <w:t>6</w:t>
    </w:r>
    <w:r w:rsidR="004F0783" w:rsidRPr="005162B8">
      <w:rPr>
        <w:sz w:val="28"/>
        <w:szCs w:val="32"/>
      </w:rPr>
      <w:t>.</w:t>
    </w:r>
    <w:r w:rsidR="004F0783" w:rsidRPr="005162B8">
      <w:rPr>
        <w:sz w:val="28"/>
        <w:szCs w:val="32"/>
        <w:lang w:val="en-US"/>
      </w:rPr>
      <w:t>09.02.0</w:t>
    </w:r>
    <w:r w:rsidR="004F0783" w:rsidRPr="005162B8">
      <w:rPr>
        <w:sz w:val="28"/>
        <w:szCs w:val="32"/>
      </w:rPr>
      <w:t>7.</w:t>
    </w:r>
    <w:r w:rsidR="004F0783" w:rsidRPr="005162B8">
      <w:rPr>
        <w:color w:val="000000"/>
        <w:sz w:val="28"/>
        <w:szCs w:val="32"/>
      </w:rPr>
      <w:t>МДК.01</w:t>
    </w:r>
    <w:r w:rsidR="004F0783" w:rsidRPr="005162B8">
      <w:rPr>
        <w:sz w:val="28"/>
        <w:szCs w:val="32"/>
      </w:rPr>
      <w:t>.0</w:t>
    </w:r>
    <w:r w:rsidR="001E0E59">
      <w:rPr>
        <w:sz w:val="28"/>
        <w:szCs w:val="32"/>
      </w:rPr>
      <w:t>1</w:t>
    </w:r>
    <w:r w:rsidR="004F0783" w:rsidRPr="005162B8">
      <w:rPr>
        <w:sz w:val="28"/>
        <w:szCs w:val="32"/>
      </w:rPr>
      <w:t>.</w:t>
    </w:r>
    <w:r w:rsidR="003E6BB4">
      <w:rPr>
        <w:sz w:val="28"/>
        <w:szCs w:val="32"/>
      </w:rPr>
      <w:t>4</w:t>
    </w:r>
    <w:r w:rsidR="00062D4A">
      <w:rPr>
        <w:sz w:val="28"/>
        <w:szCs w:val="32"/>
      </w:rPr>
      <w:t>740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EF7B5" w14:textId="77777777" w:rsidR="00062D4A" w:rsidRDefault="00062D4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96873" w14:textId="77777777" w:rsidR="001F285E" w:rsidRDefault="001F285E">
      <w:r>
        <w:separator/>
      </w:r>
    </w:p>
  </w:footnote>
  <w:footnote w:type="continuationSeparator" w:id="0">
    <w:p w14:paraId="5305DABD" w14:textId="77777777" w:rsidR="001F285E" w:rsidRDefault="001F28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E4ABF" w14:textId="77777777" w:rsidR="00062D4A" w:rsidRDefault="00062D4A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C175D" w14:textId="7D2CD436" w:rsidR="004F0783" w:rsidRDefault="00076358">
    <w:pPr>
      <w:pStyle w:val="ac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21DF4B8C" wp14:editId="29715DEB">
              <wp:simplePos x="0" y="0"/>
              <wp:positionH relativeFrom="column">
                <wp:posOffset>-360045</wp:posOffset>
              </wp:positionH>
              <wp:positionV relativeFrom="paragraph">
                <wp:posOffset>-262890</wp:posOffset>
              </wp:positionV>
              <wp:extent cx="635" cy="10069195"/>
              <wp:effectExtent l="20955" t="22860" r="16510" b="23495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0069195"/>
                      </a:xfrm>
                      <a:prstGeom prst="line">
                        <a:avLst/>
                      </a:prstGeom>
                      <a:noFill/>
                      <a:ln w="2808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496BB2" id="Line 2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5pt,-20.7pt" to="-28.3pt,7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" strokeweight=".78mm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E62064A" wp14:editId="6665CB83">
              <wp:simplePos x="0" y="0"/>
              <wp:positionH relativeFrom="column">
                <wp:posOffset>6301105</wp:posOffset>
              </wp:positionH>
              <wp:positionV relativeFrom="paragraph">
                <wp:posOffset>-262890</wp:posOffset>
              </wp:positionV>
              <wp:extent cx="635" cy="10069195"/>
              <wp:effectExtent l="14605" t="22860" r="22860" b="23495"/>
              <wp:wrapNone/>
              <wp:docPr id="2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0069195"/>
                      </a:xfrm>
                      <a:prstGeom prst="line">
                        <a:avLst/>
                      </a:prstGeom>
                      <a:noFill/>
                      <a:ln w="2808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2718F1" id="Line 3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6.15pt,-20.7pt" to="496.2pt,7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" strokeweight=".78mm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19802D9" wp14:editId="035476CC">
              <wp:simplePos x="0" y="0"/>
              <wp:positionH relativeFrom="column">
                <wp:posOffset>-360045</wp:posOffset>
              </wp:positionH>
              <wp:positionV relativeFrom="paragraph">
                <wp:posOffset>-262890</wp:posOffset>
              </wp:positionV>
              <wp:extent cx="6661150" cy="635"/>
              <wp:effectExtent l="20955" t="22860" r="23495" b="14605"/>
              <wp:wrapNone/>
              <wp:docPr id="2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61150" cy="635"/>
                      </a:xfrm>
                      <a:prstGeom prst="line">
                        <a:avLst/>
                      </a:prstGeom>
                      <a:noFill/>
                      <a:ln w="2808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F3B3EE" id="Line 4" o:spid="_x0000_s1026" style="position:absolute;flip:x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5pt,-20.7pt" to="496.15pt,-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" strokeweight=".78mm">
              <v:stroke joinstyle="miter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1FB220FE" wp14:editId="70173511">
              <wp:simplePos x="0" y="0"/>
              <wp:positionH relativeFrom="page">
                <wp:posOffset>731520</wp:posOffset>
              </wp:positionH>
              <wp:positionV relativeFrom="page">
                <wp:posOffset>9692640</wp:posOffset>
              </wp:positionV>
              <wp:extent cx="6683375" cy="550545"/>
              <wp:effectExtent l="17145" t="15240" r="0" b="15240"/>
              <wp:wrapNone/>
              <wp:docPr id="3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3375" cy="550545"/>
                        <a:chOff x="1152" y="15264"/>
                        <a:chExt cx="10524" cy="866"/>
                      </a:xfrm>
                    </wpg:grpSpPr>
                    <wps:wsp>
                      <wps:cNvPr id="4" name="Line 6"/>
                      <wps:cNvCnPr>
                        <a:cxnSpLocks noChangeShapeType="1"/>
                      </wps:cNvCnPr>
                      <wps:spPr bwMode="auto">
                        <a:xfrm flipH="1">
                          <a:off x="1152" y="16129"/>
                          <a:ext cx="10489" cy="1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7"/>
                      <wps:cNvCnPr>
                        <a:cxnSpLocks noChangeShapeType="1"/>
                      </wps:cNvCnPr>
                      <wps:spPr bwMode="auto">
                        <a:xfrm flipH="1">
                          <a:off x="1152" y="15273"/>
                          <a:ext cx="10489" cy="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8"/>
                      <wps:cNvCnPr>
                        <a:cxnSpLocks noChangeShapeType="1"/>
                      </wps:cNvCnPr>
                      <wps:spPr bwMode="auto">
                        <a:xfrm flipH="1">
                          <a:off x="1152" y="15557"/>
                          <a:ext cx="3799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9"/>
                      <wps:cNvCnPr>
                        <a:cxnSpLocks noChangeShapeType="1"/>
                      </wps:cNvCnPr>
                      <wps:spPr bwMode="auto">
                        <a:xfrm flipH="1">
                          <a:off x="1152" y="15842"/>
                          <a:ext cx="3799" cy="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10"/>
                      <wps:cNvCnPr>
                        <a:cxnSpLocks noChangeShapeType="1"/>
                      </wps:cNvCnPr>
                      <wps:spPr bwMode="auto">
                        <a:xfrm>
                          <a:off x="4951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11"/>
                      <wps:cNvCnPr>
                        <a:cxnSpLocks noChangeShapeType="1"/>
                      </wps:cNvCnPr>
                      <wps:spPr bwMode="auto">
                        <a:xfrm>
                          <a:off x="4384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12"/>
                      <wps:cNvCnPr>
                        <a:cxnSpLocks noChangeShapeType="1"/>
                      </wps:cNvCnPr>
                      <wps:spPr bwMode="auto">
                        <a:xfrm>
                          <a:off x="3534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13"/>
                      <wps:cNvCnPr>
                        <a:cxnSpLocks noChangeShapeType="1"/>
                      </wps:cNvCnPr>
                      <wps:spPr bwMode="auto">
                        <a:xfrm>
                          <a:off x="2116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4"/>
                      <wps:cNvCnPr>
                        <a:cxnSpLocks noChangeShapeType="1"/>
                      </wps:cNvCnPr>
                      <wps:spPr bwMode="auto">
                        <a:xfrm>
                          <a:off x="1549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15"/>
                      <wps:cNvCnPr>
                        <a:cxnSpLocks noChangeShapeType="1"/>
                      </wps:cNvCnPr>
                      <wps:spPr bwMode="auto">
                        <a:xfrm>
                          <a:off x="11075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16"/>
                      <wps:cNvCnPr>
                        <a:cxnSpLocks noChangeShapeType="1"/>
                      </wps:cNvCnPr>
                      <wps:spPr bwMode="auto">
                        <a:xfrm>
                          <a:off x="11075" y="15557"/>
                          <a:ext cx="566" cy="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Text Box 17"/>
                      <wps:cNvSpPr txBox="1">
                        <a:spLocks noChangeArrowheads="1"/>
                      </wps:cNvSpPr>
                      <wps:spPr bwMode="auto">
                        <a:xfrm>
                          <a:off x="1164" y="15841"/>
                          <a:ext cx="432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C8DD77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6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1596" y="15841"/>
                          <a:ext cx="57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9A1F01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7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2172" y="15841"/>
                          <a:ext cx="1440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8215C3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8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3612" y="15840"/>
                          <a:ext cx="1008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ADD82B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9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4412" y="15840"/>
                          <a:ext cx="720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55EABD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20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11100" y="15264"/>
                          <a:ext cx="57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1C40FB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B220FE" id="Group 5" o:spid="_x0000_s1026" style="position:absolute;margin-left:57.6pt;margin-top:763.2pt;width:526.25pt;height:43.35pt;z-index:251659264;mso-wrap-distance-left:0;mso-wrap-distance-right:0;mso-position-horizontal-relative:page;mso-position-vertical-relative:page" coordorigin="1152,15264" coordsize="10524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">
              <v:line id="Line 6" o:spid="_x0000_s1027" style="position:absolute;flip:x;visibility:visible;mso-wrap-style:square" from="1152,16129" to="11641,16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" strokeweight=".78mm">
                <v:stroke joinstyle="miter"/>
              </v:line>
              <v:line id="Line 7" o:spid="_x0000_s1028" style="position:absolute;flip:x;visibility:visible;mso-wrap-style:square" from="1152,15273" to="11641,15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" strokeweight=".78mm">
                <v:stroke joinstyle="miter"/>
              </v:line>
              <v:line id="Line 8" o:spid="_x0000_s1029" style="position:absolute;flip:x;visibility:visible;mso-wrap-style:square" from="1152,15557" to="4951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" strokeweight=".26mm">
                <v:stroke joinstyle="miter"/>
              </v:line>
              <v:line id="Line 9" o:spid="_x0000_s1030" style="position:absolute;flip:x;visibility:visible;mso-wrap-style:square" from="1152,15842" to="4951,15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" strokeweight=".78mm">
                <v:stroke joinstyle="miter"/>
              </v:line>
              <v:line id="Line 10" o:spid="_x0000_s1031" style="position:absolute;visibility:visible;mso-wrap-style:square" from="4951,15273" to="4951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" strokeweight=".78mm">
                <v:stroke joinstyle="miter"/>
              </v:line>
              <v:line id="Line 11" o:spid="_x0000_s1032" style="position:absolute;visibility:visible;mso-wrap-style:square" from="4384,15273" to="4384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" strokeweight=".78mm">
                <v:stroke joinstyle="miter"/>
              </v:line>
              <v:line id="Line 12" o:spid="_x0000_s1033" style="position:absolute;visibility:visible;mso-wrap-style:square" from="3534,15273" to="3534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" strokeweight=".78mm">
                <v:stroke joinstyle="miter"/>
              </v:line>
              <v:line id="Line 13" o:spid="_x0000_s1034" style="position:absolute;visibility:visible;mso-wrap-style:square" from="2116,15273" to="2116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" strokeweight=".78mm">
                <v:stroke joinstyle="miter"/>
              </v:line>
              <v:line id="Line 14" o:spid="_x0000_s1035" style="position:absolute;visibility:visible;mso-wrap-style:square" from="1549,15273" to="1549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" strokeweight=".78mm">
                <v:stroke joinstyle="miter"/>
              </v:line>
              <v:line id="Line 15" o:spid="_x0000_s1036" style="position:absolute;visibility:visible;mso-wrap-style:square" from="11075,15273" to="11075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" strokeweight=".78mm">
                <v:stroke joinstyle="miter"/>
              </v:line>
              <v:line id="Line 16" o:spid="_x0000_s1037" style="position:absolute;visibility:visible;mso-wrap-style:square" from="11075,15557" to="11641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" strokeweight=".78mm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38" type="#_x0000_t202" style="position:absolute;left:1164;top:15841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6BC8DD77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Изм.</w:t>
                      </w:r>
                    </w:p>
                  </w:txbxContent>
                </v:textbox>
              </v:shape>
              <v:shape id="Text Box 18" o:spid="_x0000_s1039" type="#_x0000_t202" style="position:absolute;left:1596;top:15841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549A1F01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Лист</w:t>
                      </w:r>
                    </w:p>
                  </w:txbxContent>
                </v:textbox>
              </v:shape>
              <v:shape id="Text Box 19" o:spid="_x0000_s1040" type="#_x0000_t202" style="position:absolute;left:2172;top:15841;width:144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338215C3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№ документа</w:t>
                      </w:r>
                    </w:p>
                  </w:txbxContent>
                </v:textbox>
              </v:shape>
              <v:shape id="Text Box 20" o:spid="_x0000_s1041" type="#_x0000_t202" style="position:absolute;left:3612;top:1584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14:paraId="5CADD82B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Подпись</w:t>
                      </w:r>
                    </w:p>
                  </w:txbxContent>
                </v:textbox>
              </v:shape>
              <v:shape id="Text Box 21" o:spid="_x0000_s1042" type="#_x0000_t202" style="position:absolute;left:4412;top:15840;width:72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1455EABD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Дата</w:t>
                      </w:r>
                    </w:p>
                  </w:txbxContent>
                </v:textbox>
              </v:shape>
              <v:shape id="Text Box 22" o:spid="_x0000_s1043" type="#_x0000_t202" style="position:absolute;left:11100;top:15264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" filled="f" stroked="f">
                <v:stroke joinstyle="round"/>
                <v:textbox inset=".35mm,.35mm,.35mm,.35mm">
                  <w:txbxContent>
                    <w:p w14:paraId="0D1C40FB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Лист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60288" behindDoc="1" locked="0" layoutInCell="1" allowOverlap="1" wp14:anchorId="0FA861CE" wp14:editId="6984F942">
              <wp:simplePos x="0" y="0"/>
              <wp:positionH relativeFrom="column">
                <wp:posOffset>3992880</wp:posOffset>
              </wp:positionH>
              <wp:positionV relativeFrom="paragraph">
                <wp:posOffset>9354820</wp:posOffset>
              </wp:positionV>
              <wp:extent cx="685165" cy="383540"/>
              <wp:effectExtent l="1905" t="1270" r="8255" b="5715"/>
              <wp:wrapNone/>
              <wp:docPr id="2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5165" cy="3835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DD70FC" w14:textId="77777777" w:rsidR="004F0783" w:rsidRDefault="004F0783">
                          <w:pPr>
                            <w:rPr>
                              <w:rFonts w:ascii="Arial" w:hAnsi="Arial"/>
                              <w:i/>
                              <w:sz w:val="3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A861CE" id="Text Box 23" o:spid="_x0000_s1044" type="#_x0000_t202" style="position:absolute;margin-left:314.4pt;margin-top:736.6pt;width:53.95pt;height:30.2pt;z-index:-25165619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" stroked="f">
              <v:fill opacity="0"/>
              <v:textbox inset="0,0,0,0">
                <w:txbxContent>
                  <w:p w14:paraId="5DDD70FC" w14:textId="77777777" w:rsidR="004F0783" w:rsidRDefault="004F0783">
                    <w:pPr>
                      <w:rPr>
                        <w:rFonts w:ascii="Arial" w:hAnsi="Arial"/>
                        <w:i/>
                        <w:sz w:val="31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E1604" w14:textId="77777777" w:rsidR="00062D4A" w:rsidRDefault="00062D4A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"/>
      <w:lvlJc w:val="left"/>
      <w:pPr>
        <w:tabs>
          <w:tab w:val="num" w:pos="349"/>
        </w:tabs>
        <w:ind w:left="1069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5"/>
    <w:multiLevelType w:val="singleLevel"/>
    <w:tmpl w:val="00000005"/>
    <w:name w:val="WW8Num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singleLevel"/>
    <w:tmpl w:val="00000007"/>
    <w:name w:val="WW8Num6"/>
    <w:lvl w:ilvl="0">
      <w:start w:val="1"/>
      <w:numFmt w:val="bullet"/>
      <w:lvlText w:val=""/>
      <w:lvlJc w:val="left"/>
      <w:pPr>
        <w:tabs>
          <w:tab w:val="num" w:pos="0"/>
        </w:tabs>
        <w:ind w:left="162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singleLevel"/>
    <w:tmpl w:val="00000008"/>
    <w:name w:val="WW8Num9"/>
    <w:lvl w:ilvl="0">
      <w:start w:val="1"/>
      <w:numFmt w:val="bullet"/>
      <w:lvlText w:val=""/>
      <w:lvlJc w:val="left"/>
      <w:pPr>
        <w:tabs>
          <w:tab w:val="num" w:pos="0"/>
        </w:tabs>
        <w:ind w:left="1866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singleLevel"/>
    <w:tmpl w:val="00000009"/>
    <w:name w:val="WW8Num10"/>
    <w:lvl w:ilvl="0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/>
      </w:rPr>
    </w:lvl>
  </w:abstractNum>
  <w:abstractNum w:abstractNumId="8" w15:restartNumberingAfterBreak="0">
    <w:nsid w:val="0000000A"/>
    <w:multiLevelType w:val="singleLevel"/>
    <w:tmpl w:val="0000000A"/>
    <w:name w:val="WW8Num1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 w:val="0"/>
      </w:rPr>
    </w:lvl>
  </w:abstractNum>
  <w:abstractNum w:abstractNumId="9" w15:restartNumberingAfterBreak="0">
    <w:nsid w:val="0000000B"/>
    <w:multiLevelType w:val="singleLevel"/>
    <w:tmpl w:val="0000000B"/>
    <w:name w:val="WW8Num1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singleLevel"/>
    <w:tmpl w:val="0000000C"/>
    <w:name w:val="WW8Num1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singleLevel"/>
    <w:tmpl w:val="0000000D"/>
    <w:name w:val="WW8Num15"/>
    <w:lvl w:ilvl="0">
      <w:start w:val="1"/>
      <w:numFmt w:val="bullet"/>
      <w:lvlText w:val=""/>
      <w:lvlJc w:val="left"/>
      <w:pPr>
        <w:tabs>
          <w:tab w:val="num" w:pos="0"/>
        </w:tabs>
        <w:ind w:left="1259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singleLevel"/>
    <w:tmpl w:val="0000000E"/>
    <w:name w:val="WW8Num16"/>
    <w:lvl w:ilvl="0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/>
      </w:rPr>
    </w:lvl>
  </w:abstractNum>
  <w:abstractNum w:abstractNumId="13" w15:restartNumberingAfterBreak="0">
    <w:nsid w:val="0000000F"/>
    <w:multiLevelType w:val="singleLevel"/>
    <w:tmpl w:val="0000000F"/>
    <w:name w:val="WW8Num17"/>
    <w:lvl w:ilvl="0">
      <w:start w:val="1"/>
      <w:numFmt w:val="bullet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/>
      </w:rPr>
    </w:lvl>
  </w:abstractNum>
  <w:abstractNum w:abstractNumId="14" w15:restartNumberingAfterBreak="0">
    <w:nsid w:val="00000010"/>
    <w:multiLevelType w:val="singleLevel"/>
    <w:tmpl w:val="00000010"/>
    <w:name w:val="WW8Num18"/>
    <w:lvl w:ilvl="0">
      <w:start w:val="1"/>
      <w:numFmt w:val="bullet"/>
      <w:lvlText w:val=""/>
      <w:lvlJc w:val="left"/>
      <w:pPr>
        <w:tabs>
          <w:tab w:val="num" w:pos="0"/>
        </w:tabs>
        <w:ind w:left="1259" w:hanging="360"/>
      </w:pPr>
      <w:rPr>
        <w:rFonts w:ascii="Symbol" w:hAnsi="Symbol"/>
      </w:rPr>
    </w:lvl>
  </w:abstractNum>
  <w:abstractNum w:abstractNumId="15" w15:restartNumberingAfterBreak="0">
    <w:nsid w:val="00000011"/>
    <w:multiLevelType w:val="singleLevel"/>
    <w:tmpl w:val="00000011"/>
    <w:name w:val="WW8Num19"/>
    <w:lvl w:ilvl="0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/>
      </w:rPr>
    </w:lvl>
  </w:abstractNum>
  <w:abstractNum w:abstractNumId="16" w15:restartNumberingAfterBreak="0">
    <w:nsid w:val="00000012"/>
    <w:multiLevelType w:val="singleLevel"/>
    <w:tmpl w:val="00000012"/>
    <w:name w:val="WW8Num21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7" w15:restartNumberingAfterBreak="0">
    <w:nsid w:val="00000013"/>
    <w:multiLevelType w:val="singleLevel"/>
    <w:tmpl w:val="00000013"/>
    <w:name w:val="WW8Num22"/>
    <w:lvl w:ilvl="0">
      <w:start w:val="1"/>
      <w:numFmt w:val="bullet"/>
      <w:lvlText w:val=""/>
      <w:lvlJc w:val="left"/>
      <w:pPr>
        <w:tabs>
          <w:tab w:val="num" w:pos="0"/>
        </w:tabs>
        <w:ind w:left="1260" w:hanging="360"/>
      </w:pPr>
      <w:rPr>
        <w:rFonts w:ascii="Symbol" w:hAnsi="Symbol"/>
      </w:rPr>
    </w:lvl>
  </w:abstractNum>
  <w:abstractNum w:abstractNumId="18" w15:restartNumberingAfterBreak="0">
    <w:nsid w:val="00000014"/>
    <w:multiLevelType w:val="multilevel"/>
    <w:tmpl w:val="00000014"/>
    <w:name w:val="WW8Num23"/>
    <w:lvl w:ilvl="0">
      <w:start w:val="1"/>
      <w:numFmt w:val="decimal"/>
      <w:lvlText w:val="%1"/>
      <w:lvlJc w:val="left"/>
      <w:pPr>
        <w:tabs>
          <w:tab w:val="num" w:pos="0"/>
        </w:tabs>
        <w:ind w:left="450" w:hanging="45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875" w:hanging="45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57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355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7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56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99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775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560" w:hanging="2160"/>
      </w:pPr>
    </w:lvl>
  </w:abstractNum>
  <w:abstractNum w:abstractNumId="19" w15:restartNumberingAfterBreak="0">
    <w:nsid w:val="00000015"/>
    <w:multiLevelType w:val="singleLevel"/>
    <w:tmpl w:val="00000015"/>
    <w:name w:val="WW8Num24"/>
    <w:lvl w:ilvl="0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/>
      </w:rPr>
    </w:lvl>
  </w:abstractNum>
  <w:abstractNum w:abstractNumId="20" w15:restartNumberingAfterBreak="0">
    <w:nsid w:val="00000016"/>
    <w:multiLevelType w:val="singleLevel"/>
    <w:tmpl w:val="00000016"/>
    <w:name w:val="WW8Num26"/>
    <w:lvl w:ilvl="0">
      <w:start w:val="1"/>
      <w:numFmt w:val="bullet"/>
      <w:lvlText w:val=""/>
      <w:lvlJc w:val="left"/>
      <w:pPr>
        <w:tabs>
          <w:tab w:val="num" w:pos="0"/>
        </w:tabs>
        <w:ind w:left="1260" w:hanging="360"/>
      </w:pPr>
      <w:rPr>
        <w:rFonts w:ascii="Symbol" w:hAnsi="Symbol"/>
      </w:rPr>
    </w:lvl>
  </w:abstractNum>
  <w:abstractNum w:abstractNumId="21" w15:restartNumberingAfterBreak="0">
    <w:nsid w:val="01F5332F"/>
    <w:multiLevelType w:val="hybridMultilevel"/>
    <w:tmpl w:val="7E9A638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0ABE43DA"/>
    <w:multiLevelType w:val="hybridMultilevel"/>
    <w:tmpl w:val="642C58E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0B794F3E"/>
    <w:multiLevelType w:val="hybridMultilevel"/>
    <w:tmpl w:val="9338730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0BEB73B2"/>
    <w:multiLevelType w:val="hybridMultilevel"/>
    <w:tmpl w:val="8444B34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73356B"/>
    <w:multiLevelType w:val="hybridMultilevel"/>
    <w:tmpl w:val="086690CE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19631E70"/>
    <w:multiLevelType w:val="hybridMultilevel"/>
    <w:tmpl w:val="1FC8A574"/>
    <w:lvl w:ilvl="0" w:tplc="A9DAA778">
      <w:start w:val="1"/>
      <w:numFmt w:val="decimal"/>
      <w:lvlText w:val="%1."/>
      <w:lvlJc w:val="left"/>
      <w:pPr>
        <w:ind w:left="700" w:hanging="360"/>
      </w:pPr>
    </w:lvl>
    <w:lvl w:ilvl="1" w:tplc="04190019">
      <w:start w:val="1"/>
      <w:numFmt w:val="lowerLetter"/>
      <w:lvlText w:val="%2."/>
      <w:lvlJc w:val="left"/>
      <w:pPr>
        <w:ind w:left="1420" w:hanging="360"/>
      </w:pPr>
    </w:lvl>
    <w:lvl w:ilvl="2" w:tplc="0419001B">
      <w:start w:val="1"/>
      <w:numFmt w:val="lowerRoman"/>
      <w:lvlText w:val="%3."/>
      <w:lvlJc w:val="right"/>
      <w:pPr>
        <w:ind w:left="2140" w:hanging="180"/>
      </w:pPr>
    </w:lvl>
    <w:lvl w:ilvl="3" w:tplc="0419000F">
      <w:start w:val="1"/>
      <w:numFmt w:val="decimal"/>
      <w:lvlText w:val="%4."/>
      <w:lvlJc w:val="left"/>
      <w:pPr>
        <w:ind w:left="2860" w:hanging="360"/>
      </w:pPr>
    </w:lvl>
    <w:lvl w:ilvl="4" w:tplc="04190019">
      <w:start w:val="1"/>
      <w:numFmt w:val="lowerLetter"/>
      <w:lvlText w:val="%5."/>
      <w:lvlJc w:val="left"/>
      <w:pPr>
        <w:ind w:left="3580" w:hanging="360"/>
      </w:pPr>
    </w:lvl>
    <w:lvl w:ilvl="5" w:tplc="0419001B">
      <w:start w:val="1"/>
      <w:numFmt w:val="lowerRoman"/>
      <w:lvlText w:val="%6."/>
      <w:lvlJc w:val="right"/>
      <w:pPr>
        <w:ind w:left="4300" w:hanging="180"/>
      </w:pPr>
    </w:lvl>
    <w:lvl w:ilvl="6" w:tplc="0419000F">
      <w:start w:val="1"/>
      <w:numFmt w:val="decimal"/>
      <w:lvlText w:val="%7."/>
      <w:lvlJc w:val="left"/>
      <w:pPr>
        <w:ind w:left="5020" w:hanging="360"/>
      </w:pPr>
    </w:lvl>
    <w:lvl w:ilvl="7" w:tplc="04190019">
      <w:start w:val="1"/>
      <w:numFmt w:val="lowerLetter"/>
      <w:lvlText w:val="%8."/>
      <w:lvlJc w:val="left"/>
      <w:pPr>
        <w:ind w:left="5740" w:hanging="360"/>
      </w:pPr>
    </w:lvl>
    <w:lvl w:ilvl="8" w:tplc="0419001B">
      <w:start w:val="1"/>
      <w:numFmt w:val="lowerRoman"/>
      <w:lvlText w:val="%9."/>
      <w:lvlJc w:val="right"/>
      <w:pPr>
        <w:ind w:left="6460" w:hanging="180"/>
      </w:pPr>
    </w:lvl>
  </w:abstractNum>
  <w:abstractNum w:abstractNumId="27" w15:restartNumberingAfterBreak="0">
    <w:nsid w:val="260954F7"/>
    <w:multiLevelType w:val="hybridMultilevel"/>
    <w:tmpl w:val="B59E07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357187"/>
    <w:multiLevelType w:val="hybridMultilevel"/>
    <w:tmpl w:val="068A57BA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F66577"/>
    <w:multiLevelType w:val="hybridMultilevel"/>
    <w:tmpl w:val="9D263CCC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2755323B"/>
    <w:multiLevelType w:val="multilevel"/>
    <w:tmpl w:val="98CA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3D3388"/>
    <w:multiLevelType w:val="hybridMultilevel"/>
    <w:tmpl w:val="2C5AC20E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C23C6F"/>
    <w:multiLevelType w:val="hybridMultilevel"/>
    <w:tmpl w:val="448E7F86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FD5E47"/>
    <w:multiLevelType w:val="hybridMultilevel"/>
    <w:tmpl w:val="12A4A03E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060434"/>
    <w:multiLevelType w:val="hybridMultilevel"/>
    <w:tmpl w:val="DCC2835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37212584"/>
    <w:multiLevelType w:val="hybridMultilevel"/>
    <w:tmpl w:val="C180BF40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3780679B"/>
    <w:multiLevelType w:val="hybridMultilevel"/>
    <w:tmpl w:val="ACBE9C00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9173A"/>
    <w:multiLevelType w:val="hybridMultilevel"/>
    <w:tmpl w:val="DCD2164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9F6A3D"/>
    <w:multiLevelType w:val="hybridMultilevel"/>
    <w:tmpl w:val="AE7A1E1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38E97CE7"/>
    <w:multiLevelType w:val="hybridMultilevel"/>
    <w:tmpl w:val="FB2A2A44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A2263D7"/>
    <w:multiLevelType w:val="hybridMultilevel"/>
    <w:tmpl w:val="029C8E3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3F6B1BF1"/>
    <w:multiLevelType w:val="hybridMultilevel"/>
    <w:tmpl w:val="41B05172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DC18A1"/>
    <w:multiLevelType w:val="hybridMultilevel"/>
    <w:tmpl w:val="07E4231C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418D072C"/>
    <w:multiLevelType w:val="hybridMultilevel"/>
    <w:tmpl w:val="9ABEDE16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D34483"/>
    <w:multiLevelType w:val="hybridMultilevel"/>
    <w:tmpl w:val="73B4559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6FC7064"/>
    <w:multiLevelType w:val="multilevel"/>
    <w:tmpl w:val="007E3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C00FB0"/>
    <w:multiLevelType w:val="multilevel"/>
    <w:tmpl w:val="98CA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2D6319"/>
    <w:multiLevelType w:val="hybridMultilevel"/>
    <w:tmpl w:val="DFEE4814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4E0C6993"/>
    <w:multiLevelType w:val="multilevel"/>
    <w:tmpl w:val="D0D0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DD3D79"/>
    <w:multiLevelType w:val="hybridMultilevel"/>
    <w:tmpl w:val="36302B6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4F9E2172"/>
    <w:multiLevelType w:val="hybridMultilevel"/>
    <w:tmpl w:val="B804F948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511B468A"/>
    <w:multiLevelType w:val="hybridMultilevel"/>
    <w:tmpl w:val="806E7A3E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5240F0"/>
    <w:multiLevelType w:val="hybridMultilevel"/>
    <w:tmpl w:val="FED6188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5504E0"/>
    <w:multiLevelType w:val="multilevel"/>
    <w:tmpl w:val="7D66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B35FEA"/>
    <w:multiLevelType w:val="hybridMultilevel"/>
    <w:tmpl w:val="E340899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5" w15:restartNumberingAfterBreak="0">
    <w:nsid w:val="6539795F"/>
    <w:multiLevelType w:val="multilevel"/>
    <w:tmpl w:val="0984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C622CF"/>
    <w:multiLevelType w:val="hybridMultilevel"/>
    <w:tmpl w:val="12103048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66CC5EF1"/>
    <w:multiLevelType w:val="hybridMultilevel"/>
    <w:tmpl w:val="35824210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8" w15:restartNumberingAfterBreak="0">
    <w:nsid w:val="679178AD"/>
    <w:multiLevelType w:val="hybridMultilevel"/>
    <w:tmpl w:val="D2E08E0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9" w15:restartNumberingAfterBreak="0">
    <w:nsid w:val="68EE50B6"/>
    <w:multiLevelType w:val="hybridMultilevel"/>
    <w:tmpl w:val="34BA10D4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0" w15:restartNumberingAfterBreak="0">
    <w:nsid w:val="6C361037"/>
    <w:multiLevelType w:val="hybridMultilevel"/>
    <w:tmpl w:val="90208AC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1" w15:restartNumberingAfterBreak="0">
    <w:nsid w:val="6C570437"/>
    <w:multiLevelType w:val="hybridMultilevel"/>
    <w:tmpl w:val="D4F8EE7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2" w15:restartNumberingAfterBreak="0">
    <w:nsid w:val="6C5E12B9"/>
    <w:multiLevelType w:val="hybridMultilevel"/>
    <w:tmpl w:val="3788C8D8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74C918F0"/>
    <w:multiLevelType w:val="hybridMultilevel"/>
    <w:tmpl w:val="65F61560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9D3C92"/>
    <w:multiLevelType w:val="multilevel"/>
    <w:tmpl w:val="C9D6B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0B0E85"/>
    <w:multiLevelType w:val="hybridMultilevel"/>
    <w:tmpl w:val="58C858FE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31904857">
    <w:abstractNumId w:val="62"/>
  </w:num>
  <w:num w:numId="2" w16cid:durableId="1736514532">
    <w:abstractNumId w:val="38"/>
  </w:num>
  <w:num w:numId="3" w16cid:durableId="1337197366">
    <w:abstractNumId w:val="59"/>
  </w:num>
  <w:num w:numId="4" w16cid:durableId="776488352">
    <w:abstractNumId w:val="47"/>
  </w:num>
  <w:num w:numId="5" w16cid:durableId="132186787">
    <w:abstractNumId w:val="54"/>
  </w:num>
  <w:num w:numId="6" w16cid:durableId="1340082475">
    <w:abstractNumId w:val="61"/>
  </w:num>
  <w:num w:numId="7" w16cid:durableId="1823038189">
    <w:abstractNumId w:val="53"/>
  </w:num>
  <w:num w:numId="8" w16cid:durableId="1995063559">
    <w:abstractNumId w:val="60"/>
  </w:num>
  <w:num w:numId="9" w16cid:durableId="1226450189">
    <w:abstractNumId w:val="22"/>
  </w:num>
  <w:num w:numId="10" w16cid:durableId="1691300374">
    <w:abstractNumId w:val="35"/>
  </w:num>
  <w:num w:numId="11" w16cid:durableId="551621295">
    <w:abstractNumId w:val="58"/>
  </w:num>
  <w:num w:numId="12" w16cid:durableId="191123082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3772308">
    <w:abstractNumId w:val="51"/>
  </w:num>
  <w:num w:numId="14" w16cid:durableId="204034998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76254054">
    <w:abstractNumId w:val="50"/>
  </w:num>
  <w:num w:numId="16" w16cid:durableId="1813864940">
    <w:abstractNumId w:val="36"/>
  </w:num>
  <w:num w:numId="17" w16cid:durableId="538590650">
    <w:abstractNumId w:val="44"/>
  </w:num>
  <w:num w:numId="18" w16cid:durableId="557013788">
    <w:abstractNumId w:val="31"/>
  </w:num>
  <w:num w:numId="19" w16cid:durableId="2022394250">
    <w:abstractNumId w:val="52"/>
  </w:num>
  <w:num w:numId="20" w16cid:durableId="566109269">
    <w:abstractNumId w:val="28"/>
  </w:num>
  <w:num w:numId="21" w16cid:durableId="1585610175">
    <w:abstractNumId w:val="43"/>
  </w:num>
  <w:num w:numId="22" w16cid:durableId="1294017400">
    <w:abstractNumId w:val="37"/>
  </w:num>
  <w:num w:numId="23" w16cid:durableId="1182743347">
    <w:abstractNumId w:val="24"/>
  </w:num>
  <w:num w:numId="24" w16cid:durableId="1994941157">
    <w:abstractNumId w:val="63"/>
  </w:num>
  <w:num w:numId="25" w16cid:durableId="1901592838">
    <w:abstractNumId w:val="21"/>
  </w:num>
  <w:num w:numId="26" w16cid:durableId="105733287">
    <w:abstractNumId w:val="42"/>
  </w:num>
  <w:num w:numId="27" w16cid:durableId="1818035990">
    <w:abstractNumId w:val="65"/>
  </w:num>
  <w:num w:numId="28" w16cid:durableId="2113358987">
    <w:abstractNumId w:val="29"/>
  </w:num>
  <w:num w:numId="29" w16cid:durableId="1274285208">
    <w:abstractNumId w:val="49"/>
  </w:num>
  <w:num w:numId="30" w16cid:durableId="1219122637">
    <w:abstractNumId w:val="57"/>
  </w:num>
  <w:num w:numId="31" w16cid:durableId="282004215">
    <w:abstractNumId w:val="56"/>
  </w:num>
  <w:num w:numId="32" w16cid:durableId="370306026">
    <w:abstractNumId w:val="39"/>
  </w:num>
  <w:num w:numId="33" w16cid:durableId="1609194479">
    <w:abstractNumId w:val="34"/>
  </w:num>
  <w:num w:numId="34" w16cid:durableId="1962149144">
    <w:abstractNumId w:val="25"/>
  </w:num>
  <w:num w:numId="35" w16cid:durableId="297803761">
    <w:abstractNumId w:val="23"/>
  </w:num>
  <w:num w:numId="36" w16cid:durableId="366176347">
    <w:abstractNumId w:val="40"/>
  </w:num>
  <w:num w:numId="37" w16cid:durableId="2062090279">
    <w:abstractNumId w:val="55"/>
  </w:num>
  <w:num w:numId="38" w16cid:durableId="392626694">
    <w:abstractNumId w:val="64"/>
  </w:num>
  <w:num w:numId="39" w16cid:durableId="1369909205">
    <w:abstractNumId w:val="45"/>
  </w:num>
  <w:num w:numId="40" w16cid:durableId="933518229">
    <w:abstractNumId w:val="48"/>
  </w:num>
  <w:num w:numId="41" w16cid:durableId="357393221">
    <w:abstractNumId w:val="30"/>
  </w:num>
  <w:num w:numId="42" w16cid:durableId="602302958">
    <w:abstractNumId w:val="33"/>
  </w:num>
  <w:num w:numId="43" w16cid:durableId="447163472">
    <w:abstractNumId w:val="41"/>
  </w:num>
  <w:num w:numId="44" w16cid:durableId="438794088">
    <w:abstractNumId w:val="32"/>
  </w:num>
  <w:num w:numId="45" w16cid:durableId="626396856">
    <w:abstractNumId w:val="4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612"/>
    <w:rsid w:val="0000058D"/>
    <w:rsid w:val="0000230E"/>
    <w:rsid w:val="00003102"/>
    <w:rsid w:val="00003140"/>
    <w:rsid w:val="00004C73"/>
    <w:rsid w:val="000061D9"/>
    <w:rsid w:val="0000723A"/>
    <w:rsid w:val="00007CA4"/>
    <w:rsid w:val="00012331"/>
    <w:rsid w:val="000143FE"/>
    <w:rsid w:val="00014A91"/>
    <w:rsid w:val="00017E93"/>
    <w:rsid w:val="00020D81"/>
    <w:rsid w:val="00022245"/>
    <w:rsid w:val="000233F7"/>
    <w:rsid w:val="00031ECA"/>
    <w:rsid w:val="00032572"/>
    <w:rsid w:val="00033E3E"/>
    <w:rsid w:val="0003449F"/>
    <w:rsid w:val="00034A38"/>
    <w:rsid w:val="00037C05"/>
    <w:rsid w:val="00037C5A"/>
    <w:rsid w:val="00040382"/>
    <w:rsid w:val="00041E2A"/>
    <w:rsid w:val="000420AE"/>
    <w:rsid w:val="00043408"/>
    <w:rsid w:val="00047FD8"/>
    <w:rsid w:val="00050732"/>
    <w:rsid w:val="0005110B"/>
    <w:rsid w:val="00051339"/>
    <w:rsid w:val="00051AC1"/>
    <w:rsid w:val="00051E8F"/>
    <w:rsid w:val="000575C4"/>
    <w:rsid w:val="00062D4A"/>
    <w:rsid w:val="00063242"/>
    <w:rsid w:val="00063279"/>
    <w:rsid w:val="00064D07"/>
    <w:rsid w:val="00065B9E"/>
    <w:rsid w:val="00070409"/>
    <w:rsid w:val="0007136F"/>
    <w:rsid w:val="000736C8"/>
    <w:rsid w:val="00074D3A"/>
    <w:rsid w:val="00074F88"/>
    <w:rsid w:val="0007543B"/>
    <w:rsid w:val="00075E97"/>
    <w:rsid w:val="00076358"/>
    <w:rsid w:val="00080D08"/>
    <w:rsid w:val="0008245F"/>
    <w:rsid w:val="000834BE"/>
    <w:rsid w:val="0008396E"/>
    <w:rsid w:val="00085AC5"/>
    <w:rsid w:val="00085AF4"/>
    <w:rsid w:val="000870E6"/>
    <w:rsid w:val="000917A7"/>
    <w:rsid w:val="00092A32"/>
    <w:rsid w:val="000955D5"/>
    <w:rsid w:val="000957AB"/>
    <w:rsid w:val="000960D0"/>
    <w:rsid w:val="000A13FD"/>
    <w:rsid w:val="000A1B48"/>
    <w:rsid w:val="000A320C"/>
    <w:rsid w:val="000A3709"/>
    <w:rsid w:val="000A4785"/>
    <w:rsid w:val="000A7E9B"/>
    <w:rsid w:val="000B40AD"/>
    <w:rsid w:val="000B4D62"/>
    <w:rsid w:val="000C5BBF"/>
    <w:rsid w:val="000C7254"/>
    <w:rsid w:val="000C736D"/>
    <w:rsid w:val="000D18FC"/>
    <w:rsid w:val="000D31AE"/>
    <w:rsid w:val="000D5FE9"/>
    <w:rsid w:val="000D628C"/>
    <w:rsid w:val="000D63E7"/>
    <w:rsid w:val="000E01B1"/>
    <w:rsid w:val="000E1F9F"/>
    <w:rsid w:val="000E3CB4"/>
    <w:rsid w:val="000E41A1"/>
    <w:rsid w:val="000E47DD"/>
    <w:rsid w:val="000E4C87"/>
    <w:rsid w:val="000E5C4C"/>
    <w:rsid w:val="000F1BEC"/>
    <w:rsid w:val="000F38C6"/>
    <w:rsid w:val="000F39DD"/>
    <w:rsid w:val="000F7492"/>
    <w:rsid w:val="00100A20"/>
    <w:rsid w:val="00101AA8"/>
    <w:rsid w:val="00105648"/>
    <w:rsid w:val="00105E5D"/>
    <w:rsid w:val="00107766"/>
    <w:rsid w:val="0010785A"/>
    <w:rsid w:val="00110902"/>
    <w:rsid w:val="0011217B"/>
    <w:rsid w:val="00112915"/>
    <w:rsid w:val="00115BB4"/>
    <w:rsid w:val="00116EEC"/>
    <w:rsid w:val="00122417"/>
    <w:rsid w:val="001235ED"/>
    <w:rsid w:val="0012411F"/>
    <w:rsid w:val="00126419"/>
    <w:rsid w:val="001264EA"/>
    <w:rsid w:val="00126657"/>
    <w:rsid w:val="00127F79"/>
    <w:rsid w:val="00130F96"/>
    <w:rsid w:val="0013179B"/>
    <w:rsid w:val="0013193A"/>
    <w:rsid w:val="00132627"/>
    <w:rsid w:val="00134C72"/>
    <w:rsid w:val="0014136B"/>
    <w:rsid w:val="00141F74"/>
    <w:rsid w:val="00142AE2"/>
    <w:rsid w:val="00143B6D"/>
    <w:rsid w:val="001463D9"/>
    <w:rsid w:val="00146DEA"/>
    <w:rsid w:val="00147930"/>
    <w:rsid w:val="00154F41"/>
    <w:rsid w:val="00156135"/>
    <w:rsid w:val="001567FC"/>
    <w:rsid w:val="00156DBB"/>
    <w:rsid w:val="0016038F"/>
    <w:rsid w:val="00160C05"/>
    <w:rsid w:val="00161F7B"/>
    <w:rsid w:val="00166695"/>
    <w:rsid w:val="00170D96"/>
    <w:rsid w:val="001741DB"/>
    <w:rsid w:val="00180100"/>
    <w:rsid w:val="00180CC8"/>
    <w:rsid w:val="00181107"/>
    <w:rsid w:val="0018661D"/>
    <w:rsid w:val="00187E26"/>
    <w:rsid w:val="001933C0"/>
    <w:rsid w:val="00195EB1"/>
    <w:rsid w:val="001972C8"/>
    <w:rsid w:val="001A18AA"/>
    <w:rsid w:val="001A1C90"/>
    <w:rsid w:val="001A2B50"/>
    <w:rsid w:val="001A54CF"/>
    <w:rsid w:val="001B0125"/>
    <w:rsid w:val="001B1F24"/>
    <w:rsid w:val="001B22DE"/>
    <w:rsid w:val="001B45BE"/>
    <w:rsid w:val="001C378F"/>
    <w:rsid w:val="001C3949"/>
    <w:rsid w:val="001C41C4"/>
    <w:rsid w:val="001C5302"/>
    <w:rsid w:val="001C6EEE"/>
    <w:rsid w:val="001D187C"/>
    <w:rsid w:val="001D28EA"/>
    <w:rsid w:val="001D4FAE"/>
    <w:rsid w:val="001D61A6"/>
    <w:rsid w:val="001D633C"/>
    <w:rsid w:val="001E0C9B"/>
    <w:rsid w:val="001E0E59"/>
    <w:rsid w:val="001E1406"/>
    <w:rsid w:val="001E1851"/>
    <w:rsid w:val="001E20C6"/>
    <w:rsid w:val="001E27A9"/>
    <w:rsid w:val="001E28E8"/>
    <w:rsid w:val="001E3515"/>
    <w:rsid w:val="001E4A4E"/>
    <w:rsid w:val="001E4ACD"/>
    <w:rsid w:val="001E76DF"/>
    <w:rsid w:val="001E7F5C"/>
    <w:rsid w:val="001F0C4C"/>
    <w:rsid w:val="001F10EF"/>
    <w:rsid w:val="001F285E"/>
    <w:rsid w:val="001F487B"/>
    <w:rsid w:val="001F70D0"/>
    <w:rsid w:val="002006DD"/>
    <w:rsid w:val="002044DC"/>
    <w:rsid w:val="00212532"/>
    <w:rsid w:val="00212D80"/>
    <w:rsid w:val="00212F55"/>
    <w:rsid w:val="00214437"/>
    <w:rsid w:val="00216AE0"/>
    <w:rsid w:val="002172F1"/>
    <w:rsid w:val="002201B7"/>
    <w:rsid w:val="00223271"/>
    <w:rsid w:val="00223CF3"/>
    <w:rsid w:val="0023064E"/>
    <w:rsid w:val="00234E3F"/>
    <w:rsid w:val="00240A0E"/>
    <w:rsid w:val="002425E0"/>
    <w:rsid w:val="002431EE"/>
    <w:rsid w:val="00244D87"/>
    <w:rsid w:val="00252228"/>
    <w:rsid w:val="00252EB6"/>
    <w:rsid w:val="00257373"/>
    <w:rsid w:val="0026100D"/>
    <w:rsid w:val="00261267"/>
    <w:rsid w:val="0026230F"/>
    <w:rsid w:val="0026275F"/>
    <w:rsid w:val="0026470F"/>
    <w:rsid w:val="002667F4"/>
    <w:rsid w:val="00267F01"/>
    <w:rsid w:val="00274917"/>
    <w:rsid w:val="00280BC4"/>
    <w:rsid w:val="00280D1D"/>
    <w:rsid w:val="00284730"/>
    <w:rsid w:val="00286172"/>
    <w:rsid w:val="00295434"/>
    <w:rsid w:val="00295860"/>
    <w:rsid w:val="00295B76"/>
    <w:rsid w:val="00297087"/>
    <w:rsid w:val="002974A4"/>
    <w:rsid w:val="002A3D2E"/>
    <w:rsid w:val="002A59BA"/>
    <w:rsid w:val="002B22CC"/>
    <w:rsid w:val="002B2A16"/>
    <w:rsid w:val="002B3975"/>
    <w:rsid w:val="002B50BA"/>
    <w:rsid w:val="002C07CF"/>
    <w:rsid w:val="002C37BD"/>
    <w:rsid w:val="002C3CB4"/>
    <w:rsid w:val="002C454A"/>
    <w:rsid w:val="002C48C4"/>
    <w:rsid w:val="002C4EB1"/>
    <w:rsid w:val="002C56D2"/>
    <w:rsid w:val="002D0CE9"/>
    <w:rsid w:val="002D54AE"/>
    <w:rsid w:val="002E0539"/>
    <w:rsid w:val="002E3691"/>
    <w:rsid w:val="002E3990"/>
    <w:rsid w:val="002E510C"/>
    <w:rsid w:val="002F05C1"/>
    <w:rsid w:val="002F5084"/>
    <w:rsid w:val="002F75F7"/>
    <w:rsid w:val="002F7833"/>
    <w:rsid w:val="00307257"/>
    <w:rsid w:val="003110F7"/>
    <w:rsid w:val="00312C24"/>
    <w:rsid w:val="003155DA"/>
    <w:rsid w:val="00321E68"/>
    <w:rsid w:val="003225A3"/>
    <w:rsid w:val="003241F3"/>
    <w:rsid w:val="00325C98"/>
    <w:rsid w:val="00325EDB"/>
    <w:rsid w:val="0032640D"/>
    <w:rsid w:val="00327764"/>
    <w:rsid w:val="00331531"/>
    <w:rsid w:val="003362DF"/>
    <w:rsid w:val="00343837"/>
    <w:rsid w:val="00344037"/>
    <w:rsid w:val="00346478"/>
    <w:rsid w:val="00346683"/>
    <w:rsid w:val="003473C8"/>
    <w:rsid w:val="00347462"/>
    <w:rsid w:val="0035127F"/>
    <w:rsid w:val="003518C0"/>
    <w:rsid w:val="00351A41"/>
    <w:rsid w:val="00351FA0"/>
    <w:rsid w:val="00353AB5"/>
    <w:rsid w:val="00356A87"/>
    <w:rsid w:val="00357420"/>
    <w:rsid w:val="00363DE8"/>
    <w:rsid w:val="0036596E"/>
    <w:rsid w:val="00366C4C"/>
    <w:rsid w:val="00374FB6"/>
    <w:rsid w:val="003754B6"/>
    <w:rsid w:val="0037584C"/>
    <w:rsid w:val="00375B7C"/>
    <w:rsid w:val="003764A1"/>
    <w:rsid w:val="0038026B"/>
    <w:rsid w:val="00380F18"/>
    <w:rsid w:val="003829CC"/>
    <w:rsid w:val="00382BFF"/>
    <w:rsid w:val="00384D72"/>
    <w:rsid w:val="00385F42"/>
    <w:rsid w:val="00385FA3"/>
    <w:rsid w:val="003866D4"/>
    <w:rsid w:val="00393677"/>
    <w:rsid w:val="00394A46"/>
    <w:rsid w:val="00394B95"/>
    <w:rsid w:val="003961FF"/>
    <w:rsid w:val="003A0EB7"/>
    <w:rsid w:val="003A1875"/>
    <w:rsid w:val="003A1BE7"/>
    <w:rsid w:val="003A1D7D"/>
    <w:rsid w:val="003A49CA"/>
    <w:rsid w:val="003B3ED5"/>
    <w:rsid w:val="003B4826"/>
    <w:rsid w:val="003B5AF9"/>
    <w:rsid w:val="003B5B21"/>
    <w:rsid w:val="003B61E8"/>
    <w:rsid w:val="003B7833"/>
    <w:rsid w:val="003C088D"/>
    <w:rsid w:val="003C1F53"/>
    <w:rsid w:val="003C2649"/>
    <w:rsid w:val="003C41B2"/>
    <w:rsid w:val="003C657E"/>
    <w:rsid w:val="003D2DFB"/>
    <w:rsid w:val="003D36E8"/>
    <w:rsid w:val="003D39B7"/>
    <w:rsid w:val="003D5888"/>
    <w:rsid w:val="003D7488"/>
    <w:rsid w:val="003E044E"/>
    <w:rsid w:val="003E1FDB"/>
    <w:rsid w:val="003E2071"/>
    <w:rsid w:val="003E2B22"/>
    <w:rsid w:val="003E4FB6"/>
    <w:rsid w:val="003E6BB4"/>
    <w:rsid w:val="003E6EDF"/>
    <w:rsid w:val="003E77F1"/>
    <w:rsid w:val="003F393A"/>
    <w:rsid w:val="003F67A9"/>
    <w:rsid w:val="003F6819"/>
    <w:rsid w:val="003F78FC"/>
    <w:rsid w:val="00401155"/>
    <w:rsid w:val="0040421E"/>
    <w:rsid w:val="004063EF"/>
    <w:rsid w:val="004104F8"/>
    <w:rsid w:val="00414981"/>
    <w:rsid w:val="00417F6E"/>
    <w:rsid w:val="00422A82"/>
    <w:rsid w:val="0042355A"/>
    <w:rsid w:val="00423689"/>
    <w:rsid w:val="00430239"/>
    <w:rsid w:val="0043226C"/>
    <w:rsid w:val="0043268F"/>
    <w:rsid w:val="004346F1"/>
    <w:rsid w:val="00443161"/>
    <w:rsid w:val="00444219"/>
    <w:rsid w:val="00446813"/>
    <w:rsid w:val="00447263"/>
    <w:rsid w:val="0045113F"/>
    <w:rsid w:val="00460FAD"/>
    <w:rsid w:val="00461314"/>
    <w:rsid w:val="0046268E"/>
    <w:rsid w:val="00462A67"/>
    <w:rsid w:val="00462FBE"/>
    <w:rsid w:val="00463786"/>
    <w:rsid w:val="00464C94"/>
    <w:rsid w:val="00466658"/>
    <w:rsid w:val="0047095C"/>
    <w:rsid w:val="00471FEA"/>
    <w:rsid w:val="004864A0"/>
    <w:rsid w:val="00487AF6"/>
    <w:rsid w:val="0049017E"/>
    <w:rsid w:val="004967ED"/>
    <w:rsid w:val="00497F85"/>
    <w:rsid w:val="004A003F"/>
    <w:rsid w:val="004A400E"/>
    <w:rsid w:val="004A471C"/>
    <w:rsid w:val="004A50F9"/>
    <w:rsid w:val="004A7A3E"/>
    <w:rsid w:val="004B047F"/>
    <w:rsid w:val="004B32F7"/>
    <w:rsid w:val="004B564B"/>
    <w:rsid w:val="004B5B92"/>
    <w:rsid w:val="004B7D8F"/>
    <w:rsid w:val="004C1434"/>
    <w:rsid w:val="004C199C"/>
    <w:rsid w:val="004D225C"/>
    <w:rsid w:val="004D4D8A"/>
    <w:rsid w:val="004D7C96"/>
    <w:rsid w:val="004E01AB"/>
    <w:rsid w:val="004E045F"/>
    <w:rsid w:val="004E581E"/>
    <w:rsid w:val="004E5D8E"/>
    <w:rsid w:val="004E642A"/>
    <w:rsid w:val="004E7462"/>
    <w:rsid w:val="004F0783"/>
    <w:rsid w:val="004F3C8A"/>
    <w:rsid w:val="004F6175"/>
    <w:rsid w:val="004F6B3E"/>
    <w:rsid w:val="004F74C1"/>
    <w:rsid w:val="00502B55"/>
    <w:rsid w:val="00503931"/>
    <w:rsid w:val="005049C7"/>
    <w:rsid w:val="00505BC3"/>
    <w:rsid w:val="005066D8"/>
    <w:rsid w:val="00506A2E"/>
    <w:rsid w:val="005103F9"/>
    <w:rsid w:val="00510805"/>
    <w:rsid w:val="00513FA3"/>
    <w:rsid w:val="005162B8"/>
    <w:rsid w:val="00520685"/>
    <w:rsid w:val="00523AD7"/>
    <w:rsid w:val="00524232"/>
    <w:rsid w:val="00531567"/>
    <w:rsid w:val="00537E1B"/>
    <w:rsid w:val="005411D1"/>
    <w:rsid w:val="00542EC2"/>
    <w:rsid w:val="0054646B"/>
    <w:rsid w:val="0054782E"/>
    <w:rsid w:val="00547909"/>
    <w:rsid w:val="00550503"/>
    <w:rsid w:val="00551D22"/>
    <w:rsid w:val="00553793"/>
    <w:rsid w:val="00555C3C"/>
    <w:rsid w:val="00560507"/>
    <w:rsid w:val="00560EC7"/>
    <w:rsid w:val="00565BB5"/>
    <w:rsid w:val="00567272"/>
    <w:rsid w:val="0057268F"/>
    <w:rsid w:val="00575359"/>
    <w:rsid w:val="005805D1"/>
    <w:rsid w:val="005808ED"/>
    <w:rsid w:val="00581267"/>
    <w:rsid w:val="00583026"/>
    <w:rsid w:val="00583747"/>
    <w:rsid w:val="00583F1D"/>
    <w:rsid w:val="00583F73"/>
    <w:rsid w:val="00584473"/>
    <w:rsid w:val="00584E56"/>
    <w:rsid w:val="00585339"/>
    <w:rsid w:val="00587D2D"/>
    <w:rsid w:val="00595398"/>
    <w:rsid w:val="0059686E"/>
    <w:rsid w:val="005A220C"/>
    <w:rsid w:val="005A2F9B"/>
    <w:rsid w:val="005A349E"/>
    <w:rsid w:val="005A3C33"/>
    <w:rsid w:val="005A5085"/>
    <w:rsid w:val="005A7FE1"/>
    <w:rsid w:val="005B0D46"/>
    <w:rsid w:val="005B20EF"/>
    <w:rsid w:val="005B4DDD"/>
    <w:rsid w:val="005B593C"/>
    <w:rsid w:val="005B66D8"/>
    <w:rsid w:val="005B6D4F"/>
    <w:rsid w:val="005B7B0E"/>
    <w:rsid w:val="005C1DBE"/>
    <w:rsid w:val="005C553C"/>
    <w:rsid w:val="005C56D5"/>
    <w:rsid w:val="005C65F5"/>
    <w:rsid w:val="005C67CC"/>
    <w:rsid w:val="005C6C7F"/>
    <w:rsid w:val="005C766B"/>
    <w:rsid w:val="005D1B29"/>
    <w:rsid w:val="005D3A35"/>
    <w:rsid w:val="005D6699"/>
    <w:rsid w:val="005E3951"/>
    <w:rsid w:val="005E3E87"/>
    <w:rsid w:val="005E552C"/>
    <w:rsid w:val="005E6A9F"/>
    <w:rsid w:val="005E7CE9"/>
    <w:rsid w:val="005F19A7"/>
    <w:rsid w:val="005F5508"/>
    <w:rsid w:val="00600521"/>
    <w:rsid w:val="006014E1"/>
    <w:rsid w:val="0060315D"/>
    <w:rsid w:val="006121F2"/>
    <w:rsid w:val="006132F5"/>
    <w:rsid w:val="006147A2"/>
    <w:rsid w:val="00614B35"/>
    <w:rsid w:val="00620554"/>
    <w:rsid w:val="00621169"/>
    <w:rsid w:val="006252D4"/>
    <w:rsid w:val="00625ED0"/>
    <w:rsid w:val="006278BD"/>
    <w:rsid w:val="006278BF"/>
    <w:rsid w:val="0063301E"/>
    <w:rsid w:val="00633E86"/>
    <w:rsid w:val="006341E8"/>
    <w:rsid w:val="00634C74"/>
    <w:rsid w:val="006430D3"/>
    <w:rsid w:val="00643307"/>
    <w:rsid w:val="00644182"/>
    <w:rsid w:val="00644AC2"/>
    <w:rsid w:val="0064741B"/>
    <w:rsid w:val="00647906"/>
    <w:rsid w:val="00652B9B"/>
    <w:rsid w:val="006535C3"/>
    <w:rsid w:val="00653DB4"/>
    <w:rsid w:val="006544AB"/>
    <w:rsid w:val="0065648C"/>
    <w:rsid w:val="0066123B"/>
    <w:rsid w:val="00661D68"/>
    <w:rsid w:val="0067041A"/>
    <w:rsid w:val="00670B2F"/>
    <w:rsid w:val="00671EC8"/>
    <w:rsid w:val="00674D9C"/>
    <w:rsid w:val="00674E1F"/>
    <w:rsid w:val="00675D0E"/>
    <w:rsid w:val="00676331"/>
    <w:rsid w:val="00677A63"/>
    <w:rsid w:val="00681961"/>
    <w:rsid w:val="00684E89"/>
    <w:rsid w:val="00685139"/>
    <w:rsid w:val="006862BC"/>
    <w:rsid w:val="00686F28"/>
    <w:rsid w:val="00697FC0"/>
    <w:rsid w:val="006A28C8"/>
    <w:rsid w:val="006A2985"/>
    <w:rsid w:val="006A6991"/>
    <w:rsid w:val="006B63F3"/>
    <w:rsid w:val="006B71E7"/>
    <w:rsid w:val="006B7B37"/>
    <w:rsid w:val="006C0493"/>
    <w:rsid w:val="006C0807"/>
    <w:rsid w:val="006C0D95"/>
    <w:rsid w:val="006C33EE"/>
    <w:rsid w:val="006C43E6"/>
    <w:rsid w:val="006C5EDF"/>
    <w:rsid w:val="006C635D"/>
    <w:rsid w:val="006C7F41"/>
    <w:rsid w:val="006D4A6C"/>
    <w:rsid w:val="006D56D1"/>
    <w:rsid w:val="006D6B8F"/>
    <w:rsid w:val="006D716D"/>
    <w:rsid w:val="006E1BF8"/>
    <w:rsid w:val="006E4B6E"/>
    <w:rsid w:val="006E536E"/>
    <w:rsid w:val="006E6E4C"/>
    <w:rsid w:val="006F04BF"/>
    <w:rsid w:val="006F206B"/>
    <w:rsid w:val="006F2AF5"/>
    <w:rsid w:val="006F369D"/>
    <w:rsid w:val="006F5E01"/>
    <w:rsid w:val="006F63E5"/>
    <w:rsid w:val="006F76D2"/>
    <w:rsid w:val="006F77D5"/>
    <w:rsid w:val="007046B7"/>
    <w:rsid w:val="00705CA5"/>
    <w:rsid w:val="007078DE"/>
    <w:rsid w:val="00707BC1"/>
    <w:rsid w:val="007101B0"/>
    <w:rsid w:val="00710BDB"/>
    <w:rsid w:val="007152F0"/>
    <w:rsid w:val="00717A4B"/>
    <w:rsid w:val="00717AB1"/>
    <w:rsid w:val="00720753"/>
    <w:rsid w:val="00720BF8"/>
    <w:rsid w:val="00720DD2"/>
    <w:rsid w:val="007313BE"/>
    <w:rsid w:val="00732125"/>
    <w:rsid w:val="0073367A"/>
    <w:rsid w:val="007336DA"/>
    <w:rsid w:val="00733E3C"/>
    <w:rsid w:val="00735815"/>
    <w:rsid w:val="0073657C"/>
    <w:rsid w:val="007372B3"/>
    <w:rsid w:val="00737607"/>
    <w:rsid w:val="00743900"/>
    <w:rsid w:val="0074416F"/>
    <w:rsid w:val="00747B0E"/>
    <w:rsid w:val="0075143E"/>
    <w:rsid w:val="007514F6"/>
    <w:rsid w:val="00754BB8"/>
    <w:rsid w:val="00755D7F"/>
    <w:rsid w:val="007575E1"/>
    <w:rsid w:val="00760DFA"/>
    <w:rsid w:val="00761E15"/>
    <w:rsid w:val="00762FC1"/>
    <w:rsid w:val="00763576"/>
    <w:rsid w:val="007738C3"/>
    <w:rsid w:val="00773D32"/>
    <w:rsid w:val="007746E2"/>
    <w:rsid w:val="0078104D"/>
    <w:rsid w:val="00782609"/>
    <w:rsid w:val="00783FC3"/>
    <w:rsid w:val="00786A08"/>
    <w:rsid w:val="00786C79"/>
    <w:rsid w:val="00787D06"/>
    <w:rsid w:val="00790DDF"/>
    <w:rsid w:val="007918A5"/>
    <w:rsid w:val="00791A72"/>
    <w:rsid w:val="00792901"/>
    <w:rsid w:val="00792D87"/>
    <w:rsid w:val="00792EDD"/>
    <w:rsid w:val="00793744"/>
    <w:rsid w:val="00793D4E"/>
    <w:rsid w:val="007959B4"/>
    <w:rsid w:val="00796E58"/>
    <w:rsid w:val="007978E0"/>
    <w:rsid w:val="007A35A3"/>
    <w:rsid w:val="007A4214"/>
    <w:rsid w:val="007A4371"/>
    <w:rsid w:val="007A6836"/>
    <w:rsid w:val="007B1CA9"/>
    <w:rsid w:val="007B61F2"/>
    <w:rsid w:val="007B77BA"/>
    <w:rsid w:val="007B78C9"/>
    <w:rsid w:val="007C07D2"/>
    <w:rsid w:val="007C2600"/>
    <w:rsid w:val="007C4AE7"/>
    <w:rsid w:val="007C500A"/>
    <w:rsid w:val="007C63DA"/>
    <w:rsid w:val="007C6A3B"/>
    <w:rsid w:val="007C6B1E"/>
    <w:rsid w:val="007D2C3D"/>
    <w:rsid w:val="007D2D70"/>
    <w:rsid w:val="007D431A"/>
    <w:rsid w:val="007D496D"/>
    <w:rsid w:val="007E22D0"/>
    <w:rsid w:val="007E60A4"/>
    <w:rsid w:val="007E622E"/>
    <w:rsid w:val="007E6FE5"/>
    <w:rsid w:val="007E7019"/>
    <w:rsid w:val="007F2A54"/>
    <w:rsid w:val="007F380D"/>
    <w:rsid w:val="007F4CA3"/>
    <w:rsid w:val="007F5302"/>
    <w:rsid w:val="007F75F1"/>
    <w:rsid w:val="00800472"/>
    <w:rsid w:val="008051A5"/>
    <w:rsid w:val="008053D2"/>
    <w:rsid w:val="00807958"/>
    <w:rsid w:val="008129D9"/>
    <w:rsid w:val="008136BC"/>
    <w:rsid w:val="00814322"/>
    <w:rsid w:val="008149B0"/>
    <w:rsid w:val="00814BE8"/>
    <w:rsid w:val="00814CF6"/>
    <w:rsid w:val="008201B8"/>
    <w:rsid w:val="00820F68"/>
    <w:rsid w:val="00822329"/>
    <w:rsid w:val="00822586"/>
    <w:rsid w:val="00823D74"/>
    <w:rsid w:val="00824285"/>
    <w:rsid w:val="008308BE"/>
    <w:rsid w:val="00835A1D"/>
    <w:rsid w:val="00840F22"/>
    <w:rsid w:val="0084107B"/>
    <w:rsid w:val="00844F06"/>
    <w:rsid w:val="008461D5"/>
    <w:rsid w:val="00851321"/>
    <w:rsid w:val="00851E74"/>
    <w:rsid w:val="008541A2"/>
    <w:rsid w:val="00855A52"/>
    <w:rsid w:val="00855C5A"/>
    <w:rsid w:val="008607DA"/>
    <w:rsid w:val="008614A3"/>
    <w:rsid w:val="00863691"/>
    <w:rsid w:val="00863C97"/>
    <w:rsid w:val="00864F5D"/>
    <w:rsid w:val="00865112"/>
    <w:rsid w:val="00866501"/>
    <w:rsid w:val="00866F70"/>
    <w:rsid w:val="008672D4"/>
    <w:rsid w:val="008732E1"/>
    <w:rsid w:val="008736D0"/>
    <w:rsid w:val="00873D01"/>
    <w:rsid w:val="00875A73"/>
    <w:rsid w:val="00877E5A"/>
    <w:rsid w:val="0088043F"/>
    <w:rsid w:val="008807C8"/>
    <w:rsid w:val="00882013"/>
    <w:rsid w:val="00882532"/>
    <w:rsid w:val="008853D0"/>
    <w:rsid w:val="00891470"/>
    <w:rsid w:val="0089232A"/>
    <w:rsid w:val="0089325A"/>
    <w:rsid w:val="00893815"/>
    <w:rsid w:val="00893F6B"/>
    <w:rsid w:val="008953B6"/>
    <w:rsid w:val="008953FD"/>
    <w:rsid w:val="00897027"/>
    <w:rsid w:val="008A24AC"/>
    <w:rsid w:val="008A3C97"/>
    <w:rsid w:val="008A3D77"/>
    <w:rsid w:val="008A4038"/>
    <w:rsid w:val="008A4537"/>
    <w:rsid w:val="008B1E0D"/>
    <w:rsid w:val="008B2334"/>
    <w:rsid w:val="008B4DC0"/>
    <w:rsid w:val="008C0332"/>
    <w:rsid w:val="008C20FC"/>
    <w:rsid w:val="008C217F"/>
    <w:rsid w:val="008C5466"/>
    <w:rsid w:val="008C6452"/>
    <w:rsid w:val="008D007F"/>
    <w:rsid w:val="008D30F8"/>
    <w:rsid w:val="008D3432"/>
    <w:rsid w:val="008D7761"/>
    <w:rsid w:val="008D7E1B"/>
    <w:rsid w:val="008E286D"/>
    <w:rsid w:val="008E2875"/>
    <w:rsid w:val="008F09D7"/>
    <w:rsid w:val="008F0AF5"/>
    <w:rsid w:val="008F0D82"/>
    <w:rsid w:val="008F5860"/>
    <w:rsid w:val="00900111"/>
    <w:rsid w:val="00905333"/>
    <w:rsid w:val="00910BF7"/>
    <w:rsid w:val="00912C37"/>
    <w:rsid w:val="00914DA1"/>
    <w:rsid w:val="00921F26"/>
    <w:rsid w:val="00922CBD"/>
    <w:rsid w:val="00926502"/>
    <w:rsid w:val="0092672F"/>
    <w:rsid w:val="00930460"/>
    <w:rsid w:val="0093055C"/>
    <w:rsid w:val="00930A70"/>
    <w:rsid w:val="00930CBC"/>
    <w:rsid w:val="009362E1"/>
    <w:rsid w:val="0094159D"/>
    <w:rsid w:val="00942229"/>
    <w:rsid w:val="009437E5"/>
    <w:rsid w:val="00945B4E"/>
    <w:rsid w:val="00946A9D"/>
    <w:rsid w:val="00947B46"/>
    <w:rsid w:val="009544E4"/>
    <w:rsid w:val="009572EA"/>
    <w:rsid w:val="00957A50"/>
    <w:rsid w:val="00957B34"/>
    <w:rsid w:val="00957CC1"/>
    <w:rsid w:val="009609A5"/>
    <w:rsid w:val="00960E1A"/>
    <w:rsid w:val="00964238"/>
    <w:rsid w:val="00966EB3"/>
    <w:rsid w:val="00970B01"/>
    <w:rsid w:val="00970C84"/>
    <w:rsid w:val="00971165"/>
    <w:rsid w:val="00971504"/>
    <w:rsid w:val="00975545"/>
    <w:rsid w:val="00976F52"/>
    <w:rsid w:val="00980EE3"/>
    <w:rsid w:val="00987CA2"/>
    <w:rsid w:val="009919A6"/>
    <w:rsid w:val="00992E07"/>
    <w:rsid w:val="009932AC"/>
    <w:rsid w:val="00993831"/>
    <w:rsid w:val="00993AFC"/>
    <w:rsid w:val="00996612"/>
    <w:rsid w:val="009968D8"/>
    <w:rsid w:val="009A11D3"/>
    <w:rsid w:val="009A5A1A"/>
    <w:rsid w:val="009A6E4C"/>
    <w:rsid w:val="009B1ACF"/>
    <w:rsid w:val="009B1BEA"/>
    <w:rsid w:val="009B1EAD"/>
    <w:rsid w:val="009B26F5"/>
    <w:rsid w:val="009B2D65"/>
    <w:rsid w:val="009B45BC"/>
    <w:rsid w:val="009B4649"/>
    <w:rsid w:val="009B5597"/>
    <w:rsid w:val="009C1B4B"/>
    <w:rsid w:val="009C1D95"/>
    <w:rsid w:val="009C4601"/>
    <w:rsid w:val="009C512C"/>
    <w:rsid w:val="009C7D90"/>
    <w:rsid w:val="009D1A90"/>
    <w:rsid w:val="009D22F5"/>
    <w:rsid w:val="009D3442"/>
    <w:rsid w:val="009D357D"/>
    <w:rsid w:val="009D4CA0"/>
    <w:rsid w:val="009D6BC4"/>
    <w:rsid w:val="009E4CF6"/>
    <w:rsid w:val="009E6873"/>
    <w:rsid w:val="009F4BA0"/>
    <w:rsid w:val="009F730F"/>
    <w:rsid w:val="00A009BA"/>
    <w:rsid w:val="00A029F3"/>
    <w:rsid w:val="00A03B37"/>
    <w:rsid w:val="00A0478A"/>
    <w:rsid w:val="00A05A55"/>
    <w:rsid w:val="00A11036"/>
    <w:rsid w:val="00A12192"/>
    <w:rsid w:val="00A152F3"/>
    <w:rsid w:val="00A15A17"/>
    <w:rsid w:val="00A21625"/>
    <w:rsid w:val="00A22020"/>
    <w:rsid w:val="00A2233C"/>
    <w:rsid w:val="00A2438D"/>
    <w:rsid w:val="00A372E9"/>
    <w:rsid w:val="00A40D57"/>
    <w:rsid w:val="00A42401"/>
    <w:rsid w:val="00A439FC"/>
    <w:rsid w:val="00A47ED2"/>
    <w:rsid w:val="00A47FF3"/>
    <w:rsid w:val="00A51410"/>
    <w:rsid w:val="00A52119"/>
    <w:rsid w:val="00A5224C"/>
    <w:rsid w:val="00A53E64"/>
    <w:rsid w:val="00A5596D"/>
    <w:rsid w:val="00A56455"/>
    <w:rsid w:val="00A572C6"/>
    <w:rsid w:val="00A624EE"/>
    <w:rsid w:val="00A63F40"/>
    <w:rsid w:val="00A642CF"/>
    <w:rsid w:val="00A643A6"/>
    <w:rsid w:val="00A67CC7"/>
    <w:rsid w:val="00A70B61"/>
    <w:rsid w:val="00A7439D"/>
    <w:rsid w:val="00A751F9"/>
    <w:rsid w:val="00A825E4"/>
    <w:rsid w:val="00A849A7"/>
    <w:rsid w:val="00A857A0"/>
    <w:rsid w:val="00A86692"/>
    <w:rsid w:val="00A87720"/>
    <w:rsid w:val="00A87D86"/>
    <w:rsid w:val="00A90F97"/>
    <w:rsid w:val="00A9386A"/>
    <w:rsid w:val="00A94AB9"/>
    <w:rsid w:val="00A97C9C"/>
    <w:rsid w:val="00AA50A6"/>
    <w:rsid w:val="00AA5929"/>
    <w:rsid w:val="00AB135B"/>
    <w:rsid w:val="00AB30A5"/>
    <w:rsid w:val="00AC6A32"/>
    <w:rsid w:val="00AC77CC"/>
    <w:rsid w:val="00AC7B14"/>
    <w:rsid w:val="00AD0966"/>
    <w:rsid w:val="00AD2346"/>
    <w:rsid w:val="00AD7800"/>
    <w:rsid w:val="00AE2972"/>
    <w:rsid w:val="00AE516A"/>
    <w:rsid w:val="00AE53B9"/>
    <w:rsid w:val="00AE5625"/>
    <w:rsid w:val="00AF409E"/>
    <w:rsid w:val="00B00BC5"/>
    <w:rsid w:val="00B034AD"/>
    <w:rsid w:val="00B0460A"/>
    <w:rsid w:val="00B0604C"/>
    <w:rsid w:val="00B10136"/>
    <w:rsid w:val="00B11809"/>
    <w:rsid w:val="00B13518"/>
    <w:rsid w:val="00B13A1D"/>
    <w:rsid w:val="00B146B7"/>
    <w:rsid w:val="00B1522D"/>
    <w:rsid w:val="00B15C00"/>
    <w:rsid w:val="00B15E32"/>
    <w:rsid w:val="00B20505"/>
    <w:rsid w:val="00B24146"/>
    <w:rsid w:val="00B24365"/>
    <w:rsid w:val="00B24FD2"/>
    <w:rsid w:val="00B2614D"/>
    <w:rsid w:val="00B26600"/>
    <w:rsid w:val="00B344BB"/>
    <w:rsid w:val="00B345C5"/>
    <w:rsid w:val="00B375CC"/>
    <w:rsid w:val="00B37D29"/>
    <w:rsid w:val="00B4087C"/>
    <w:rsid w:val="00B4180B"/>
    <w:rsid w:val="00B4393E"/>
    <w:rsid w:val="00B448C1"/>
    <w:rsid w:val="00B467F9"/>
    <w:rsid w:val="00B5085B"/>
    <w:rsid w:val="00B50CB7"/>
    <w:rsid w:val="00B5201D"/>
    <w:rsid w:val="00B56A2D"/>
    <w:rsid w:val="00B56AB4"/>
    <w:rsid w:val="00B632CB"/>
    <w:rsid w:val="00B656A3"/>
    <w:rsid w:val="00B75179"/>
    <w:rsid w:val="00B82074"/>
    <w:rsid w:val="00B82F7D"/>
    <w:rsid w:val="00B839E5"/>
    <w:rsid w:val="00B84871"/>
    <w:rsid w:val="00B8619C"/>
    <w:rsid w:val="00B86AE5"/>
    <w:rsid w:val="00B86E66"/>
    <w:rsid w:val="00B87005"/>
    <w:rsid w:val="00B8773C"/>
    <w:rsid w:val="00B87CC4"/>
    <w:rsid w:val="00B9242F"/>
    <w:rsid w:val="00B92B14"/>
    <w:rsid w:val="00BA0FD8"/>
    <w:rsid w:val="00BA1E33"/>
    <w:rsid w:val="00BA20B3"/>
    <w:rsid w:val="00BA2CE1"/>
    <w:rsid w:val="00BA425E"/>
    <w:rsid w:val="00BA6D44"/>
    <w:rsid w:val="00BA7DB9"/>
    <w:rsid w:val="00BB0121"/>
    <w:rsid w:val="00BB0D93"/>
    <w:rsid w:val="00BB13AB"/>
    <w:rsid w:val="00BB1C39"/>
    <w:rsid w:val="00BB525E"/>
    <w:rsid w:val="00BB7077"/>
    <w:rsid w:val="00BB7BB7"/>
    <w:rsid w:val="00BB7E66"/>
    <w:rsid w:val="00BC044F"/>
    <w:rsid w:val="00BC0A0F"/>
    <w:rsid w:val="00BC6F27"/>
    <w:rsid w:val="00BC78E8"/>
    <w:rsid w:val="00BD34CB"/>
    <w:rsid w:val="00BD6F41"/>
    <w:rsid w:val="00BD7B1C"/>
    <w:rsid w:val="00BE0A6A"/>
    <w:rsid w:val="00BE2497"/>
    <w:rsid w:val="00BE38BF"/>
    <w:rsid w:val="00BE474C"/>
    <w:rsid w:val="00BE6C1B"/>
    <w:rsid w:val="00BE7B53"/>
    <w:rsid w:val="00BF08E2"/>
    <w:rsid w:val="00BF38C9"/>
    <w:rsid w:val="00BF3926"/>
    <w:rsid w:val="00BF5763"/>
    <w:rsid w:val="00BF67A7"/>
    <w:rsid w:val="00C04D19"/>
    <w:rsid w:val="00C10639"/>
    <w:rsid w:val="00C158E0"/>
    <w:rsid w:val="00C15BB8"/>
    <w:rsid w:val="00C177DA"/>
    <w:rsid w:val="00C17C74"/>
    <w:rsid w:val="00C21D98"/>
    <w:rsid w:val="00C25085"/>
    <w:rsid w:val="00C25D83"/>
    <w:rsid w:val="00C322DD"/>
    <w:rsid w:val="00C32956"/>
    <w:rsid w:val="00C3329B"/>
    <w:rsid w:val="00C3373E"/>
    <w:rsid w:val="00C35C0C"/>
    <w:rsid w:val="00C35F49"/>
    <w:rsid w:val="00C360B2"/>
    <w:rsid w:val="00C36ACF"/>
    <w:rsid w:val="00C373B6"/>
    <w:rsid w:val="00C406F3"/>
    <w:rsid w:val="00C41356"/>
    <w:rsid w:val="00C41EB2"/>
    <w:rsid w:val="00C44976"/>
    <w:rsid w:val="00C459F2"/>
    <w:rsid w:val="00C472C6"/>
    <w:rsid w:val="00C5059B"/>
    <w:rsid w:val="00C54EC1"/>
    <w:rsid w:val="00C623EB"/>
    <w:rsid w:val="00C64386"/>
    <w:rsid w:val="00C6588A"/>
    <w:rsid w:val="00C658B4"/>
    <w:rsid w:val="00C66108"/>
    <w:rsid w:val="00C66F36"/>
    <w:rsid w:val="00C76EBF"/>
    <w:rsid w:val="00C82793"/>
    <w:rsid w:val="00C85969"/>
    <w:rsid w:val="00C935E9"/>
    <w:rsid w:val="00CA4B1A"/>
    <w:rsid w:val="00CB00E3"/>
    <w:rsid w:val="00CB1CD1"/>
    <w:rsid w:val="00CB1E46"/>
    <w:rsid w:val="00CB4370"/>
    <w:rsid w:val="00CB4A08"/>
    <w:rsid w:val="00CB514D"/>
    <w:rsid w:val="00CB67F6"/>
    <w:rsid w:val="00CC0222"/>
    <w:rsid w:val="00CC055F"/>
    <w:rsid w:val="00CC0595"/>
    <w:rsid w:val="00CC18F5"/>
    <w:rsid w:val="00CC56DC"/>
    <w:rsid w:val="00CC6DD2"/>
    <w:rsid w:val="00CC7698"/>
    <w:rsid w:val="00CD03AF"/>
    <w:rsid w:val="00CD34B7"/>
    <w:rsid w:val="00CE0DAC"/>
    <w:rsid w:val="00CE1C16"/>
    <w:rsid w:val="00CE3082"/>
    <w:rsid w:val="00CE3468"/>
    <w:rsid w:val="00CE605D"/>
    <w:rsid w:val="00CF0B3E"/>
    <w:rsid w:val="00CF391D"/>
    <w:rsid w:val="00CF40DF"/>
    <w:rsid w:val="00CF4420"/>
    <w:rsid w:val="00CF58B1"/>
    <w:rsid w:val="00D02F5D"/>
    <w:rsid w:val="00D035B1"/>
    <w:rsid w:val="00D041ED"/>
    <w:rsid w:val="00D06991"/>
    <w:rsid w:val="00D07459"/>
    <w:rsid w:val="00D142DA"/>
    <w:rsid w:val="00D159BC"/>
    <w:rsid w:val="00D15E6A"/>
    <w:rsid w:val="00D16066"/>
    <w:rsid w:val="00D1653E"/>
    <w:rsid w:val="00D25F7B"/>
    <w:rsid w:val="00D261D8"/>
    <w:rsid w:val="00D32692"/>
    <w:rsid w:val="00D36978"/>
    <w:rsid w:val="00D37E20"/>
    <w:rsid w:val="00D40138"/>
    <w:rsid w:val="00D40EB4"/>
    <w:rsid w:val="00D449AC"/>
    <w:rsid w:val="00D4600C"/>
    <w:rsid w:val="00D461C4"/>
    <w:rsid w:val="00D46DE3"/>
    <w:rsid w:val="00D507FC"/>
    <w:rsid w:val="00D55064"/>
    <w:rsid w:val="00D55F24"/>
    <w:rsid w:val="00D57349"/>
    <w:rsid w:val="00D617FE"/>
    <w:rsid w:val="00D61E7A"/>
    <w:rsid w:val="00D72C3D"/>
    <w:rsid w:val="00D73869"/>
    <w:rsid w:val="00D76E76"/>
    <w:rsid w:val="00D7734C"/>
    <w:rsid w:val="00D77A6A"/>
    <w:rsid w:val="00D800C5"/>
    <w:rsid w:val="00D81135"/>
    <w:rsid w:val="00D81529"/>
    <w:rsid w:val="00D82BC0"/>
    <w:rsid w:val="00D84852"/>
    <w:rsid w:val="00D86E66"/>
    <w:rsid w:val="00D87521"/>
    <w:rsid w:val="00D915BB"/>
    <w:rsid w:val="00D9199A"/>
    <w:rsid w:val="00D92C1E"/>
    <w:rsid w:val="00D93A14"/>
    <w:rsid w:val="00D966B6"/>
    <w:rsid w:val="00D97FA5"/>
    <w:rsid w:val="00DA33E1"/>
    <w:rsid w:val="00DA7CC2"/>
    <w:rsid w:val="00DA7F13"/>
    <w:rsid w:val="00DB0F28"/>
    <w:rsid w:val="00DB2846"/>
    <w:rsid w:val="00DB373E"/>
    <w:rsid w:val="00DB6DBC"/>
    <w:rsid w:val="00DB794E"/>
    <w:rsid w:val="00DB7EDC"/>
    <w:rsid w:val="00DC2A7A"/>
    <w:rsid w:val="00DD009A"/>
    <w:rsid w:val="00DD0DFF"/>
    <w:rsid w:val="00DD0EB1"/>
    <w:rsid w:val="00DD2F0D"/>
    <w:rsid w:val="00DD5433"/>
    <w:rsid w:val="00DD780E"/>
    <w:rsid w:val="00DD7A67"/>
    <w:rsid w:val="00DE0027"/>
    <w:rsid w:val="00DE3AB0"/>
    <w:rsid w:val="00DE411F"/>
    <w:rsid w:val="00DE455C"/>
    <w:rsid w:val="00DE48EC"/>
    <w:rsid w:val="00DE6F45"/>
    <w:rsid w:val="00DE70B2"/>
    <w:rsid w:val="00DE7DD3"/>
    <w:rsid w:val="00DF318A"/>
    <w:rsid w:val="00DF5E76"/>
    <w:rsid w:val="00DF5E7C"/>
    <w:rsid w:val="00DF5F11"/>
    <w:rsid w:val="00DF6E85"/>
    <w:rsid w:val="00DF7C99"/>
    <w:rsid w:val="00E00BF5"/>
    <w:rsid w:val="00E01416"/>
    <w:rsid w:val="00E045F0"/>
    <w:rsid w:val="00E14578"/>
    <w:rsid w:val="00E14827"/>
    <w:rsid w:val="00E171AA"/>
    <w:rsid w:val="00E17871"/>
    <w:rsid w:val="00E2032A"/>
    <w:rsid w:val="00E23D82"/>
    <w:rsid w:val="00E24F6B"/>
    <w:rsid w:val="00E2519D"/>
    <w:rsid w:val="00E274C7"/>
    <w:rsid w:val="00E30475"/>
    <w:rsid w:val="00E3144A"/>
    <w:rsid w:val="00E43412"/>
    <w:rsid w:val="00E43F84"/>
    <w:rsid w:val="00E44E1F"/>
    <w:rsid w:val="00E47749"/>
    <w:rsid w:val="00E47906"/>
    <w:rsid w:val="00E50AC8"/>
    <w:rsid w:val="00E512B3"/>
    <w:rsid w:val="00E524F6"/>
    <w:rsid w:val="00E52930"/>
    <w:rsid w:val="00E53CBB"/>
    <w:rsid w:val="00E57BF2"/>
    <w:rsid w:val="00E57C4D"/>
    <w:rsid w:val="00E62147"/>
    <w:rsid w:val="00E639FB"/>
    <w:rsid w:val="00E64D2D"/>
    <w:rsid w:val="00E654DD"/>
    <w:rsid w:val="00E67D67"/>
    <w:rsid w:val="00E7061C"/>
    <w:rsid w:val="00E71AE9"/>
    <w:rsid w:val="00E727F0"/>
    <w:rsid w:val="00E735E6"/>
    <w:rsid w:val="00E811E2"/>
    <w:rsid w:val="00E83899"/>
    <w:rsid w:val="00E874CB"/>
    <w:rsid w:val="00E9081E"/>
    <w:rsid w:val="00E908E1"/>
    <w:rsid w:val="00E917EB"/>
    <w:rsid w:val="00E92661"/>
    <w:rsid w:val="00E92D71"/>
    <w:rsid w:val="00E93CCD"/>
    <w:rsid w:val="00E940AF"/>
    <w:rsid w:val="00EA14CB"/>
    <w:rsid w:val="00EA21F8"/>
    <w:rsid w:val="00EA337D"/>
    <w:rsid w:val="00EA4DD8"/>
    <w:rsid w:val="00EA58C0"/>
    <w:rsid w:val="00EB1725"/>
    <w:rsid w:val="00EB253C"/>
    <w:rsid w:val="00EB313B"/>
    <w:rsid w:val="00EB4879"/>
    <w:rsid w:val="00EB4F41"/>
    <w:rsid w:val="00EB5013"/>
    <w:rsid w:val="00EB5FA0"/>
    <w:rsid w:val="00EC01E1"/>
    <w:rsid w:val="00EC03A1"/>
    <w:rsid w:val="00EC17FB"/>
    <w:rsid w:val="00EC219B"/>
    <w:rsid w:val="00EC2283"/>
    <w:rsid w:val="00EC5367"/>
    <w:rsid w:val="00ED24F1"/>
    <w:rsid w:val="00ED2B95"/>
    <w:rsid w:val="00ED32A3"/>
    <w:rsid w:val="00ED6CA4"/>
    <w:rsid w:val="00ED70BF"/>
    <w:rsid w:val="00EE02FD"/>
    <w:rsid w:val="00EE0AF4"/>
    <w:rsid w:val="00EE5536"/>
    <w:rsid w:val="00EE5D2B"/>
    <w:rsid w:val="00EF0C0C"/>
    <w:rsid w:val="00EF192B"/>
    <w:rsid w:val="00EF1D74"/>
    <w:rsid w:val="00EF2CCD"/>
    <w:rsid w:val="00EF6963"/>
    <w:rsid w:val="00F0029C"/>
    <w:rsid w:val="00F0704D"/>
    <w:rsid w:val="00F11616"/>
    <w:rsid w:val="00F11826"/>
    <w:rsid w:val="00F131F0"/>
    <w:rsid w:val="00F13C59"/>
    <w:rsid w:val="00F141A7"/>
    <w:rsid w:val="00F20A0E"/>
    <w:rsid w:val="00F22FC9"/>
    <w:rsid w:val="00F235ED"/>
    <w:rsid w:val="00F23AF1"/>
    <w:rsid w:val="00F24FA4"/>
    <w:rsid w:val="00F25D4B"/>
    <w:rsid w:val="00F267D1"/>
    <w:rsid w:val="00F300A2"/>
    <w:rsid w:val="00F301BF"/>
    <w:rsid w:val="00F31138"/>
    <w:rsid w:val="00F36AC3"/>
    <w:rsid w:val="00F37FCF"/>
    <w:rsid w:val="00F40269"/>
    <w:rsid w:val="00F40491"/>
    <w:rsid w:val="00F40538"/>
    <w:rsid w:val="00F4088F"/>
    <w:rsid w:val="00F4131B"/>
    <w:rsid w:val="00F4154D"/>
    <w:rsid w:val="00F54C71"/>
    <w:rsid w:val="00F55BD7"/>
    <w:rsid w:val="00F56739"/>
    <w:rsid w:val="00F56EF1"/>
    <w:rsid w:val="00F57A88"/>
    <w:rsid w:val="00F60FE1"/>
    <w:rsid w:val="00F615BA"/>
    <w:rsid w:val="00F65B57"/>
    <w:rsid w:val="00F67E60"/>
    <w:rsid w:val="00F730C3"/>
    <w:rsid w:val="00F74643"/>
    <w:rsid w:val="00F75C93"/>
    <w:rsid w:val="00F819B1"/>
    <w:rsid w:val="00F8397B"/>
    <w:rsid w:val="00F83B99"/>
    <w:rsid w:val="00F85497"/>
    <w:rsid w:val="00F85D37"/>
    <w:rsid w:val="00F86F94"/>
    <w:rsid w:val="00F87E79"/>
    <w:rsid w:val="00F90F53"/>
    <w:rsid w:val="00F945CE"/>
    <w:rsid w:val="00F9534C"/>
    <w:rsid w:val="00FA0D0B"/>
    <w:rsid w:val="00FA2F02"/>
    <w:rsid w:val="00FA3F0D"/>
    <w:rsid w:val="00FA746D"/>
    <w:rsid w:val="00FB0944"/>
    <w:rsid w:val="00FB5DFD"/>
    <w:rsid w:val="00FB6BC1"/>
    <w:rsid w:val="00FC320B"/>
    <w:rsid w:val="00FC4416"/>
    <w:rsid w:val="00FC497C"/>
    <w:rsid w:val="00FC5190"/>
    <w:rsid w:val="00FD1BDD"/>
    <w:rsid w:val="00FD2299"/>
    <w:rsid w:val="00FD36FD"/>
    <w:rsid w:val="00FE179D"/>
    <w:rsid w:val="00FE504E"/>
    <w:rsid w:val="00FE507D"/>
    <w:rsid w:val="00FE5DE6"/>
    <w:rsid w:val="00FE604B"/>
    <w:rsid w:val="00FE7673"/>
    <w:rsid w:val="00FF2F87"/>
    <w:rsid w:val="00FF65A9"/>
    <w:rsid w:val="00FF7273"/>
    <w:rsid w:val="00FF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45187B0"/>
  <w15:chartTrackingRefBased/>
  <w15:docId w15:val="{5F3243D6-6191-4A2D-A3A7-B3724B25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229"/>
    <w:pPr>
      <w:suppressAutoHyphens/>
    </w:pPr>
    <w:rPr>
      <w:lang w:eastAsia="ar-SA"/>
    </w:rPr>
  </w:style>
  <w:style w:type="paragraph" w:styleId="1">
    <w:name w:val="heading 1"/>
    <w:basedOn w:val="a"/>
    <w:next w:val="a"/>
    <w:qFormat/>
    <w:pPr>
      <w:keepNext/>
      <w:tabs>
        <w:tab w:val="num" w:pos="1800"/>
      </w:tabs>
      <w:outlineLvl w:val="0"/>
    </w:pPr>
    <w:rPr>
      <w:rFonts w:ascii="Arial" w:hAnsi="Arial"/>
      <w:i/>
      <w:sz w:val="18"/>
    </w:rPr>
  </w:style>
  <w:style w:type="paragraph" w:styleId="2">
    <w:name w:val="heading 2"/>
    <w:basedOn w:val="a"/>
    <w:next w:val="a"/>
    <w:qFormat/>
    <w:pPr>
      <w:keepNext/>
      <w:tabs>
        <w:tab w:val="num" w:pos="1440"/>
      </w:tabs>
      <w:jc w:val="center"/>
      <w:outlineLvl w:val="1"/>
    </w:pPr>
    <w:rPr>
      <w:rFonts w:ascii="Arial" w:hAnsi="Arial" w:cs="Arial"/>
      <w:sz w:val="32"/>
    </w:rPr>
  </w:style>
  <w:style w:type="paragraph" w:styleId="3">
    <w:name w:val="heading 3"/>
    <w:basedOn w:val="a"/>
    <w:next w:val="a"/>
    <w:qFormat/>
    <w:pPr>
      <w:keepNext/>
      <w:tabs>
        <w:tab w:val="num" w:pos="720"/>
      </w:tabs>
      <w:ind w:left="720" w:hanging="432"/>
      <w:jc w:val="center"/>
      <w:outlineLvl w:val="2"/>
    </w:pPr>
    <w:rPr>
      <w:rFonts w:ascii="Arial" w:hAnsi="Arial"/>
      <w:i/>
      <w:sz w:val="28"/>
    </w:rPr>
  </w:style>
  <w:style w:type="paragraph" w:styleId="4">
    <w:name w:val="heading 4"/>
    <w:basedOn w:val="a"/>
    <w:next w:val="a"/>
    <w:qFormat/>
    <w:pPr>
      <w:keepNext/>
      <w:tabs>
        <w:tab w:val="num" w:pos="864"/>
      </w:tabs>
      <w:ind w:left="864" w:hanging="144"/>
      <w:outlineLvl w:val="3"/>
    </w:pPr>
    <w:rPr>
      <w:rFonts w:ascii="Arial" w:hAnsi="Arial" w:cs="Arial"/>
      <w:i/>
      <w:iCs/>
      <w:sz w:val="32"/>
    </w:rPr>
  </w:style>
  <w:style w:type="paragraph" w:styleId="5">
    <w:name w:val="heading 5"/>
    <w:basedOn w:val="a"/>
    <w:next w:val="a"/>
    <w:qFormat/>
    <w:pPr>
      <w:keepNext/>
      <w:tabs>
        <w:tab w:val="num" w:pos="1008"/>
      </w:tabs>
      <w:ind w:left="1008" w:hanging="432"/>
      <w:outlineLvl w:val="4"/>
    </w:pPr>
    <w:rPr>
      <w:rFonts w:ascii="Arial" w:hAnsi="Arial" w:cs="Arial"/>
      <w:i/>
      <w:iCs/>
      <w:sz w:val="32"/>
    </w:rPr>
  </w:style>
  <w:style w:type="paragraph" w:styleId="6">
    <w:name w:val="heading 6"/>
    <w:basedOn w:val="a"/>
    <w:next w:val="a"/>
    <w:qFormat/>
    <w:pPr>
      <w:keepNext/>
      <w:tabs>
        <w:tab w:val="num" w:pos="1152"/>
      </w:tabs>
      <w:ind w:left="1152" w:hanging="432"/>
      <w:outlineLvl w:val="5"/>
    </w:pPr>
    <w:rPr>
      <w:rFonts w:ascii="Arial" w:hAnsi="Arial" w:cs="Arial"/>
      <w:i/>
      <w:iCs/>
      <w:color w:val="000000"/>
      <w:sz w:val="32"/>
    </w:rPr>
  </w:style>
  <w:style w:type="paragraph" w:styleId="7">
    <w:name w:val="heading 7"/>
    <w:basedOn w:val="a"/>
    <w:next w:val="a"/>
    <w:qFormat/>
    <w:pPr>
      <w:keepNext/>
      <w:tabs>
        <w:tab w:val="num" w:pos="1296"/>
      </w:tabs>
      <w:ind w:left="1296" w:hanging="288"/>
      <w:outlineLvl w:val="6"/>
    </w:pPr>
    <w:rPr>
      <w:rFonts w:ascii="Arial" w:hAnsi="Arial" w:cs="Arial"/>
      <w:i/>
      <w:iCs/>
      <w:color w:val="000000"/>
      <w:sz w:val="40"/>
    </w:rPr>
  </w:style>
  <w:style w:type="paragraph" w:styleId="8">
    <w:name w:val="heading 8"/>
    <w:basedOn w:val="a"/>
    <w:next w:val="a"/>
    <w:qFormat/>
    <w:pPr>
      <w:keepNext/>
      <w:tabs>
        <w:tab w:val="num" w:pos="1440"/>
      </w:tabs>
      <w:ind w:left="1440" w:hanging="432"/>
      <w:outlineLvl w:val="7"/>
    </w:pPr>
    <w:rPr>
      <w:sz w:val="40"/>
    </w:rPr>
  </w:style>
  <w:style w:type="paragraph" w:styleId="9">
    <w:name w:val="heading 9"/>
    <w:basedOn w:val="a"/>
    <w:next w:val="a"/>
    <w:qFormat/>
    <w:pPr>
      <w:keepNext/>
      <w:tabs>
        <w:tab w:val="num" w:pos="1584"/>
      </w:tabs>
      <w:ind w:left="1584" w:hanging="144"/>
      <w:outlineLvl w:val="8"/>
    </w:pPr>
    <w:rPr>
      <w:rFonts w:ascii="Arial" w:hAnsi="Arial" w:cs="Arial"/>
      <w:b/>
      <w:bCs/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Times New Roman" w:eastAsia="Times New Roman" w:hAnsi="Times New Roman" w:cs="Times New Roman"/>
      <w:b w:val="0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b w:val="0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10">
    <w:name w:val="Основной шрифт абзаца1"/>
  </w:style>
  <w:style w:type="character" w:styleId="a3">
    <w:name w:val="page number"/>
    <w:basedOn w:val="10"/>
  </w:style>
  <w:style w:type="character" w:styleId="a4">
    <w:name w:val="Strong"/>
    <w:uiPriority w:val="22"/>
    <w:qFormat/>
    <w:rPr>
      <w:b/>
      <w:bCs/>
    </w:rPr>
  </w:style>
  <w:style w:type="character" w:styleId="a5">
    <w:name w:val="Hyperlink"/>
    <w:rPr>
      <w:color w:val="0000FF"/>
      <w:u w:val="single"/>
    </w:rPr>
  </w:style>
  <w:style w:type="character" w:customStyle="1" w:styleId="a6">
    <w:name w:val="Символ нумерации"/>
    <w:rPr>
      <w:sz w:val="28"/>
      <w:szCs w:val="28"/>
    </w:rPr>
  </w:style>
  <w:style w:type="character" w:customStyle="1" w:styleId="a7">
    <w:name w:val="Маркеры списка"/>
    <w:rPr>
      <w:rFonts w:ascii="OpenSymbol" w:eastAsia="OpenSymbol" w:hAnsi="OpenSymbol" w:cs="OpenSymbol"/>
    </w:rPr>
  </w:style>
  <w:style w:type="paragraph" w:styleId="a8">
    <w:name w:val="Title"/>
    <w:basedOn w:val="a"/>
    <w:next w:val="a9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a9">
    <w:name w:val="Body Text"/>
    <w:basedOn w:val="a"/>
    <w:link w:val="aa"/>
    <w:pPr>
      <w:ind w:right="-36"/>
      <w:jc w:val="center"/>
    </w:pPr>
    <w:rPr>
      <w:sz w:val="32"/>
      <w:lang w:val="x-none"/>
    </w:rPr>
  </w:style>
  <w:style w:type="paragraph" w:styleId="ab">
    <w:name w:val="List"/>
    <w:basedOn w:val="a9"/>
    <w:rPr>
      <w:rFonts w:cs="Mangal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Mangal"/>
    </w:rPr>
  </w:style>
  <w:style w:type="paragraph" w:styleId="ac">
    <w:name w:val="header"/>
    <w:basedOn w:val="a"/>
  </w:style>
  <w:style w:type="paragraph" w:styleId="ad">
    <w:name w:val="Body Text Indent"/>
    <w:basedOn w:val="a"/>
    <w:pPr>
      <w:ind w:firstLine="1080"/>
      <w:jc w:val="both"/>
    </w:pPr>
    <w:rPr>
      <w:sz w:val="28"/>
    </w:rPr>
  </w:style>
  <w:style w:type="paragraph" w:styleId="ae">
    <w:name w:val="footer"/>
    <w:basedOn w:val="a"/>
  </w:style>
  <w:style w:type="paragraph" w:customStyle="1" w:styleId="21">
    <w:name w:val="Основной текст с отступом 21"/>
    <w:basedOn w:val="a"/>
    <w:pPr>
      <w:ind w:firstLine="1080"/>
      <w:jc w:val="both"/>
    </w:pPr>
    <w:rPr>
      <w:sz w:val="32"/>
    </w:rPr>
  </w:style>
  <w:style w:type="paragraph" w:customStyle="1" w:styleId="31">
    <w:name w:val="Основной текст с отступом 31"/>
    <w:basedOn w:val="a"/>
    <w:pPr>
      <w:ind w:left="1620" w:hanging="540"/>
      <w:jc w:val="both"/>
    </w:pPr>
    <w:rPr>
      <w:sz w:val="32"/>
    </w:rPr>
  </w:style>
  <w:style w:type="paragraph" w:styleId="30">
    <w:name w:val="toc 3"/>
    <w:basedOn w:val="a"/>
    <w:next w:val="a"/>
    <w:pPr>
      <w:ind w:left="480" w:firstLine="851"/>
    </w:pPr>
    <w:rPr>
      <w:i/>
    </w:rPr>
  </w:style>
  <w:style w:type="paragraph" w:customStyle="1" w:styleId="210">
    <w:name w:val="Основной текст 21"/>
    <w:basedOn w:val="a"/>
    <w:pPr>
      <w:jc w:val="both"/>
    </w:pPr>
  </w:style>
  <w:style w:type="paragraph" w:customStyle="1" w:styleId="310">
    <w:name w:val="Основной текст 31"/>
    <w:basedOn w:val="a"/>
    <w:pPr>
      <w:spacing w:line="360" w:lineRule="auto"/>
    </w:pPr>
    <w:rPr>
      <w:i/>
      <w:sz w:val="28"/>
      <w:szCs w:val="28"/>
    </w:rPr>
  </w:style>
  <w:style w:type="paragraph" w:styleId="13">
    <w:name w:val="toc 1"/>
    <w:basedOn w:val="a"/>
    <w:next w:val="a"/>
    <w:pPr>
      <w:spacing w:line="360" w:lineRule="auto"/>
      <w:jc w:val="center"/>
    </w:pPr>
    <w:rPr>
      <w:sz w:val="32"/>
    </w:rPr>
  </w:style>
  <w:style w:type="paragraph" w:customStyle="1" w:styleId="14">
    <w:name w:val="Цитата1"/>
    <w:basedOn w:val="a"/>
    <w:pPr>
      <w:spacing w:line="360" w:lineRule="auto"/>
      <w:ind w:left="567" w:right="567" w:firstLine="1418"/>
      <w:jc w:val="both"/>
    </w:pPr>
    <w:rPr>
      <w:rFonts w:ascii="Arial" w:hAnsi="Arial"/>
      <w:i/>
      <w:spacing w:val="10"/>
      <w:sz w:val="28"/>
    </w:rPr>
  </w:style>
  <w:style w:type="paragraph" w:customStyle="1" w:styleId="af">
    <w:name w:val="Название"/>
    <w:basedOn w:val="a"/>
    <w:next w:val="af0"/>
    <w:qFormat/>
    <w:pPr>
      <w:jc w:val="center"/>
    </w:pPr>
    <w:rPr>
      <w:rFonts w:ascii="Arial" w:hAnsi="Arial"/>
      <w:b/>
      <w:i/>
      <w:sz w:val="40"/>
    </w:rPr>
  </w:style>
  <w:style w:type="paragraph" w:styleId="af0">
    <w:name w:val="Subtitle"/>
    <w:basedOn w:val="a"/>
    <w:next w:val="a9"/>
    <w:qFormat/>
    <w:pPr>
      <w:spacing w:line="480" w:lineRule="auto"/>
      <w:jc w:val="both"/>
    </w:pPr>
    <w:rPr>
      <w:b/>
      <w:i/>
      <w:sz w:val="32"/>
    </w:rPr>
  </w:style>
  <w:style w:type="paragraph" w:customStyle="1" w:styleId="arial12pt125">
    <w:name w:val="arial12pt125"/>
    <w:basedOn w:val="a"/>
    <w:pPr>
      <w:spacing w:before="280" w:after="280"/>
    </w:pPr>
    <w:rPr>
      <w:sz w:val="24"/>
      <w:szCs w:val="24"/>
    </w:rPr>
  </w:style>
  <w:style w:type="paragraph" w:customStyle="1" w:styleId="arial12pt127">
    <w:name w:val="arial12pt127"/>
    <w:basedOn w:val="a"/>
    <w:pPr>
      <w:spacing w:before="280" w:after="280"/>
    </w:pPr>
    <w:rPr>
      <w:sz w:val="24"/>
      <w:szCs w:val="24"/>
    </w:rPr>
  </w:style>
  <w:style w:type="paragraph" w:customStyle="1" w:styleId="af1">
    <w:name w:val="Обычный (веб)"/>
    <w:basedOn w:val="a"/>
    <w:uiPriority w:val="99"/>
    <w:pPr>
      <w:spacing w:before="100" w:after="100"/>
    </w:pPr>
    <w:rPr>
      <w:sz w:val="24"/>
    </w:rPr>
  </w:style>
  <w:style w:type="paragraph" w:styleId="af2">
    <w:name w:val="Balloon Text"/>
    <w:basedOn w:val="a"/>
    <w:rPr>
      <w:rFonts w:ascii="Tahoma" w:hAnsi="Tahoma" w:cs="Tahoma"/>
      <w:sz w:val="16"/>
      <w:szCs w:val="16"/>
    </w:rPr>
  </w:style>
  <w:style w:type="paragraph" w:styleId="af3">
    <w:name w:val="List Paragraph"/>
    <w:basedOn w:val="a"/>
    <w:uiPriority w:val="34"/>
    <w:qFormat/>
    <w:pPr>
      <w:ind w:left="720"/>
    </w:pPr>
  </w:style>
  <w:style w:type="paragraph" w:customStyle="1" w:styleId="af4">
    <w:name w:val="Содержимое таблицы"/>
    <w:basedOn w:val="a"/>
    <w:pPr>
      <w:suppressLineNumbers/>
    </w:pPr>
  </w:style>
  <w:style w:type="paragraph" w:customStyle="1" w:styleId="af5">
    <w:name w:val="Заголовок таблицы"/>
    <w:basedOn w:val="af4"/>
    <w:pPr>
      <w:jc w:val="center"/>
    </w:pPr>
    <w:rPr>
      <w:b/>
      <w:bCs/>
    </w:rPr>
  </w:style>
  <w:style w:type="paragraph" w:customStyle="1" w:styleId="af6">
    <w:name w:val="Содержимое врезки"/>
    <w:basedOn w:val="a9"/>
  </w:style>
  <w:style w:type="character" w:customStyle="1" w:styleId="mw-headline">
    <w:name w:val="mw-headline"/>
    <w:basedOn w:val="a0"/>
    <w:rsid w:val="00F40491"/>
  </w:style>
  <w:style w:type="character" w:styleId="af7">
    <w:name w:val="Emphasis"/>
    <w:uiPriority w:val="20"/>
    <w:qFormat/>
    <w:rsid w:val="00D40138"/>
    <w:rPr>
      <w:i/>
      <w:iCs/>
    </w:rPr>
  </w:style>
  <w:style w:type="table" w:styleId="af8">
    <w:name w:val="Table Grid"/>
    <w:basedOn w:val="a1"/>
    <w:rsid w:val="00BA2C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92672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4063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4063EF"/>
    <w:rPr>
      <w:rFonts w:ascii="Courier New" w:hAnsi="Courier New" w:cs="Courier New"/>
    </w:rPr>
  </w:style>
  <w:style w:type="paragraph" w:styleId="20">
    <w:name w:val="Body Text Indent 2"/>
    <w:basedOn w:val="a"/>
    <w:link w:val="22"/>
    <w:uiPriority w:val="99"/>
    <w:semiHidden/>
    <w:unhideWhenUsed/>
    <w:rsid w:val="00063242"/>
    <w:pPr>
      <w:spacing w:after="120" w:line="480" w:lineRule="auto"/>
      <w:ind w:left="283"/>
    </w:pPr>
    <w:rPr>
      <w:lang w:val="x-none"/>
    </w:rPr>
  </w:style>
  <w:style w:type="character" w:customStyle="1" w:styleId="22">
    <w:name w:val="Основной текст с отступом 2 Знак"/>
    <w:link w:val="20"/>
    <w:uiPriority w:val="99"/>
    <w:semiHidden/>
    <w:rsid w:val="00063242"/>
    <w:rPr>
      <w:lang w:eastAsia="ar-SA"/>
    </w:rPr>
  </w:style>
  <w:style w:type="paragraph" w:customStyle="1" w:styleId="15">
    <w:name w:val="Текст1"/>
    <w:basedOn w:val="a"/>
    <w:rsid w:val="008A3C97"/>
    <w:pPr>
      <w:widowControl w:val="0"/>
      <w:suppressAutoHyphens w:val="0"/>
      <w:ind w:firstLine="426"/>
      <w:jc w:val="both"/>
    </w:pPr>
    <w:rPr>
      <w:rFonts w:ascii="TimesET" w:hAnsi="TimesET"/>
      <w:lang w:eastAsia="ru-RU"/>
    </w:rPr>
  </w:style>
  <w:style w:type="character" w:customStyle="1" w:styleId="aa">
    <w:name w:val="Основной текст Знак"/>
    <w:link w:val="a9"/>
    <w:rsid w:val="007C500A"/>
    <w:rPr>
      <w:sz w:val="32"/>
      <w:lang w:eastAsia="ar-SA"/>
    </w:rPr>
  </w:style>
  <w:style w:type="character" w:customStyle="1" w:styleId="ipa">
    <w:name w:val="ipa"/>
    <w:basedOn w:val="a0"/>
    <w:rsid w:val="004F6B3E"/>
  </w:style>
  <w:style w:type="paragraph" w:customStyle="1" w:styleId="content">
    <w:name w:val="content"/>
    <w:basedOn w:val="a"/>
    <w:rsid w:val="00A94AB9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rtejustify">
    <w:name w:val="rtejustify"/>
    <w:basedOn w:val="a"/>
    <w:rsid w:val="00E57C4D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paragraph" w:styleId="af9">
    <w:name w:val="List Bullet"/>
    <w:basedOn w:val="a"/>
    <w:autoRedefine/>
    <w:rsid w:val="00EE02FD"/>
    <w:pPr>
      <w:tabs>
        <w:tab w:val="left" w:pos="102"/>
        <w:tab w:val="left" w:pos="851"/>
        <w:tab w:val="left" w:pos="1378"/>
        <w:tab w:val="left" w:pos="1418"/>
      </w:tabs>
      <w:suppressAutoHyphens w:val="0"/>
      <w:ind w:firstLine="567"/>
      <w:contextualSpacing/>
      <w:jc w:val="both"/>
    </w:pPr>
    <w:rPr>
      <w:color w:val="000000"/>
      <w:sz w:val="28"/>
      <w:szCs w:val="28"/>
      <w:lang w:eastAsia="ru-RU"/>
    </w:rPr>
  </w:style>
  <w:style w:type="character" w:styleId="afa">
    <w:name w:val="Unresolved Mention"/>
    <w:basedOn w:val="a0"/>
    <w:uiPriority w:val="99"/>
    <w:semiHidden/>
    <w:unhideWhenUsed/>
    <w:rsid w:val="008807C8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A5224C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0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1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57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699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275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663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0998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jp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e-book-76xn.onrender.com/" TargetMode="External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69826F-5A4F-4901-A2F6-0ABCEEC89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47</Pages>
  <Words>10295</Words>
  <Characters>58683</Characters>
  <Application>Microsoft Office Word</Application>
  <DocSecurity>0</DocSecurity>
  <Lines>489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RSEU</Company>
  <LinksUpToDate>false</LinksUpToDate>
  <CharactersWithSpaces>68841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МЫ</dc:creator>
  <cp:keywords/>
  <cp:lastModifiedBy>Mr. Hrust</cp:lastModifiedBy>
  <cp:revision>91</cp:revision>
  <cp:lastPrinted>2007-08-28T03:31:00Z</cp:lastPrinted>
  <dcterms:created xsi:type="dcterms:W3CDTF">2026-04-21T13:54:00Z</dcterms:created>
  <dcterms:modified xsi:type="dcterms:W3CDTF">2026-04-24T06:33:00Z</dcterms:modified>
</cp:coreProperties>
</file>