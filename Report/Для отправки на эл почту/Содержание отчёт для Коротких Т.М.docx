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CE7391" w14:textId="77777777" w:rsidR="001E0E59" w:rsidRPr="004E642A" w:rsidRDefault="003B3ED5" w:rsidP="00EB253C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Введение</w:t>
      </w:r>
    </w:p>
    <w:p w14:paraId="1F380A3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EC0C2B7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D37F51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ходе учебной практики был разработан веб-проект «E-Book», предназначенный для чтения, хранения и управления электронной библиотекой пользователя.</w:t>
      </w:r>
    </w:p>
    <w:p w14:paraId="66C2FFAC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Актуальность разработки обусловлена необходимостью удобного доступа к книгам, возможности их систематизации, а также отслеживания прогресса чтения. Разрабатываемое приложение позволяет пользователю формировать личную библиотеку, выполнять поиск и фильтрацию книг, а также взаимодействовать с контентом через заметки, оценки и статусы.</w:t>
      </w:r>
    </w:p>
    <w:p w14:paraId="61D754D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Целью практической работы является освоение навыков проектирования, разработки и тестирования программного продукта, а также применение инструментов визуализации структуры системы.</w:t>
      </w:r>
    </w:p>
    <w:p w14:paraId="5561802A" w14:textId="77777777" w:rsidR="004E642A" w:rsidRPr="004E642A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рамках выполнения работы были решены следующие задачи:</w:t>
      </w:r>
    </w:p>
    <w:p w14:paraId="7CFE59B0" w14:textId="60342B54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выполнено проектирование программного продукта с использованием диаграмм</w:t>
      </w:r>
      <w:r w:rsidR="00EB253C" w:rsidRPr="00EB253C">
        <w:rPr>
          <w:sz w:val="28"/>
          <w:szCs w:val="28"/>
        </w:rPr>
        <w:t>;</w:t>
      </w:r>
    </w:p>
    <w:p w14:paraId="4324EF82" w14:textId="7C193F09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разработан пользовательский интерфейс и логика приложения</w:t>
      </w:r>
      <w:r w:rsidR="00595398">
        <w:rPr>
          <w:sz w:val="28"/>
          <w:szCs w:val="28"/>
        </w:rPr>
        <w:t>;</w:t>
      </w:r>
    </w:p>
    <w:p w14:paraId="53E6A36C" w14:textId="68E6DF81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спроектирована база данных</w:t>
      </w:r>
      <w:r w:rsidR="00595398">
        <w:rPr>
          <w:sz w:val="28"/>
          <w:szCs w:val="28"/>
        </w:rPr>
        <w:t>;</w:t>
      </w:r>
    </w:p>
    <w:p w14:paraId="15F5518A" w14:textId="3CFA499D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реализован основной функционал системы</w:t>
      </w:r>
      <w:r w:rsidR="00595398">
        <w:rPr>
          <w:sz w:val="28"/>
          <w:szCs w:val="28"/>
        </w:rPr>
        <w:t>;</w:t>
      </w:r>
    </w:p>
    <w:p w14:paraId="1CDF3A90" w14:textId="2CAE7CE6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проведено тестирование программного продукта</w:t>
      </w:r>
      <w:r w:rsidR="00595398">
        <w:rPr>
          <w:sz w:val="28"/>
          <w:szCs w:val="28"/>
        </w:rPr>
        <w:t>.</w:t>
      </w:r>
    </w:p>
    <w:p w14:paraId="546617D9" w14:textId="77777777" w:rsidR="00252EB6" w:rsidRPr="004E642A" w:rsidRDefault="00252EB6" w:rsidP="004E642A">
      <w:pPr>
        <w:suppressAutoHyphens w:val="0"/>
        <w:ind w:firstLine="851"/>
        <w:jc w:val="both"/>
        <w:rPr>
          <w:sz w:val="28"/>
          <w:szCs w:val="28"/>
        </w:rPr>
      </w:pPr>
      <w:r w:rsidRPr="004E642A">
        <w:rPr>
          <w:sz w:val="28"/>
          <w:szCs w:val="28"/>
        </w:rPr>
        <w:br w:type="page"/>
      </w:r>
    </w:p>
    <w:p w14:paraId="2DFA08D7" w14:textId="78800878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 Проектирование программного продукта</w:t>
      </w:r>
    </w:p>
    <w:p w14:paraId="56FD4A1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C31F68D" w14:textId="3E94368B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В рамках разработки веб-приложения «E-Book» был выполнен этап проектирования, включающий определение структуры системы, функциональных возможностей, пользовательских сценариев, а также визуального представления интерфейса и проектирование базы данных.</w:t>
      </w:r>
    </w:p>
    <w:p w14:paraId="53CC7875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данном этапе были использованы различные методы моделирования, позволяющие наглядно представить архитектуру системы и взаимодействие её компонентов. Были разработаны диаграмма Ганта, диаграмма связей, диаграмма сценариев использования, а также выполнено прототипирование интерфейса и проектирование базы данных.</w:t>
      </w:r>
    </w:p>
    <w:p w14:paraId="6635F672" w14:textId="4E1014CB" w:rsidR="00644182" w:rsidRPr="00644182" w:rsidRDefault="00644182" w:rsidP="004E642A">
      <w:pPr>
        <w:ind w:firstLine="851"/>
        <w:jc w:val="both"/>
        <w:rPr>
          <w:sz w:val="28"/>
          <w:szCs w:val="28"/>
        </w:rPr>
      </w:pPr>
    </w:p>
    <w:p w14:paraId="3F3C5A5E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1.1 Диаграмма Ганта</w:t>
      </w:r>
    </w:p>
    <w:p w14:paraId="7CB3833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662F181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96391A8" w14:textId="5286E8B1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планирования этапов разработки была составлена диаграмма Ганта</w:t>
      </w:r>
      <w:r w:rsidR="00181107" w:rsidRPr="004E642A">
        <w:rPr>
          <w:sz w:val="28"/>
          <w:szCs w:val="28"/>
        </w:rPr>
        <w:t xml:space="preserve"> (рис.1) </w:t>
      </w:r>
      <w:r w:rsidRPr="00644182">
        <w:rPr>
          <w:sz w:val="28"/>
          <w:szCs w:val="28"/>
        </w:rPr>
        <w:t>, отражающая последовательность выполнения задач и сроки их реализации.</w:t>
      </w:r>
    </w:p>
    <w:p w14:paraId="4BD794C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включает основные этапы разработки: проектирование, разработку интерфейса, реализацию серверной части, создание базы данных, тестирование и финальную доработку проекта. Использование диаграммы Ганта позволило структурировать процесс разработки и контролировать выполнение задач в установленные сроки.</w:t>
      </w:r>
    </w:p>
    <w:p w14:paraId="39C0CB74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54C9AB56" w14:textId="6E804FFA" w:rsidR="00181107" w:rsidRPr="00644182" w:rsidRDefault="00181107" w:rsidP="004E642A">
      <w:pPr>
        <w:jc w:val="center"/>
        <w:rPr>
          <w:sz w:val="28"/>
          <w:szCs w:val="28"/>
        </w:rPr>
      </w:pPr>
      <w:r w:rsidRPr="004E642A">
        <w:rPr>
          <w:noProof/>
          <w:sz w:val="28"/>
          <w:szCs w:val="28"/>
        </w:rPr>
        <w:drawing>
          <wp:inline distT="0" distB="0" distL="0" distR="0" wp14:anchorId="4B890C33" wp14:editId="371BDBFF">
            <wp:extent cx="5150339" cy="3409333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34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ED6" w14:textId="77777777" w:rsidR="004E642A" w:rsidRPr="00CF40DF" w:rsidRDefault="004E642A" w:rsidP="004E642A">
      <w:pPr>
        <w:jc w:val="center"/>
        <w:rPr>
          <w:sz w:val="28"/>
          <w:szCs w:val="28"/>
        </w:rPr>
      </w:pPr>
    </w:p>
    <w:p w14:paraId="776F10E7" w14:textId="62D1E1C5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1 – Диаграмма Ганта проекта</w:t>
      </w:r>
    </w:p>
    <w:p w14:paraId="3200F2CF" w14:textId="0E308BC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1.2 Диаграмма связей</w:t>
      </w:r>
    </w:p>
    <w:p w14:paraId="430EBED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1CDA02D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96FBEB2" w14:textId="0EDDE48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определения структуры приложения и взаимосвязей между его основными компонентами была разработана диаграмма связей</w:t>
      </w:r>
      <w:r w:rsidR="00181107" w:rsidRPr="004E642A">
        <w:rPr>
          <w:sz w:val="28"/>
          <w:szCs w:val="28"/>
        </w:rPr>
        <w:t xml:space="preserve"> (рис. 2)</w:t>
      </w:r>
      <w:r w:rsidRPr="00644182">
        <w:rPr>
          <w:sz w:val="28"/>
          <w:szCs w:val="28"/>
        </w:rPr>
        <w:t>.</w:t>
      </w:r>
    </w:p>
    <w:p w14:paraId="7EF3A82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отражает ключевые разделы системы, такие как пользователь, библиотека, книги, фильтрация, отчеты и уведомления, а также связи между ними. Это позволило наглядно представить архитектуру приложения и упростить процесс разработки.</w:t>
      </w:r>
    </w:p>
    <w:p w14:paraId="3D985CAE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22F4CE3E" w14:textId="47BF74DF" w:rsidR="00B37D29" w:rsidRPr="00B37D29" w:rsidRDefault="00B37D29" w:rsidP="00B37D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F376CA" wp14:editId="0DFD5C77">
            <wp:extent cx="5939790" cy="43072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DBE" w14:textId="77777777" w:rsidR="00B37D29" w:rsidRDefault="00B37D29" w:rsidP="00B37D29">
      <w:pPr>
        <w:jc w:val="center"/>
        <w:rPr>
          <w:sz w:val="28"/>
          <w:szCs w:val="28"/>
          <w:lang w:val="en-US"/>
        </w:rPr>
      </w:pPr>
    </w:p>
    <w:p w14:paraId="6486B2D0" w14:textId="16336AE0" w:rsidR="00644182" w:rsidRPr="00644182" w:rsidRDefault="00644182" w:rsidP="00B37D29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2 – Диаграмма связей системы</w:t>
      </w:r>
    </w:p>
    <w:p w14:paraId="5E93816C" w14:textId="77777777" w:rsidR="00644182" w:rsidRPr="00AD7800" w:rsidRDefault="00644182" w:rsidP="004E642A">
      <w:pPr>
        <w:jc w:val="both"/>
        <w:rPr>
          <w:sz w:val="28"/>
          <w:szCs w:val="28"/>
        </w:rPr>
      </w:pPr>
    </w:p>
    <w:p w14:paraId="3194D900" w14:textId="77777777" w:rsidR="00EB253C" w:rsidRPr="00AD7800" w:rsidRDefault="00EB253C" w:rsidP="004E642A">
      <w:pPr>
        <w:jc w:val="both"/>
        <w:rPr>
          <w:sz w:val="28"/>
          <w:szCs w:val="28"/>
        </w:rPr>
      </w:pPr>
    </w:p>
    <w:p w14:paraId="32093CD0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1.3 Диаграмма сценариев использования</w:t>
      </w:r>
    </w:p>
    <w:p w14:paraId="2D1E802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A28C84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76EC411" w14:textId="1F3611C4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описания взаимодействия пользователей с системой была построена диаграмма сценариев использования (Use Case)</w:t>
      </w:r>
      <w:r w:rsidR="00181107" w:rsidRPr="004E642A">
        <w:rPr>
          <w:sz w:val="28"/>
          <w:szCs w:val="28"/>
        </w:rPr>
        <w:t xml:space="preserve"> (рис. 3)</w:t>
      </w:r>
      <w:r w:rsidRPr="00644182">
        <w:rPr>
          <w:sz w:val="28"/>
          <w:szCs w:val="28"/>
        </w:rPr>
        <w:t>.</w:t>
      </w:r>
    </w:p>
    <w:p w14:paraId="5F64851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 xml:space="preserve">На диаграмме представлены основные акторы системы: гость и пользователь, а также доступные им действия, включая регистрацию, </w:t>
      </w:r>
      <w:r w:rsidRPr="00644182">
        <w:rPr>
          <w:sz w:val="28"/>
          <w:szCs w:val="28"/>
        </w:rPr>
        <w:lastRenderedPageBreak/>
        <w:t>авторизацию, просмотр книг, добавление книг, управление библиотекой и формирование отчетов. Данная диаграмма позволяет определить функциональные требования к системе.</w:t>
      </w:r>
    </w:p>
    <w:p w14:paraId="1E120B5B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3AFE762A" w14:textId="23F52278" w:rsidR="00CF40DF" w:rsidRDefault="00CF40DF" w:rsidP="00CF40D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382ADE" wp14:editId="6BAC6FDE">
            <wp:extent cx="4174570" cy="73075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561" cy="73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122" w14:textId="77777777" w:rsidR="00CF40DF" w:rsidRPr="00644182" w:rsidRDefault="00CF40DF" w:rsidP="00CF40DF">
      <w:pPr>
        <w:jc w:val="center"/>
        <w:rPr>
          <w:sz w:val="28"/>
          <w:szCs w:val="28"/>
        </w:rPr>
      </w:pPr>
    </w:p>
    <w:p w14:paraId="6921CD4B" w14:textId="3655991C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3 – Диаграмма сценариев использования</w:t>
      </w:r>
    </w:p>
    <w:p w14:paraId="5497F51B" w14:textId="55884DE9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1.4 Прототипирование и дизайн</w:t>
      </w:r>
    </w:p>
    <w:p w14:paraId="79C42629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C2E67DE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4A2F003" w14:textId="2B2D5EE5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этапе прототипирования был разработан пользовательский интерфейс приложения с учетом удобства использования и современного дизайна</w:t>
      </w:r>
      <w:r w:rsidR="00181107" w:rsidRPr="004E642A">
        <w:rPr>
          <w:sz w:val="28"/>
          <w:szCs w:val="28"/>
        </w:rPr>
        <w:t xml:space="preserve"> (рис. 4)</w:t>
      </w:r>
      <w:r w:rsidRPr="00644182">
        <w:rPr>
          <w:sz w:val="28"/>
          <w:szCs w:val="28"/>
        </w:rPr>
        <w:t>.</w:t>
      </w:r>
    </w:p>
    <w:p w14:paraId="59DE8FCF" w14:textId="36AF89F2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Были созданы макеты основных страниц</w:t>
      </w:r>
      <w:r w:rsidR="00181107" w:rsidRPr="004E642A">
        <w:rPr>
          <w:sz w:val="28"/>
          <w:szCs w:val="28"/>
        </w:rPr>
        <w:t xml:space="preserve"> (рис.5)</w:t>
      </w:r>
      <w:r w:rsidRPr="00644182">
        <w:rPr>
          <w:sz w:val="28"/>
          <w:szCs w:val="28"/>
        </w:rPr>
        <w:t>, включая страницы регистрации и авторизации, каталог книг и профиль пользователя. Интерфейс выполнен в спокойном стиле с использованием нейтральной цветовой гаммы. Особое внимание было уделено удобству навигации и расположению элементов на экране.</w:t>
      </w:r>
    </w:p>
    <w:p w14:paraId="4A3FE78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Прототипирование позволило заранее определить внешний вид системы и упростить дальнейшую разработку интерфейса.</w:t>
      </w:r>
    </w:p>
    <w:p w14:paraId="016107B1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9F84674" w14:textId="1761758D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0E7601E" wp14:editId="2FEE8795">
            <wp:extent cx="5939790" cy="21717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FAA" w14:textId="77777777" w:rsidR="00AD7800" w:rsidRPr="00644182" w:rsidRDefault="00AD7800" w:rsidP="00AD7800">
      <w:pPr>
        <w:jc w:val="center"/>
        <w:rPr>
          <w:sz w:val="28"/>
          <w:szCs w:val="28"/>
        </w:rPr>
      </w:pPr>
    </w:p>
    <w:p w14:paraId="10A29631" w14:textId="77777777" w:rsidR="00644182" w:rsidRPr="00644182" w:rsidRDefault="00644182" w:rsidP="00AD7800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4 – Прототип интерфейса приложения</w:t>
      </w:r>
    </w:p>
    <w:p w14:paraId="48688F58" w14:textId="7F9D4463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CD09714" w14:textId="5BCCE483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675499" wp14:editId="1A0FC296">
            <wp:extent cx="5939790" cy="263144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670" w14:textId="77777777" w:rsidR="00AD7800" w:rsidRPr="004E642A" w:rsidRDefault="00AD7800" w:rsidP="00AD7800">
      <w:pPr>
        <w:jc w:val="center"/>
        <w:rPr>
          <w:sz w:val="28"/>
          <w:szCs w:val="28"/>
        </w:rPr>
      </w:pPr>
    </w:p>
    <w:p w14:paraId="190BB8F0" w14:textId="3567AE9A" w:rsidR="00181107" w:rsidRPr="004E642A" w:rsidRDefault="00181107" w:rsidP="00AD7800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Рисунок 5 – Макет интерфейса приложения</w:t>
      </w:r>
    </w:p>
    <w:p w14:paraId="6E500FFD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1.5 Проектирование базы данных</w:t>
      </w:r>
    </w:p>
    <w:p w14:paraId="2FA3205A" w14:textId="77777777" w:rsidR="00644182" w:rsidRPr="00AD7800" w:rsidRDefault="00644182" w:rsidP="004E642A">
      <w:pPr>
        <w:ind w:firstLine="851"/>
        <w:jc w:val="both"/>
        <w:rPr>
          <w:sz w:val="28"/>
          <w:szCs w:val="28"/>
        </w:rPr>
      </w:pPr>
    </w:p>
    <w:p w14:paraId="7AD49A63" w14:textId="77777777" w:rsidR="00EB253C" w:rsidRPr="00AD7800" w:rsidRDefault="00EB253C" w:rsidP="004E642A">
      <w:pPr>
        <w:ind w:firstLine="851"/>
        <w:jc w:val="both"/>
        <w:rPr>
          <w:sz w:val="28"/>
          <w:szCs w:val="28"/>
        </w:rPr>
      </w:pPr>
    </w:p>
    <w:p w14:paraId="108241C4" w14:textId="3A6FA37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хранения данных приложения была спроектирована база данных, включающая основные сущности системы</w:t>
      </w:r>
      <w:r w:rsidR="00181107" w:rsidRPr="004E642A">
        <w:rPr>
          <w:sz w:val="28"/>
          <w:szCs w:val="28"/>
        </w:rPr>
        <w:t xml:space="preserve"> (рис. 6)</w:t>
      </w:r>
      <w:r w:rsidRPr="00644182">
        <w:rPr>
          <w:sz w:val="28"/>
          <w:szCs w:val="28"/>
        </w:rPr>
        <w:t>.</w:t>
      </w:r>
    </w:p>
    <w:p w14:paraId="7021C28F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Ключевыми сущностями являются пользователь, книга, жанр, библиотека пользователя, заметки и оценки. Между сущностями определены связи, обеспечивающие целостность данных и корректную работу системы.</w:t>
      </w:r>
    </w:p>
    <w:p w14:paraId="5A31D74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Проектирование базы данных позволило определить структуру хранения информации и обеспечить эффективное взаимодействие между компонентами приложения.</w:t>
      </w:r>
    </w:p>
    <w:p w14:paraId="758D1549" w14:textId="5FE1A53E" w:rsidR="00644182" w:rsidRPr="00261267" w:rsidRDefault="00644182" w:rsidP="004E642A">
      <w:pPr>
        <w:ind w:firstLine="851"/>
        <w:jc w:val="both"/>
        <w:rPr>
          <w:sz w:val="28"/>
          <w:szCs w:val="28"/>
        </w:rPr>
      </w:pPr>
    </w:p>
    <w:p w14:paraId="251539DD" w14:textId="1A5FE5C0" w:rsidR="00840F22" w:rsidRPr="00840F22" w:rsidRDefault="00840F22" w:rsidP="00840F2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7BE94" wp14:editId="77DB1921">
            <wp:extent cx="5939790" cy="379095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B03D" w14:textId="77777777" w:rsidR="00840F22" w:rsidRPr="00840F22" w:rsidRDefault="00840F22" w:rsidP="00840F22">
      <w:pPr>
        <w:jc w:val="center"/>
        <w:rPr>
          <w:sz w:val="28"/>
          <w:szCs w:val="28"/>
          <w:lang w:val="en-US"/>
        </w:rPr>
      </w:pPr>
    </w:p>
    <w:p w14:paraId="451D2F17" w14:textId="05833513" w:rsidR="00644182" w:rsidRDefault="00644182" w:rsidP="00840F22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 xml:space="preserve">Рисунок </w:t>
      </w:r>
      <w:r w:rsidR="00181107" w:rsidRPr="004E642A">
        <w:rPr>
          <w:sz w:val="28"/>
          <w:szCs w:val="28"/>
        </w:rPr>
        <w:t>6</w:t>
      </w:r>
      <w:r w:rsidRPr="00644182">
        <w:rPr>
          <w:sz w:val="28"/>
          <w:szCs w:val="28"/>
        </w:rPr>
        <w:t xml:space="preserve"> – Схема базы данных</w:t>
      </w:r>
    </w:p>
    <w:p w14:paraId="18837D6D" w14:textId="076F6E08" w:rsidR="00423689" w:rsidRDefault="00423689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C93367" w14:textId="6A7D3695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lastRenderedPageBreak/>
        <w:t>2 Разработка программного продукта</w:t>
      </w:r>
    </w:p>
    <w:p w14:paraId="177A68BD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FC5A98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рамках разработки веб-приложения «E-Book» был использован современный стек технологий, обеспечивающий удобство разработки, масштабируемость и стабильность работы системы.</w:t>
      </w:r>
    </w:p>
    <w:p w14:paraId="1D052883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Разработка включала создание серверной части, пользовательского интерфейса, а также использование инструментов для проектирования, управления задачами и контроля версий.</w:t>
      </w:r>
    </w:p>
    <w:p w14:paraId="69EFF138" w14:textId="60A3EE22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E0AF0CF" w14:textId="3E66951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2.1 Серверная часть</w:t>
      </w:r>
    </w:p>
    <w:p w14:paraId="46C1A48D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6353E419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44C51B7A" w14:textId="0DD2996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основного языка программирования был выбран Python. Данный язык отличается простотой синтаксиса, высокой читаемостью кода и широкими возможностями для разработки веб-приложений.</w:t>
      </w:r>
    </w:p>
    <w:p w14:paraId="58BBEE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реализации серверной логики использовался фреймворк Flask. Он является легковесным и гибким инструментом, позволяющим быстро разрабатывать веб-приложения без избыточной сложности. Flask предоставляет базовые механизмы маршрутизации, обработки запросов и интеграции с шаблонами.</w:t>
      </w:r>
    </w:p>
    <w:p w14:paraId="4ACA0C4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Flask:</w:t>
      </w:r>
    </w:p>
    <w:p w14:paraId="631CA431" w14:textId="4C3F1FA9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и минимализм;</w:t>
      </w:r>
    </w:p>
    <w:p w14:paraId="10B9401C" w14:textId="1E80BF7F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разработки;</w:t>
      </w:r>
    </w:p>
    <w:p w14:paraId="10662172" w14:textId="3D19B6A5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гибкость архитектуры;</w:t>
      </w:r>
    </w:p>
    <w:p w14:paraId="3CC66793" w14:textId="27D1F7BC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удобная интеграция с другими библиотеками.</w:t>
      </w:r>
    </w:p>
    <w:p w14:paraId="22805875" w14:textId="24629190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6D1BB6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0CE431E" w14:textId="4A38DA51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2.2 </w:t>
      </w:r>
      <w:r w:rsidRPr="00595398">
        <w:rPr>
          <w:sz w:val="28"/>
          <w:szCs w:val="28"/>
        </w:rPr>
        <w:t>База данных</w:t>
      </w:r>
    </w:p>
    <w:p w14:paraId="0D1A833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CDD93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73F19BBB" w14:textId="4D289AF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системы управления базами данных использовалась SQLite.</w:t>
      </w:r>
    </w:p>
    <w:p w14:paraId="0C8EF4F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Данная СУБД выбрана по следующим причинам:</w:t>
      </w:r>
    </w:p>
    <w:p w14:paraId="38C43AFB" w14:textId="26A52039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не требует отдельного сервера;</w:t>
      </w:r>
    </w:p>
    <w:p w14:paraId="344BDF24" w14:textId="2B779BEA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проста в настройке и использовании;</w:t>
      </w:r>
    </w:p>
    <w:p w14:paraId="315C97DE" w14:textId="1A3CD9AE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подходит для небольших и средних проектов;</w:t>
      </w:r>
    </w:p>
    <w:p w14:paraId="16F039DD" w14:textId="483AFE5C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обеспечивает достаточную производительность.</w:t>
      </w:r>
    </w:p>
    <w:p w14:paraId="18E8A08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SQLite позволила быстро реализовать хранение данных пользователей, книг, жанров и других сущностей системы.</w:t>
      </w:r>
    </w:p>
    <w:p w14:paraId="2F638C06" w14:textId="02ADFC33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5B290A0B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18FF9D5F" w14:textId="42F1C494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2.3 </w:t>
      </w:r>
      <w:r w:rsidR="00595398" w:rsidRPr="00595398">
        <w:rPr>
          <w:sz w:val="28"/>
          <w:szCs w:val="28"/>
        </w:rPr>
        <w:t>Клиентская часть</w:t>
      </w:r>
    </w:p>
    <w:p w14:paraId="46AC6D74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разработки пользовательского интерфейса использовались:</w:t>
      </w:r>
    </w:p>
    <w:p w14:paraId="76BC64F4" w14:textId="70E9395B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HTML5</w:t>
      </w:r>
      <w:r w:rsidR="00553793" w:rsidRPr="00505BC3">
        <w:rPr>
          <w:sz w:val="28"/>
          <w:szCs w:val="28"/>
        </w:rPr>
        <w:t>;</w:t>
      </w:r>
    </w:p>
    <w:p w14:paraId="1D1C2916" w14:textId="561EA693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CSS3</w:t>
      </w:r>
      <w:r w:rsidR="00553793" w:rsidRPr="00505BC3">
        <w:rPr>
          <w:sz w:val="28"/>
          <w:szCs w:val="28"/>
        </w:rPr>
        <w:t>;</w:t>
      </w:r>
    </w:p>
    <w:p w14:paraId="2144FB2A" w14:textId="4EFCDFB3" w:rsidR="00595398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JavaScript</w:t>
      </w:r>
      <w:r w:rsidR="00553793" w:rsidRPr="00505BC3">
        <w:rPr>
          <w:sz w:val="28"/>
          <w:szCs w:val="28"/>
        </w:rPr>
        <w:t>.</w:t>
      </w:r>
    </w:p>
    <w:p w14:paraId="6E642FD4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HTML5 применялся для создания структуры страниц.</w:t>
      </w:r>
      <w:r w:rsidRPr="00595398">
        <w:rPr>
          <w:sz w:val="28"/>
          <w:szCs w:val="28"/>
        </w:rPr>
        <w:br/>
        <w:t>CSS3 использовался для стилизации интерфейса и реализации адаптивного дизайна.</w:t>
      </w:r>
      <w:r w:rsidRPr="00595398">
        <w:rPr>
          <w:sz w:val="28"/>
          <w:szCs w:val="28"/>
        </w:rPr>
        <w:br/>
        <w:t>JavaScript обеспечивал интерактивность, обработку пользовательских действий и динамическое обновление элементов страницы.</w:t>
      </w:r>
    </w:p>
    <w:p w14:paraId="2F4BD1FA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данного подхода:</w:t>
      </w:r>
    </w:p>
    <w:p w14:paraId="27633AD7" w14:textId="7EAC40DA" w:rsidR="00553793" w:rsidRPr="00505BC3" w:rsidRDefault="00553793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</w:t>
      </w:r>
      <w:r w:rsidR="00595398" w:rsidRPr="00505BC3">
        <w:rPr>
          <w:sz w:val="28"/>
          <w:szCs w:val="28"/>
        </w:rPr>
        <w:t>россбраузерность</w:t>
      </w:r>
      <w:r w:rsidRPr="00505BC3">
        <w:rPr>
          <w:sz w:val="28"/>
          <w:szCs w:val="28"/>
        </w:rPr>
        <w:t>;</w:t>
      </w:r>
    </w:p>
    <w:p w14:paraId="1A6ABF25" w14:textId="58318445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реализации</w:t>
      </w:r>
      <w:r w:rsidR="00553793" w:rsidRPr="00505BC3">
        <w:rPr>
          <w:sz w:val="28"/>
          <w:szCs w:val="28"/>
        </w:rPr>
        <w:t>;</w:t>
      </w:r>
    </w:p>
    <w:p w14:paraId="786CDBB2" w14:textId="2991C4A4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загрузки страниц</w:t>
      </w:r>
      <w:r w:rsidR="00553793" w:rsidRPr="00505BC3">
        <w:rPr>
          <w:sz w:val="28"/>
          <w:szCs w:val="28"/>
        </w:rPr>
        <w:t>;</w:t>
      </w:r>
    </w:p>
    <w:p w14:paraId="148BD35A" w14:textId="033529D0" w:rsidR="00595398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возможность гибкой настройки интерфейса</w:t>
      </w:r>
      <w:r w:rsidR="00553793" w:rsidRPr="00505BC3">
        <w:rPr>
          <w:sz w:val="28"/>
          <w:szCs w:val="28"/>
        </w:rPr>
        <w:t>.</w:t>
      </w:r>
    </w:p>
    <w:p w14:paraId="5337D692" w14:textId="38F9E089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BAC90F3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202F85B1" w14:textId="32378A50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2.4 </w:t>
      </w:r>
      <w:r w:rsidR="00595398" w:rsidRPr="00595398">
        <w:rPr>
          <w:sz w:val="28"/>
          <w:szCs w:val="28"/>
        </w:rPr>
        <w:t>Инструменты проектирования и разработки</w:t>
      </w:r>
    </w:p>
    <w:p w14:paraId="466A1ECE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78CABBCC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5A28AB4B" w14:textId="702C912F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процессе разработки были использованы следующие инструменты:</w:t>
      </w:r>
    </w:p>
    <w:p w14:paraId="65404D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Figma — применялась для создания прототипов интерфейса и дизайна страниц. Позволяет быстро разрабатывать макеты и визуализировать внешний вид приложения.</w:t>
      </w:r>
    </w:p>
    <w:p w14:paraId="6EF6F2A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YouGile — использовалась для планирования задач и контроля выполнения проекта. Позволяет организовать командную работу и отслеживать прогресс.</w:t>
      </w:r>
    </w:p>
    <w:p w14:paraId="12C8617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PlantUML — применялась для создания UML-диаграмм, включая диаграмму сценариев использования.</w:t>
      </w:r>
    </w:p>
    <w:p w14:paraId="2C50CA7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Draw.io — использовался для построения диаграмм связей и схем базы данных.</w:t>
      </w:r>
    </w:p>
    <w:p w14:paraId="3273C05F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GitHub — применялся для хранения исходного кода, контроля версий и совместной работы над проектом.</w:t>
      </w:r>
    </w:p>
    <w:p w14:paraId="73707812" w14:textId="77777777" w:rsidR="005D1B29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данных инструментов:</w:t>
      </w:r>
    </w:p>
    <w:p w14:paraId="5F8CFB36" w14:textId="6BB786CA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упрощение процесса разработки</w:t>
      </w:r>
      <w:r w:rsidR="005D1B29" w:rsidRPr="00505BC3">
        <w:rPr>
          <w:sz w:val="28"/>
          <w:szCs w:val="28"/>
        </w:rPr>
        <w:t>;</w:t>
      </w:r>
    </w:p>
    <w:p w14:paraId="7D6E7948" w14:textId="1AE8B013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визуализация структуры проекта</w:t>
      </w:r>
      <w:r w:rsidR="005D1B29" w:rsidRPr="00505BC3">
        <w:rPr>
          <w:sz w:val="28"/>
          <w:szCs w:val="28"/>
        </w:rPr>
        <w:t>;</w:t>
      </w:r>
    </w:p>
    <w:p w14:paraId="4C94E0C0" w14:textId="54842E78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удобство командной работы</w:t>
      </w:r>
      <w:r w:rsidR="005D1B29" w:rsidRPr="00505BC3">
        <w:rPr>
          <w:sz w:val="28"/>
          <w:szCs w:val="28"/>
        </w:rPr>
        <w:t>;</w:t>
      </w:r>
    </w:p>
    <w:p w14:paraId="1DA7DC7F" w14:textId="067F1639" w:rsidR="00595398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контроль изменений в коде</w:t>
      </w:r>
      <w:r w:rsidR="005D1B29" w:rsidRPr="00505BC3">
        <w:rPr>
          <w:sz w:val="28"/>
          <w:szCs w:val="28"/>
        </w:rPr>
        <w:t>.</w:t>
      </w:r>
    </w:p>
    <w:p w14:paraId="4BC2C1C3" w14:textId="6A9D8B6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39D65B" w14:textId="77777777" w:rsidR="005D1B29" w:rsidRPr="00595398" w:rsidRDefault="005D1B29" w:rsidP="00505BC3">
      <w:pPr>
        <w:ind w:firstLine="851"/>
        <w:jc w:val="both"/>
        <w:rPr>
          <w:sz w:val="28"/>
          <w:szCs w:val="28"/>
        </w:rPr>
      </w:pPr>
    </w:p>
    <w:p w14:paraId="09903693" w14:textId="29634D43" w:rsidR="00595398" w:rsidRPr="00595398" w:rsidRDefault="00505BC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2.5 </w:t>
      </w:r>
      <w:r w:rsidR="00595398" w:rsidRPr="00595398">
        <w:rPr>
          <w:sz w:val="28"/>
          <w:szCs w:val="28"/>
        </w:rPr>
        <w:t>Дополнительные библиотеки и зависимости</w:t>
      </w:r>
    </w:p>
    <w:p w14:paraId="7C8A6BFB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проекте использовались дополнительные библиотеки, расширяющие функциональность приложения.</w:t>
      </w:r>
    </w:p>
    <w:p w14:paraId="3337AAB5" w14:textId="77777777" w:rsidR="00505BC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Ключевые зависимости:</w:t>
      </w:r>
    </w:p>
    <w:p w14:paraId="07D2F24F" w14:textId="0E3D044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Flask — основа серверной части</w:t>
      </w:r>
      <w:r w:rsidR="00505BC3" w:rsidRPr="00505BC3">
        <w:rPr>
          <w:sz w:val="28"/>
          <w:szCs w:val="28"/>
        </w:rPr>
        <w:t>;</w:t>
      </w:r>
    </w:p>
    <w:p w14:paraId="7ED6CA24" w14:textId="55D9E6B1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Flask-Mail — отправка email-уведомлений</w:t>
      </w:r>
      <w:r w:rsidR="00505BC3" w:rsidRPr="00505BC3">
        <w:rPr>
          <w:sz w:val="28"/>
          <w:szCs w:val="28"/>
        </w:rPr>
        <w:t>;</w:t>
      </w:r>
    </w:p>
    <w:p w14:paraId="195499F2" w14:textId="2373F86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Jinja2 — шаблонизация HTML</w:t>
      </w:r>
      <w:r w:rsidR="00505BC3" w:rsidRPr="00505BC3">
        <w:rPr>
          <w:sz w:val="28"/>
          <w:szCs w:val="28"/>
        </w:rPr>
        <w:t>;</w:t>
      </w:r>
    </w:p>
    <w:p w14:paraId="52D0AFAE" w14:textId="330D7B09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PyMuPDF, PyPDF2 — работа с PDF-файлами</w:t>
      </w:r>
      <w:r w:rsidR="00505BC3" w:rsidRPr="00505BC3">
        <w:rPr>
          <w:sz w:val="28"/>
          <w:szCs w:val="28"/>
        </w:rPr>
        <w:t>;</w:t>
      </w:r>
    </w:p>
    <w:p w14:paraId="0C2C40B0" w14:textId="2735C62A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python-docx — работа с документами</w:t>
      </w:r>
      <w:r w:rsidR="00505BC3" w:rsidRPr="00505BC3">
        <w:rPr>
          <w:sz w:val="28"/>
          <w:szCs w:val="28"/>
        </w:rPr>
        <w:t>;</w:t>
      </w:r>
    </w:p>
    <w:p w14:paraId="5FE64BA8" w14:textId="54FFEE15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requests — выполнение HTTP-запросов</w:t>
      </w:r>
      <w:r w:rsidR="00505BC3" w:rsidRPr="00505BC3">
        <w:rPr>
          <w:sz w:val="28"/>
          <w:szCs w:val="28"/>
        </w:rPr>
        <w:t>;</w:t>
      </w:r>
    </w:p>
    <w:p w14:paraId="655D806E" w14:textId="795D77A3" w:rsidR="00595398" w:rsidRPr="00505BC3" w:rsidRDefault="00505BC3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  <w:lang w:val="en-US"/>
        </w:rPr>
        <w:t>c</w:t>
      </w:r>
      <w:r w:rsidR="00595398" w:rsidRPr="00505BC3">
        <w:rPr>
          <w:sz w:val="28"/>
          <w:szCs w:val="28"/>
        </w:rPr>
        <w:t>loudinary — работа с медиафайлами</w:t>
      </w:r>
      <w:r w:rsidRPr="00505BC3">
        <w:rPr>
          <w:sz w:val="28"/>
          <w:szCs w:val="28"/>
        </w:rPr>
        <w:t>.</w:t>
      </w:r>
    </w:p>
    <w:p w14:paraId="4F14ECB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Использование сторонних библиотек позволило ускорить разработку и реализовать необходимый функционал без создания сложных решений с нуля.</w:t>
      </w:r>
    </w:p>
    <w:p w14:paraId="58DCDB8E" w14:textId="566D3743" w:rsidR="00FA0D0B" w:rsidRDefault="00FA0D0B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F78998" w14:textId="21DB7AAF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3 Тестирование программного продукта</w:t>
      </w:r>
    </w:p>
    <w:p w14:paraId="081E3C39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B6688BF" w14:textId="1C47C35B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рамках разработки веб-приложения «E-Book» было проведено тестирование с целью проверки корректности работы системы, выявления ошибок и обеспечения соответствия реализованного функционала требованиям технического задания.</w:t>
      </w:r>
    </w:p>
    <w:p w14:paraId="2799033F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Тестирование позволило оценить стабильность работы приложения, корректность обработки пользовательских данных и взаимодействие между компонентами системы.</w:t>
      </w:r>
    </w:p>
    <w:p w14:paraId="341E451B" w14:textId="1A838027" w:rsidR="00FA0D0B" w:rsidRPr="00FA0D0B" w:rsidRDefault="00FA0D0B" w:rsidP="00905333">
      <w:pPr>
        <w:ind w:firstLine="851"/>
        <w:jc w:val="both"/>
        <w:rPr>
          <w:sz w:val="28"/>
          <w:szCs w:val="28"/>
        </w:rPr>
      </w:pPr>
    </w:p>
    <w:p w14:paraId="084DDFA6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3.1 Описание используемых видов тестирования</w:t>
      </w:r>
    </w:p>
    <w:p w14:paraId="2169CC8B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FE8AD28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2E8997AE" w14:textId="72D8BD72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процессе разработки были применены следующие виды тестирования:</w:t>
      </w:r>
    </w:p>
    <w:p w14:paraId="6F8CC6C6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Функциональное тестирование – направлено на проверку соответствия реализованного функционала требованиям технического задания. Проверялась работа основных функций системы, таких как регистрация, авторизация, добавление и просмотр книг. </w:t>
      </w:r>
    </w:p>
    <w:p w14:paraId="06B28E99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Нефункциональное тестирование – направлено на проверку характеристик системы, не связанных напрямую с бизнес-логикой, включая производительность и удобство использования интерфейса. </w:t>
      </w:r>
    </w:p>
    <w:p w14:paraId="0B153005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Интеграционное тестирование – использовалось для проверки взаимодействия между различными модулями системы, включая клиентскую часть, серверную логику и базу данных. </w:t>
      </w:r>
    </w:p>
    <w:p w14:paraId="46DFD847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Регрессионное тестирование – направлено на проверку того, что внесённые изменения в систему не повлияли на уже реализованный функционал. </w:t>
      </w:r>
    </w:p>
    <w:p w14:paraId="1478F8EF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Ручное тестирование – осуществлялось с помощью пользовательского интерфейса приложения с применением заранее подготовленных тестовых сценариев и тестовых данных. Все тест-кейсы выполнялись без использования средств автоматизации. </w:t>
      </w:r>
    </w:p>
    <w:p w14:paraId="7FF293D4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Позитивное тестирование – направлено на проверку корректной работы системы при вводе корректных данных. </w:t>
      </w:r>
    </w:p>
    <w:p w14:paraId="181E3643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Негативное тестирование – использовалось для проверки поведения системы при вводе некорректных данных или ошибочных действиях пользователя. </w:t>
      </w:r>
    </w:p>
    <w:p w14:paraId="65D68F99" w14:textId="26304FF4" w:rsidR="00EC2283" w:rsidRPr="00C32956" w:rsidRDefault="00EC2283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644FE00F" w14:textId="77777777" w:rsidR="00394A46" w:rsidRPr="00C32956" w:rsidRDefault="00394A46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5AD0EA10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3.2 Тест-план</w:t>
      </w:r>
    </w:p>
    <w:p w14:paraId="55FD03E7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1BB03DC2" w14:textId="668BA323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Тестирование проводилось с целью проверки основных функций веб-приложения «E-Book» и выявления возможных ошибок в работе системы.</w:t>
      </w:r>
    </w:p>
    <w:p w14:paraId="533DFC10" w14:textId="7C2A542D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Объект тестирования</w:t>
      </w:r>
      <w:r w:rsidR="00EC2283" w:rsidRPr="00905333">
        <w:rPr>
          <w:sz w:val="28"/>
          <w:szCs w:val="28"/>
        </w:rPr>
        <w:t xml:space="preserve"> </w:t>
      </w:r>
      <w:r w:rsidR="00EC2283" w:rsidRPr="00FA0D0B">
        <w:rPr>
          <w:sz w:val="28"/>
          <w:szCs w:val="28"/>
        </w:rPr>
        <w:t>–</w:t>
      </w:r>
      <w:r w:rsidR="00EC2283" w:rsidRPr="00905333">
        <w:rPr>
          <w:sz w:val="28"/>
          <w:szCs w:val="28"/>
        </w:rPr>
        <w:t xml:space="preserve"> </w:t>
      </w:r>
      <w:r w:rsidRPr="00905333">
        <w:rPr>
          <w:sz w:val="28"/>
          <w:szCs w:val="28"/>
        </w:rPr>
        <w:t>веб-приложение «E-Book»</w:t>
      </w:r>
    </w:p>
    <w:p w14:paraId="1DEF02A1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Цели тестирования:</w:t>
      </w:r>
    </w:p>
    <w:p w14:paraId="1127F5D7" w14:textId="13C430ED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корректности работы функционала;</w:t>
      </w:r>
    </w:p>
    <w:p w14:paraId="209F71CB" w14:textId="1519A463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выявление ошибок и сбоев;</w:t>
      </w:r>
    </w:p>
    <w:p w14:paraId="0BFBE1AF" w14:textId="1DB71E7F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обработки пользовательских данных.</w:t>
      </w:r>
    </w:p>
    <w:p w14:paraId="491D88A4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Область тестирования:</w:t>
      </w:r>
    </w:p>
    <w:p w14:paraId="683B973D" w14:textId="5C8B385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регистрация и авторизация пользователей;</w:t>
      </w:r>
    </w:p>
    <w:p w14:paraId="2439BCD1" w14:textId="3F1D9C95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книгами (добавление, просмотр, скачивание);</w:t>
      </w:r>
    </w:p>
    <w:p w14:paraId="30CBF842" w14:textId="083046ED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библиотекой пользователя;</w:t>
      </w:r>
    </w:p>
    <w:p w14:paraId="6F0D9837" w14:textId="6D6649F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фильтрация и поиск;</w:t>
      </w:r>
    </w:p>
    <w:p w14:paraId="590DB151" w14:textId="2A606AD7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заметками и оценками.</w:t>
      </w:r>
    </w:p>
    <w:p w14:paraId="2C1D7E39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Методы тестирования:</w:t>
      </w:r>
    </w:p>
    <w:p w14:paraId="0D90F190" w14:textId="3AEB3BEA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ручное тестирование;</w:t>
      </w:r>
    </w:p>
    <w:p w14:paraId="52C3D64A" w14:textId="30515309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функциональное тестирование;</w:t>
      </w:r>
    </w:p>
    <w:p w14:paraId="7D5859D9" w14:textId="4FEF7466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позитивное и негативное тестирование.</w:t>
      </w:r>
    </w:p>
    <w:p w14:paraId="0BD999B3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Критерии успешного прохождения тестирования:</w:t>
      </w:r>
    </w:p>
    <w:p w14:paraId="587AB4EF" w14:textId="36C7F677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все основные функции работают корректно;</w:t>
      </w:r>
    </w:p>
    <w:p w14:paraId="184612C2" w14:textId="30470115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отсутствуют критические ошибки;</w:t>
      </w:r>
    </w:p>
    <w:p w14:paraId="417BC97A" w14:textId="2F0151E8" w:rsidR="00FA0D0B" w:rsidRPr="00905333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система корректно обрабатывает пользовательские данные.</w:t>
      </w:r>
    </w:p>
    <w:p w14:paraId="36EDFB5A" w14:textId="321EC406" w:rsidR="00423689" w:rsidRPr="00905333" w:rsidRDefault="00FA0D0B" w:rsidP="00905333">
      <w:pPr>
        <w:ind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Тест план с указанием названий и методов тестирования показан в таблице 1.</w:t>
      </w:r>
    </w:p>
    <w:p w14:paraId="007516CA" w14:textId="77777777" w:rsidR="00FA0D0B" w:rsidRDefault="00FA0D0B" w:rsidP="004E642A">
      <w:pPr>
        <w:ind w:firstLine="851"/>
        <w:jc w:val="both"/>
        <w:rPr>
          <w:sz w:val="28"/>
          <w:szCs w:val="28"/>
        </w:rPr>
      </w:pPr>
    </w:p>
    <w:p w14:paraId="12757FB6" w14:textId="62A3B391" w:rsidR="00FA0D0B" w:rsidRDefault="00FA0D0B" w:rsidP="004E642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softHyphen/>
        <w:t>– Тест-план</w:t>
      </w:r>
    </w:p>
    <w:p w14:paraId="0EB3D6E3" w14:textId="77777777" w:rsidR="00FA0D0B" w:rsidRPr="00FA0D0B" w:rsidRDefault="00FA0D0B" w:rsidP="00FA0D0B">
      <w:pPr>
        <w:ind w:firstLine="851"/>
        <w:jc w:val="both"/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FA0D0B" w:rsidRPr="00FA0D0B" w14:paraId="0279740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895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EE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3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F5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7A2D6DA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D1E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C4C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434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Создание аккаунта с корректной почтой и паролем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E2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6EDA889D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7B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37D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3C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e-mail без символа «@» или домена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C67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B938D6A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B7D0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C73DE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9FB5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регистрации без заполнения формы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E0186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</w:tbl>
    <w:p w14:paraId="0AD6613C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3D70673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7C7CD305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EE84C9F" w14:textId="7B1F57EB" w:rsidR="00FA0D0B" w:rsidRDefault="00FA0D0B" w:rsidP="00FA0D0B">
      <w:pPr>
        <w:ind w:firstLine="851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Продолжение таблицы 1</w:t>
      </w:r>
    </w:p>
    <w:p w14:paraId="5A60D5AC" w14:textId="77777777" w:rsidR="00FA0D0B" w:rsidRPr="00FA0D0B" w:rsidRDefault="00FA0D0B">
      <w:pPr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B86E66" w:rsidRPr="00FA0D0B" w14:paraId="59EC49E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B8CB" w14:textId="04394B8B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F221" w14:textId="2513BA3C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A02C" w14:textId="00DC661E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9D10" w14:textId="224649F8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42B0C8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EC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78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6E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Успешный вход под существующим пользователем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55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362A872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91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BB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5C1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Вход с неверным паролем или логином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A6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688FF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FC9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13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36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входа без ввода учетных данных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F3E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241A9C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401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90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AA0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29D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24D824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DE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73E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(Юзер)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F2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книг в профиле авторизованного юзера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6E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352733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76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27CB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Отказоустойчивость при обрыве связи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F20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Поведение системы при обрыве интернет-соединения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2B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(устойчивость)</w:t>
            </w:r>
          </w:p>
        </w:tc>
      </w:tr>
      <w:tr w:rsidR="00FA0D0B" w:rsidRPr="00FA0D0B" w14:paraId="55123D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52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747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каталог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8C2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интерфейса при отсутствии книг в базе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2B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B467B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3F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D7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(Загрузка файла)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1F9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 (.fb2) со всеми метаданными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42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18A480E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E36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8F2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(неверный формат)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984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загрузить текстовый файл .txt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0A8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6EB9C6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4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DF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(превышение веса)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BF8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файла, размер которого больше лимита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1F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(нагрузочное)</w:t>
            </w:r>
          </w:p>
        </w:tc>
      </w:tr>
      <w:tr w:rsidR="00FA0D0B" w:rsidRPr="00FA0D0B" w14:paraId="6F1779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DBD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88B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99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книги без указания автора и названия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A95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0158E20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7E2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972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в «Хотелки»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80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Присвоение книге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32D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5E35D59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1F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EB1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из «Хотелок»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8F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DEB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4F80B8F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B88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E9F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«Читаю»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76E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A6F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006AF9F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D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143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«Прочитана»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154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Завершение чтения и обновление статуса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20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1BDD26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4CF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704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добавления в список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37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добавить в избранное удаленную книгу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80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7C5349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DB1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9A8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список избранного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E2E7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заглушки в разделе «Хотелки»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997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нефункциональное (UI)</w:t>
            </w:r>
          </w:p>
        </w:tc>
      </w:tr>
      <w:tr w:rsidR="00FA0D0B" w:rsidRPr="00FA0D0B" w14:paraId="7586C39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59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0E0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книги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4A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Успешная выгрузка книги на устройство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85D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Ручное, функциональное, позитивное, </w:t>
            </w:r>
          </w:p>
          <w:p w14:paraId="06D46D1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интеграционное,</w:t>
            </w:r>
          </w:p>
          <w:p w14:paraId="1E6A77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регрессионное</w:t>
            </w:r>
          </w:p>
        </w:tc>
      </w:tr>
      <w:tr w:rsidR="00FA0D0B" w:rsidRPr="00FA0D0B" w14:paraId="7D5F08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B51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32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скачивания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A6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скачивания без авторизации в системе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00F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D8B32CA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D7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F40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битого файла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78F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Реакция системы на попытку загрузки пустого файла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19B2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32F5C4D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4B9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D3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книги (своей)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5C4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Безвозвратное удаление файла из библиотеки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F7F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6B0ADF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98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125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(чужой книги)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53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удаления через прямой URL (хакинг)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73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3251B5D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9CE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26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96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подтверждения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D4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операции удаления в модальном окне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324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180ABAE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C4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F7E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37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аватара или ника в личном кабинете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84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15DC455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0D4A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24D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2B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запрещенных символов в имя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BC7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283A8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792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46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пустых данных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30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стереть никнейм и сохранить профиль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E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EB4817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D5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D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AF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Изменение жанра у уже загруженной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6C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</w:t>
            </w:r>
          </w:p>
          <w:p w14:paraId="1C9AEE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  <w:r w:rsidRPr="00FA0D0B">
              <w:rPr>
                <w:sz w:val="28"/>
                <w:szCs w:val="28"/>
              </w:rPr>
              <w:t xml:space="preserve"> регрессионное</w:t>
            </w:r>
          </w:p>
        </w:tc>
      </w:tr>
      <w:tr w:rsidR="00FA0D0B" w:rsidRPr="00FA0D0B" w14:paraId="58BAF1F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AB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742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7D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автора из описания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3B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D02B9A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17F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2F16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пустой правки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EFA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сохранить правки книги без изменений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E7C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2A11B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2FA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FA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аккаунта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616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Полное удаление данных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09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4FF8A4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8C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B4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авторизации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D82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защиты ссылки удаления профиля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58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7BE09244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A85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064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названию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7D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точному названию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0CA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0F9B03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3EB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41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описанию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ED4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ключевым словам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50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6ACFBB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31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CDD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Фильтрация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46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Выбор конкретной категории в каталоге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D06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F83BCC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A9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38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BD0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Сортировка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A24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порядка книг по дате выхода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8D7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929BBB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57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D8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отчета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28A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Генерация данных для PDF отчета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A1050" w14:textId="77777777" w:rsidR="00FA0D0B" w:rsidRPr="00FA0D0B" w:rsidRDefault="00FA0D0B" w:rsidP="00FA0D0B">
            <w:pPr>
              <w:jc w:val="both"/>
              <w:rPr>
                <w:sz w:val="28"/>
                <w:szCs w:val="28"/>
                <w:lang w:val="en-US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</w:p>
          <w:p w14:paraId="06E0CD1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</w:p>
        </w:tc>
      </w:tr>
      <w:tr w:rsidR="00FA0D0B" w:rsidRPr="00FA0D0B" w14:paraId="251F167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F75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276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Подписка на автора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E0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Оформление подписки на обновления автора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3E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5F20808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66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1D8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Оценить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3B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Выставление рейтинга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22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5A9679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776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0C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Добавить заметку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B7D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A8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01287F6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24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1CC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Получать уведомления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1F3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Поступление оповещений о событиях системы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13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471C5E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CFD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2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Управлять библиотекой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0AE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Доступ к интерфейсу управления своими книгами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827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E58B4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DEF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C30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Читать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D61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99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</w:tbl>
    <w:p w14:paraId="54367D9F" w14:textId="7C62F1D1" w:rsidR="00394A46" w:rsidRDefault="00394A46" w:rsidP="004E642A">
      <w:pPr>
        <w:ind w:firstLine="851"/>
        <w:jc w:val="both"/>
        <w:rPr>
          <w:sz w:val="28"/>
          <w:szCs w:val="28"/>
        </w:rPr>
      </w:pPr>
    </w:p>
    <w:p w14:paraId="7173A068" w14:textId="77777777" w:rsidR="00394A46" w:rsidRDefault="00394A46" w:rsidP="00394A46">
      <w:pPr>
        <w:suppressAutoHyphens w:val="0"/>
        <w:rPr>
          <w:sz w:val="28"/>
          <w:szCs w:val="28"/>
          <w:lang w:val="en-US"/>
        </w:rPr>
      </w:pPr>
    </w:p>
    <w:p w14:paraId="225836BF" w14:textId="2A434325" w:rsidR="00394A46" w:rsidRPr="00E43412" w:rsidRDefault="00394A46" w:rsidP="00E43412">
      <w:pPr>
        <w:suppressAutoHyphens w:val="0"/>
        <w:ind w:firstLine="851"/>
        <w:jc w:val="both"/>
        <w:rPr>
          <w:sz w:val="28"/>
          <w:szCs w:val="28"/>
        </w:rPr>
      </w:pPr>
      <w:r w:rsidRPr="00394A46">
        <w:rPr>
          <w:sz w:val="28"/>
          <w:szCs w:val="28"/>
        </w:rPr>
        <w:t xml:space="preserve">3.3 Тест-кейсы </w:t>
      </w:r>
    </w:p>
    <w:p w14:paraId="7DA252C3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5AF28DA1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0F2793EF" w14:textId="4C041A52" w:rsidR="00FA0D0B" w:rsidRPr="00C32956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Для проверки работы системы были разработаны тест-кейсы</w:t>
      </w:r>
      <w:r>
        <w:rPr>
          <w:sz w:val="28"/>
          <w:szCs w:val="28"/>
        </w:rPr>
        <w:t>, н</w:t>
      </w:r>
      <w:r w:rsidR="00394A46" w:rsidRPr="00394A46">
        <w:rPr>
          <w:sz w:val="28"/>
          <w:szCs w:val="28"/>
        </w:rPr>
        <w:t>а основе разработанного тест-плана были составлены детальные тест</w:t>
      </w:r>
      <w:r>
        <w:rPr>
          <w:sz w:val="28"/>
          <w:szCs w:val="28"/>
        </w:rPr>
        <w:t>-</w:t>
      </w:r>
      <w:r w:rsidR="00394A46" w:rsidRPr="00394A46">
        <w:rPr>
          <w:sz w:val="28"/>
          <w:szCs w:val="28"/>
        </w:rPr>
        <w:t xml:space="preserve">кейсы, </w:t>
      </w:r>
      <w:r>
        <w:rPr>
          <w:sz w:val="28"/>
          <w:szCs w:val="28"/>
        </w:rPr>
        <w:t>основные сценарии взаимодействия пользователя с приложением</w:t>
      </w:r>
      <w:r w:rsidR="00394A46" w:rsidRPr="00394A46">
        <w:rPr>
          <w:sz w:val="28"/>
          <w:szCs w:val="28"/>
        </w:rPr>
        <w:t>, представленные в таблицах 2-15 вместе с баг-репортами и обновлёнными тест-кейсами.</w:t>
      </w:r>
    </w:p>
    <w:p w14:paraId="6CE4B674" w14:textId="77777777" w:rsidR="00394A46" w:rsidRPr="00C32956" w:rsidRDefault="00394A46" w:rsidP="004E642A">
      <w:pPr>
        <w:ind w:firstLine="851"/>
        <w:jc w:val="both"/>
        <w:rPr>
          <w:sz w:val="28"/>
          <w:szCs w:val="28"/>
        </w:rPr>
      </w:pPr>
    </w:p>
    <w:p w14:paraId="343B70DF" w14:textId="5B97932E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2 – Тест-кейс 1 «Регистрация с валидными данными»</w:t>
      </w:r>
    </w:p>
    <w:p w14:paraId="6765E51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55898947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37C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9E1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валидными данными</w:t>
            </w:r>
          </w:p>
        </w:tc>
      </w:tr>
      <w:tr w:rsidR="00E43412" w:rsidRPr="00E43412" w14:paraId="11F5711A" w14:textId="77777777" w:rsidTr="00E43412">
        <w:trPr>
          <w:trHeight w:val="90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43F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8D87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4F4F17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0AF7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72F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89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C30A2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0E8904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- Заблокирован</w:t>
            </w:r>
          </w:p>
        </w:tc>
      </w:tr>
      <w:tr w:rsidR="00E43412" w:rsidRPr="00E43412" w14:paraId="6A35158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0B9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Предусловие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4B7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Аккаунт не зарегистрирован</w:t>
            </w:r>
          </w:p>
        </w:tc>
      </w:tr>
      <w:tr w:rsidR="00E43412" w:rsidRPr="00E43412" w14:paraId="149756A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82C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444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5429F34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509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E1D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BFC8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8673B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26C8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A3A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C86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1F65F91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D12F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корректные данные во все поля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E0B2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8E23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4A1DC7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D0F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6C1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Отображается оповещение о регистрации пользователя с введенным логином, произошел переход на главное окно.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646A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CD9B5EA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67A901D3" w14:textId="2BD35B3C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bookmarkStart w:id="0" w:name="_heading=h.tedewcnwb3o9"/>
      <w:bookmarkEnd w:id="0"/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«Регистрация с невалидными данными»</w:t>
      </w:r>
    </w:p>
    <w:p w14:paraId="59B7E44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0637D85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C66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27B7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1E156CDE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3D7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1C0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A7F7B56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E53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D9CA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CD4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170D56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0B713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99F12B1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B603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807B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776D8FA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412C3F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BC66CA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CE4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8E1A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77F5B1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450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9E5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B1F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C88240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6E2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275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FEB7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7AB843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9CB8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4C420B0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DF79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032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A10DE3D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D67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3707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DAAD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48738C61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74D3AF4C" w14:textId="054B6D7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Баг-репорт по тест-кейсу №2</w:t>
      </w:r>
    </w:p>
    <w:p w14:paraId="77F8DFF5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6875"/>
      </w:tblGrid>
      <w:tr w:rsidR="00E43412" w:rsidRPr="00E43412" w14:paraId="29D77D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4A2D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№2 «Регистрация с невалидными данными»</w:t>
            </w:r>
          </w:p>
        </w:tc>
      </w:tr>
      <w:tr w:rsidR="00E43412" w:rsidRPr="00E43412" w14:paraId="24317C0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0B3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1F14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Ошибка ограничения по кол-ву символов</w:t>
            </w:r>
          </w:p>
        </w:tc>
      </w:tr>
      <w:tr w:rsidR="00E43412" w:rsidRPr="00E43412" w14:paraId="5F1533C1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090A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95A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ограничения по кол-ву символов</w:t>
            </w:r>
          </w:p>
          <w:p w14:paraId="7AB3CEE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И нет проверки домена вводимой почты</w:t>
            </w:r>
          </w:p>
        </w:tc>
      </w:tr>
      <w:tr w:rsidR="00E43412" w:rsidRPr="00E43412" w14:paraId="0C434C23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F6A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026EB91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C9A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3DEB0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Перейти на страницу регистрации</w:t>
            </w:r>
          </w:p>
        </w:tc>
      </w:tr>
      <w:tr w:rsidR="00E43412" w:rsidRPr="00E43412" w14:paraId="3492F697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ECA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6F080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логин длинной в 100 символов</w:t>
            </w:r>
          </w:p>
        </w:tc>
      </w:tr>
      <w:tr w:rsidR="00E43412" w:rsidRPr="00E43412" w14:paraId="5CD2F570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ACBD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8C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Ввести некорректный e-mail</w:t>
            </w:r>
          </w:p>
        </w:tc>
      </w:tr>
      <w:tr w:rsidR="00E43412" w:rsidRPr="00E43412" w14:paraId="55D055E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EA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E22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</w:tr>
      <w:tr w:rsidR="00E43412" w:rsidRPr="00E43412" w14:paraId="462AD72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BB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AB33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Вывод сообщения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Система не дает пользователю вести большое кол-во символов</w:t>
            </w:r>
          </w:p>
        </w:tc>
      </w:tr>
      <w:tr w:rsidR="00E43412" w:rsidRPr="00E43412" w14:paraId="7FF665BD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C71D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754C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 логине можно вписать неограниченное кол-во </w:t>
            </w:r>
          </w:p>
          <w:p w14:paraId="0D7C989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символов и система позволяет ввести некорректный </w:t>
            </w:r>
            <w:r w:rsidRPr="00E43412">
              <w:rPr>
                <w:sz w:val="28"/>
                <w:szCs w:val="28"/>
                <w:lang w:val="en"/>
              </w:rPr>
              <w:t>email</w:t>
            </w:r>
          </w:p>
        </w:tc>
      </w:tr>
      <w:tr w:rsidR="00E43412" w:rsidRPr="00E43412" w14:paraId="772CE8B4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A0D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776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Незначительный</w:t>
            </w:r>
          </w:p>
        </w:tc>
      </w:tr>
      <w:tr w:rsidR="00E43412" w:rsidRPr="00E43412" w14:paraId="0CF9F43E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839F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03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7E8C84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BB8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7CA10499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E7D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C630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Добавление ограничения по вводу кол-ва символов</w:t>
            </w:r>
          </w:p>
        </w:tc>
      </w:tr>
      <w:tr w:rsidR="00E43412" w:rsidRPr="00E43412" w14:paraId="6AD2C72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A4C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151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Проверка домена почты при регистрации </w:t>
            </w:r>
          </w:p>
        </w:tc>
      </w:tr>
      <w:tr w:rsidR="00E43412" w:rsidRPr="00E43412" w14:paraId="4E5C83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FDDC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52E4D68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D75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A06D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7AA5BE0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68E8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976FB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оповещение об ошибке выводится пользователю</w:t>
            </w:r>
            <w:r w:rsidRPr="00E43412">
              <w:rPr>
                <w:sz w:val="28"/>
                <w:szCs w:val="28"/>
                <w:lang w:val="en"/>
              </w:rPr>
              <w:t> </w:t>
            </w:r>
          </w:p>
        </w:tc>
      </w:tr>
      <w:tr w:rsidR="00E43412" w:rsidRPr="00E43412" w14:paraId="21D8CD8F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8311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026A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переход на главное окно не происходит</w:t>
            </w:r>
          </w:p>
        </w:tc>
      </w:tr>
      <w:tr w:rsidR="00E43412" w:rsidRPr="00E43412" w14:paraId="247040B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2B39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0EDD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Отображается сообщение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появилось ограничение кол-во вводимых символов</w:t>
            </w:r>
          </w:p>
        </w:tc>
      </w:tr>
    </w:tbl>
    <w:p w14:paraId="3420E8AB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92AADC5" w14:textId="5D287F1C" w:rsidR="00E43412" w:rsidRPr="00993AFC" w:rsidRDefault="00E43412" w:rsidP="00993AFC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Повторный тест-кейс 2 «Регистрация с невалидными </w:t>
      </w:r>
      <w:r w:rsidRPr="00993AFC">
        <w:rPr>
          <w:sz w:val="28"/>
          <w:szCs w:val="28"/>
        </w:rPr>
        <w:t>данными»</w:t>
      </w:r>
    </w:p>
    <w:p w14:paraId="05594513" w14:textId="77777777" w:rsidR="00E43412" w:rsidRPr="00993AFC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64E4F2E8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B97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6D3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6ACB12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787E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53F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532ADE5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32B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C62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DD4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88BACB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316D32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351B9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611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241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0A6ED5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590D03A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0C38974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7D2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0C85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66F9A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CEFA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36C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F1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9ADC3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4C2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1D1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1AD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BE6432C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BCEF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7A70556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9A2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6C8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D93861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A7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D91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2D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F8C4ED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0A933075" w14:textId="18ED15C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«Просмотр каталога (Гость)»</w:t>
      </w:r>
    </w:p>
    <w:p w14:paraId="4BB69D98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1"/>
        <w:gridCol w:w="3367"/>
        <w:gridCol w:w="2367"/>
      </w:tblGrid>
      <w:tr w:rsidR="00E43412" w:rsidRPr="00E43412" w14:paraId="11BF889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8A6B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F78F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Просмотр каталога (Гость)</w:t>
            </w:r>
          </w:p>
        </w:tc>
      </w:tr>
      <w:tr w:rsidR="00E43412" w:rsidRPr="00E43412" w14:paraId="0A3CA641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72CC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D5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BCE1637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CC9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F0F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C05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03E253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CAEDFD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51AE7A6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737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4B11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</w:tr>
      <w:tr w:rsidR="00E43412" w:rsidRPr="00E43412" w14:paraId="20B34DE0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57D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9D2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8166FF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F51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423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C7F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B0FE0C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923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Переход на страницу каталога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817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страницы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9B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9553B0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E82E192" w14:textId="6A2CCD6D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«Смена статуса на «Читаю»</w:t>
      </w:r>
    </w:p>
    <w:p w14:paraId="6E146C69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3078"/>
        <w:gridCol w:w="2645"/>
      </w:tblGrid>
      <w:tr w:rsidR="00E43412" w:rsidRPr="00E43412" w14:paraId="5C154BD7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FF8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3180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Смена статуса на «Читаю</w:t>
            </w:r>
          </w:p>
        </w:tc>
      </w:tr>
      <w:tr w:rsidR="00E43412" w:rsidRPr="00E43412" w14:paraId="18588CF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B66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47F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58CF99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45B8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86A0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7ED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2017BC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B9BC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C13DCB6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FC5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EBA0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</w:tr>
      <w:tr w:rsidR="00E43412" w:rsidRPr="00E43412" w14:paraId="6988A504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70C1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8476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C3016AF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F8B4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модальное окно книги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F61A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окна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176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2B7747A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30C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Выбрать статус книги «Читаю»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56AA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выбран статус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D86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62FC4868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5F8B50C9" w14:textId="2F204C6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8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68FD523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31E5435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8DC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596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4477ADBE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5BA5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ABC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306FF03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139F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8F6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8AE9D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739A5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7D327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0327946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1FD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4F71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2360F9D6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5210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14C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D9962C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D3B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8C5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AE0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9C6BE8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E31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934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23A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1C4C5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8757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060F656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298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Запуск модального окна с загрузкой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3172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59A8CA1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5E40806" w14:textId="6E2F92C9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– Баг-репорт по тест-кейсу №</w:t>
      </w:r>
      <w:r>
        <w:rPr>
          <w:sz w:val="28"/>
          <w:szCs w:val="28"/>
        </w:rPr>
        <w:t>5</w:t>
      </w:r>
    </w:p>
    <w:p w14:paraId="3814A00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6711"/>
      </w:tblGrid>
      <w:tr w:rsidR="00E43412" w:rsidRPr="00E43412" w14:paraId="7B64E7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B075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№5 «Добавление книги  (Загрузка файла)»</w:t>
            </w:r>
          </w:p>
        </w:tc>
      </w:tr>
      <w:tr w:rsidR="00E43412" w:rsidRPr="00E43412" w14:paraId="298A168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1E6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B17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Нет ответа от кнопки</w:t>
            </w:r>
          </w:p>
        </w:tc>
      </w:tr>
      <w:tr w:rsidR="00E43412" w:rsidRPr="00E43412" w14:paraId="7D56729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E9A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A8A3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При нажатии на кнопку , сайт не дает никакой реакции</w:t>
            </w:r>
          </w:p>
        </w:tc>
      </w:tr>
      <w:tr w:rsidR="00E43412" w:rsidRPr="00E43412" w14:paraId="672F8062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7623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7C1201C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D1B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667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</w:tr>
      <w:tr w:rsidR="00E43412" w:rsidRPr="00E43412" w14:paraId="34805C8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BA2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C06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окна личного кабинета</w:t>
            </w:r>
          </w:p>
        </w:tc>
      </w:tr>
      <w:tr w:rsidR="00E43412" w:rsidRPr="00E43412" w14:paraId="3971E4C7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AE8B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F3C8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«Добавить книгу» </w:t>
            </w:r>
          </w:p>
        </w:tc>
      </w:tr>
      <w:tr w:rsidR="00E43412" w:rsidRPr="00E43412" w14:paraId="0ADD7A9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2890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07AA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добавления книги с требованием ввести метаданные</w:t>
            </w:r>
          </w:p>
        </w:tc>
      </w:tr>
      <w:tr w:rsidR="00E43412" w:rsidRPr="00E43412" w14:paraId="3C4AA68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394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0B5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никакой реакции на взаимодействие с кнопкой</w:t>
            </w:r>
          </w:p>
        </w:tc>
      </w:tr>
      <w:tr w:rsidR="00E43412" w:rsidRPr="00E43412" w14:paraId="4CB37C27" w14:textId="77777777" w:rsidTr="00E43412">
        <w:trPr>
          <w:trHeight w:val="304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23D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563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Значительный</w:t>
            </w:r>
          </w:p>
        </w:tc>
      </w:tr>
      <w:tr w:rsidR="00E43412" w:rsidRPr="00E43412" w14:paraId="012BB28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ED0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512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2FBFE6A5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B9F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199C693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021E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0E9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Настроить код для модального окна</w:t>
            </w:r>
          </w:p>
        </w:tc>
      </w:tr>
      <w:tr w:rsidR="00E43412" w:rsidRPr="00E43412" w14:paraId="5313767A" w14:textId="77777777" w:rsidTr="00E43412">
        <w:trPr>
          <w:trHeight w:val="9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C13E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216570D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51B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BE8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39510A6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BD3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7F4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происходит открытие модального окна</w:t>
            </w:r>
          </w:p>
        </w:tc>
      </w:tr>
      <w:tr w:rsidR="00E43412" w:rsidRPr="00E43412" w14:paraId="7389B7B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7D3B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1572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Корректная работа кнопки и дальнейшее открытие модального окна добавления книги</w:t>
            </w:r>
          </w:p>
        </w:tc>
      </w:tr>
    </w:tbl>
    <w:p w14:paraId="05595F3E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52F2D1F" w14:textId="6D866398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10</w:t>
      </w:r>
      <w:r w:rsidRPr="00E43412">
        <w:rPr>
          <w:sz w:val="28"/>
          <w:szCs w:val="28"/>
        </w:rPr>
        <w:t xml:space="preserve"> – Обновлённый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3DE2CC90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1DF584E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E83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5B8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7995AAFF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7A3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8DD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6651C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DE7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260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C0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EEAC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F75FC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46F27EB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C7E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B504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3E2EB29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3252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5A6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A353FC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507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3FE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F4E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8569685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BA2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075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FF21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A2E7A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D9616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1A7B8F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EBA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Работа кнопки стала корректной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4E4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A9E69FB" w14:textId="77777777" w:rsidR="00E43412" w:rsidRDefault="00E43412" w:rsidP="00E43412">
      <w:pPr>
        <w:ind w:firstLine="851"/>
        <w:jc w:val="both"/>
        <w:rPr>
          <w:sz w:val="28"/>
          <w:szCs w:val="28"/>
        </w:rPr>
      </w:pPr>
    </w:p>
    <w:p w14:paraId="1A549A60" w14:textId="5DF1A69F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1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«Удаление книги (своей)»</w:t>
      </w:r>
    </w:p>
    <w:p w14:paraId="3AB326B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3653"/>
        <w:gridCol w:w="2210"/>
      </w:tblGrid>
      <w:tr w:rsidR="00E43412" w:rsidRPr="00E43412" w14:paraId="2C1B977B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061F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C134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Удаление книги (своей)</w:t>
            </w:r>
          </w:p>
        </w:tc>
      </w:tr>
      <w:tr w:rsidR="00E43412" w:rsidRPr="00E43412" w14:paraId="24ADF797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F0E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0A1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6D60BA1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034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0812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9755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0AAF53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8EFBD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04B081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064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B0E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Безвозвратное удаление файла</w:t>
            </w:r>
          </w:p>
        </w:tc>
      </w:tr>
      <w:tr w:rsidR="00E43412" w:rsidRPr="00E43412" w14:paraId="75F764C8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17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478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E4F3D2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253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FBA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67A5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B91A1F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914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DC39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страница личного кабинета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580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6AF700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BDE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Выбрать фильтр «Мои книги»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5A36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применение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AF2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8208326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6A03A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«подробнее» у своей книги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A02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открытие модального окна информации о книге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70E6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0948B256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41AB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меню «подробнее» нажать на кнопку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133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Уведомление подтверждении удаления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AB90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F6C9C60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EE459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Подтвердить нажатием кнопки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07C1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удаление книги с последующим уведомлением об успешном удалении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618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4A0C2BD" w14:textId="77777777" w:rsidR="00993AFC" w:rsidRDefault="00993AFC" w:rsidP="00E43412">
      <w:pPr>
        <w:ind w:firstLine="851"/>
        <w:jc w:val="both"/>
        <w:rPr>
          <w:sz w:val="28"/>
          <w:szCs w:val="28"/>
        </w:rPr>
      </w:pPr>
    </w:p>
    <w:p w14:paraId="27A95390" w14:textId="75A135F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«Поиск по названию»</w:t>
      </w:r>
    </w:p>
    <w:p w14:paraId="25F77622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  <w:gridCol w:w="2947"/>
        <w:gridCol w:w="2210"/>
      </w:tblGrid>
      <w:tr w:rsidR="00E43412" w:rsidRPr="00E43412" w14:paraId="6E44E96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BC0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034C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Поиск по названию</w:t>
            </w:r>
          </w:p>
        </w:tc>
      </w:tr>
      <w:tr w:rsidR="00E43412" w:rsidRPr="00E43412" w14:paraId="0FE768FC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B79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B7AE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5253646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3365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829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A7B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547CF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6EE495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C7D2A6F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FFE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2979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Нахождение книги по точному названию</w:t>
            </w:r>
          </w:p>
        </w:tc>
      </w:tr>
      <w:tr w:rsidR="00E43412" w:rsidRPr="00E43412" w14:paraId="6CB2AE3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1A3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830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A0E4E6E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2CB6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1EA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5D1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2E938E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3A3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страницу каталога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F16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1878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F94419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9079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точное название книги в поисковую строку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496C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0EB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F9600C5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57BB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884C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2C5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8A862A1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3CE306D4" w14:textId="1CDDD642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  <w:r w:rsidRPr="00E43412">
        <w:rPr>
          <w:sz w:val="28"/>
          <w:szCs w:val="28"/>
          <w:lang w:val="en"/>
        </w:rPr>
        <w:t>Таблица 1</w:t>
      </w:r>
      <w:r>
        <w:rPr>
          <w:sz w:val="28"/>
          <w:szCs w:val="28"/>
        </w:rPr>
        <w:t>3</w:t>
      </w:r>
      <w:r w:rsidRPr="00E43412">
        <w:rPr>
          <w:sz w:val="28"/>
          <w:szCs w:val="28"/>
          <w:lang w:val="en"/>
        </w:rPr>
        <w:t xml:space="preserve"> – Тест-кейс </w:t>
      </w:r>
      <w:r>
        <w:rPr>
          <w:sz w:val="28"/>
          <w:szCs w:val="28"/>
        </w:rPr>
        <w:t>8</w:t>
      </w:r>
      <w:r w:rsidRPr="00E43412">
        <w:rPr>
          <w:sz w:val="28"/>
          <w:szCs w:val="28"/>
          <w:lang w:val="en"/>
        </w:rPr>
        <w:t xml:space="preserve"> «Фильтрация»</w:t>
      </w:r>
    </w:p>
    <w:p w14:paraId="6C89D159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3747"/>
        <w:gridCol w:w="2210"/>
      </w:tblGrid>
      <w:tr w:rsidR="00E43412" w:rsidRPr="00E43412" w14:paraId="7F52DFDB" w14:textId="77777777" w:rsidTr="00E43412">
        <w:trPr>
          <w:trHeight w:val="328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137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9E5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Фильтрация</w:t>
            </w:r>
          </w:p>
        </w:tc>
      </w:tr>
      <w:tr w:rsidR="00E43412" w:rsidRPr="00E43412" w14:paraId="16F1C196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2D8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028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AFA56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9C48B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EA1A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C18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A430C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93E0E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FEF1C68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955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E98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Выбор конкретной категории в каталоге(год)</w:t>
            </w:r>
          </w:p>
        </w:tc>
      </w:tr>
      <w:tr w:rsidR="00E43412" w:rsidRPr="00E43412" w14:paraId="0258B141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183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5BE7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841F0DF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4ABC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FE99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00F1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9FE4955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276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каталога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573D6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A691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9A463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021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поисковой строке фильтрации ввести год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7494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3D5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DE6986C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46E1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F63F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 по году с помощью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A89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7DE2FF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1CEBD2D6" w14:textId="354A5803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«Добавить заметку»</w:t>
      </w:r>
    </w:p>
    <w:p w14:paraId="1E042F7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3132"/>
        <w:gridCol w:w="2210"/>
      </w:tblGrid>
      <w:tr w:rsidR="00E43412" w:rsidRPr="00E43412" w14:paraId="0BECFB52" w14:textId="77777777" w:rsidTr="00DE0027">
        <w:trPr>
          <w:trHeight w:val="328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CC86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12D2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Добавить заметку</w:t>
            </w:r>
          </w:p>
        </w:tc>
      </w:tr>
      <w:tr w:rsidR="00E43412" w:rsidRPr="00E43412" w14:paraId="7E2B0368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23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1D3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3DB882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E995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DF32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6EB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5F1BD1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38D1F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3F2ACCD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47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FE86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</w:tr>
      <w:tr w:rsidR="00E43412" w:rsidRPr="00E43412" w14:paraId="5CE967A7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C0C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A2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2C0BF6BE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A5F8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F0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740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37F8EF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5AD9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065A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860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2CA29EC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D99E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57D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4D7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CFAC013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6F8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«Заметка»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0C3A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Появление выпадающего окна с полем для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F50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6707980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6C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Ввести в поле заметку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97E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Успешный ввод в поле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1A6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44E88FE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1CF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кнопку сохранить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05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Заметка успешно создана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B10C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3EA39B0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6E669649" w14:textId="478AD3D4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Тест-кейс 1</w:t>
      </w:r>
      <w:r>
        <w:rPr>
          <w:sz w:val="28"/>
          <w:szCs w:val="28"/>
        </w:rPr>
        <w:t>0</w:t>
      </w:r>
      <w:r w:rsidRPr="00E43412">
        <w:rPr>
          <w:sz w:val="28"/>
          <w:szCs w:val="28"/>
        </w:rPr>
        <w:t xml:space="preserve"> «Читать книгу»</w:t>
      </w:r>
    </w:p>
    <w:p w14:paraId="70A05C2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0AA684B1" w14:textId="77777777" w:rsidTr="00DE0027">
        <w:trPr>
          <w:trHeight w:val="328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BA10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D5C3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Читать книгу</w:t>
            </w:r>
          </w:p>
        </w:tc>
      </w:tr>
      <w:tr w:rsidR="00E43412" w:rsidRPr="00E43412" w14:paraId="0A7E1C4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3D39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CA90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F35B37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0FD7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34D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3B9D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6DCC8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F035DE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08330F9" w14:textId="77777777" w:rsidTr="00DE0027">
        <w:trPr>
          <w:trHeight w:val="90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1D8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A816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</w:tr>
      <w:tr w:rsidR="00E43412" w:rsidRPr="00E43412" w14:paraId="56A757E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A91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F77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0E4526C6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3665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A37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8BA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091678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D2A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Открыть страницу личного кабинета или каталога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F24F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кабинета/каталога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A81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C918D82" w14:textId="77777777" w:rsidR="00DE0027" w:rsidRDefault="00DE0027">
      <w:pPr>
        <w:rPr>
          <w:sz w:val="28"/>
          <w:szCs w:val="28"/>
        </w:rPr>
      </w:pPr>
    </w:p>
    <w:p w14:paraId="570C8805" w14:textId="30EB6943" w:rsidR="00DE0027" w:rsidRDefault="00DE0027" w:rsidP="00DE0027">
      <w:pPr>
        <w:ind w:firstLine="851"/>
        <w:rPr>
          <w:sz w:val="28"/>
          <w:szCs w:val="28"/>
        </w:rPr>
      </w:pPr>
      <w:r>
        <w:rPr>
          <w:sz w:val="28"/>
          <w:szCs w:val="28"/>
        </w:rPr>
        <w:t>Продолжение таблицы 15</w:t>
      </w:r>
    </w:p>
    <w:p w14:paraId="7584E77B" w14:textId="77777777" w:rsidR="00DE0027" w:rsidRPr="00DE0027" w:rsidRDefault="00DE0027" w:rsidP="00DE0027">
      <w:pPr>
        <w:ind w:firstLine="851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48435AA1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DC6B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C388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2B1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A4FBD48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8A7E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 «Читать книгу»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E4B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страницы с выбранной книгой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F7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E77038" w14:textId="77777777" w:rsidTr="00DE0027">
        <w:trPr>
          <w:trHeight w:val="1284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D28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Вывод текст книги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7C34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Корректный вывод книги вместе с текстом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BD35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7CF2DB0" w14:textId="5466E618" w:rsidR="008732E1" w:rsidRDefault="008732E1" w:rsidP="004E642A">
      <w:pPr>
        <w:ind w:firstLine="851"/>
        <w:jc w:val="both"/>
        <w:rPr>
          <w:sz w:val="28"/>
          <w:szCs w:val="28"/>
          <w:lang w:val="en-US"/>
        </w:rPr>
      </w:pPr>
    </w:p>
    <w:p w14:paraId="0A960150" w14:textId="77777777" w:rsidR="008732E1" w:rsidRDefault="008732E1">
      <w:pPr>
        <w:suppressAutoHyphens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061D64B" w14:textId="2C9ABC8D" w:rsidR="00394A46" w:rsidRDefault="008732E1" w:rsidP="008732E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695045B2" w14:textId="77777777" w:rsidR="008732E1" w:rsidRDefault="008732E1" w:rsidP="008732E1">
      <w:pPr>
        <w:jc w:val="center"/>
        <w:rPr>
          <w:sz w:val="28"/>
          <w:szCs w:val="28"/>
        </w:rPr>
      </w:pPr>
    </w:p>
    <w:p w14:paraId="44EF5AAE" w14:textId="77777777" w:rsidR="008732E1" w:rsidRDefault="008732E1" w:rsidP="008732E1">
      <w:pPr>
        <w:jc w:val="center"/>
        <w:rPr>
          <w:sz w:val="28"/>
          <w:szCs w:val="28"/>
        </w:rPr>
      </w:pPr>
    </w:p>
    <w:p w14:paraId="59CE119C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ходе выполнения учебной практики был разработан веб-проект «E-Book», предназначенный для чтения и управления электронной библиотекой пользователя.</w:t>
      </w:r>
    </w:p>
    <w:p w14:paraId="5186706D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процессе работы были выполнены основные этапы разработки программного продукта: проведено проектирование системы с использованием диаграмм, разработан пользовательский интерфейс, реализована серверная часть и спроектирована база данных. Также было проведено тестирование приложения, в результате которого проверена корректность работы основных функций и выявлены возможные ошибки.</w:t>
      </w:r>
    </w:p>
    <w:p w14:paraId="2D93EEE0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рамках практики были применены современные технологии разработки, включая язык программирования Python, фреймворк Flask, а также средства разработки пользовательского интерфейса. Использование данных инструментов позволило эффективно реализовать поставленные задачи.</w:t>
      </w:r>
    </w:p>
    <w:p w14:paraId="1F3FC2B8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результате выполнения работы были получены практические навыки проектирования, разработки и тестирования программных продуктов, а также опыт работы с инструментами визуализации и управления проектами.</w:t>
      </w:r>
    </w:p>
    <w:p w14:paraId="6C1DE149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Разработанное приложение может быть доработано и расширено в дальнейшем за счет добавления нового функционала и улучшения пользовательского интерфейса.</w:t>
      </w:r>
    </w:p>
    <w:p w14:paraId="3C7293DE" w14:textId="7A13CA65" w:rsidR="00C32956" w:rsidRDefault="00C3295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CAC2CA" w14:textId="5DD2A4E8" w:rsidR="00C32956" w:rsidRPr="00FE5DE6" w:rsidRDefault="00C32956" w:rsidP="00C32956">
      <w:pPr>
        <w:ind w:firstLine="851"/>
        <w:jc w:val="right"/>
        <w:rPr>
          <w:sz w:val="28"/>
          <w:szCs w:val="28"/>
        </w:rPr>
      </w:pPr>
      <w:r w:rsidRPr="00C32956">
        <w:rPr>
          <w:sz w:val="28"/>
          <w:szCs w:val="28"/>
        </w:rPr>
        <w:lastRenderedPageBreak/>
        <w:t>Приложение А</w:t>
      </w:r>
    </w:p>
    <w:p w14:paraId="54146DD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032BF75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95BA38A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3B0433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E955A7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B5EA4E6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C8984C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134E91B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804C5D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4D6439D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202AB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1C7CA6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469BDD0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E4F4C9D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2AAD5BE9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0A189F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0B3E9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D2FB650" w14:textId="00376430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ТЕХНИЧЕСКОЕ ЗАДАНИЕ</w:t>
      </w:r>
    </w:p>
    <w:p w14:paraId="31A3443E" w14:textId="79BCDB23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на разработку веб-приложения</w:t>
      </w:r>
    </w:p>
    <w:p w14:paraId="538EF618" w14:textId="1F6A35C2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«</w:t>
      </w:r>
      <w:r w:rsidRPr="00C10639">
        <w:rPr>
          <w:color w:val="000000" w:themeColor="text1"/>
          <w:sz w:val="28"/>
          <w:szCs w:val="28"/>
        </w:rPr>
        <w:t>Сервис</w:t>
      </w:r>
      <w:r w:rsidR="00C10639" w:rsidRPr="00C10639">
        <w:rPr>
          <w:color w:val="000000" w:themeColor="text1"/>
          <w:sz w:val="28"/>
          <w:szCs w:val="28"/>
        </w:rPr>
        <w:t xml:space="preserve"> чтения книг</w:t>
      </w:r>
      <w:r w:rsidRPr="00C32956">
        <w:rPr>
          <w:color w:val="FF0000"/>
          <w:sz w:val="28"/>
          <w:szCs w:val="28"/>
        </w:rPr>
        <w:t xml:space="preserve"> </w:t>
      </w:r>
      <w:r w:rsidRPr="00C32956">
        <w:rPr>
          <w:sz w:val="28"/>
          <w:szCs w:val="28"/>
        </w:rPr>
        <w:t xml:space="preserve">" </w:t>
      </w:r>
      <w:r>
        <w:rPr>
          <w:sz w:val="28"/>
          <w:szCs w:val="28"/>
          <w:lang w:val="en-US"/>
        </w:rPr>
        <w:t>E</w:t>
      </w:r>
      <w:r w:rsidRPr="00C1063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Book</w:t>
      </w:r>
      <w:r w:rsidRPr="00C32956">
        <w:rPr>
          <w:sz w:val="28"/>
          <w:szCs w:val="28"/>
        </w:rPr>
        <w:t xml:space="preserve"> "»</w:t>
      </w:r>
    </w:p>
    <w:p w14:paraId="64486DE4" w14:textId="76EC083C" w:rsidR="008732E1" w:rsidRPr="00C10639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 xml:space="preserve">Дата составления: </w:t>
      </w:r>
      <w:r>
        <w:rPr>
          <w:sz w:val="28"/>
          <w:szCs w:val="28"/>
        </w:rPr>
        <w:t>14</w:t>
      </w:r>
      <w:r w:rsidRPr="00C32956">
        <w:rPr>
          <w:sz w:val="28"/>
          <w:szCs w:val="28"/>
        </w:rPr>
        <w:t xml:space="preserve"> марта 2026 г.</w:t>
      </w:r>
    </w:p>
    <w:p w14:paraId="16157AFF" w14:textId="1D2354DE" w:rsidR="00C10639" w:rsidRPr="00C10639" w:rsidRDefault="00C10639">
      <w:pPr>
        <w:suppressAutoHyphens w:val="0"/>
        <w:rPr>
          <w:sz w:val="28"/>
          <w:szCs w:val="28"/>
        </w:rPr>
      </w:pPr>
      <w:r w:rsidRPr="00C10639">
        <w:rPr>
          <w:sz w:val="28"/>
          <w:szCs w:val="28"/>
        </w:rPr>
        <w:br w:type="page"/>
      </w:r>
    </w:p>
    <w:p w14:paraId="45F8E1E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>Введение</w:t>
      </w:r>
    </w:p>
    <w:p w14:paraId="77FF5BDE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1BCE0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7444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Настоящее техническое задание описывает требования к разработке веб-сервиса «E-Book».</w:t>
      </w:r>
    </w:p>
    <w:p w14:paraId="797A1E1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Цель проекта — создание системы для чтения, хранения, сортировки и фильтрации книг, а также отслеживания пользовательского прогресса чтения.</w:t>
      </w:r>
    </w:p>
    <w:p w14:paraId="5CE25D3B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18F028AE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31F95D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сведения</w:t>
      </w:r>
    </w:p>
    <w:p w14:paraId="1DC4718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2FAD024" w14:textId="77777777" w:rsidR="003C657E" w:rsidRPr="003C657E" w:rsidRDefault="003C657E" w:rsidP="003C657E">
      <w:pPr>
        <w:ind w:firstLine="851"/>
        <w:jc w:val="both"/>
        <w:rPr>
          <w:sz w:val="28"/>
          <w:szCs w:val="28"/>
        </w:rPr>
      </w:pPr>
    </w:p>
    <w:p w14:paraId="2B8C9798" w14:textId="5489B07F" w:rsidR="00C10639" w:rsidRDefault="00C10639" w:rsidP="003C657E">
      <w:pPr>
        <w:ind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Заказчик – Кошкина А.А.</w:t>
      </w:r>
    </w:p>
    <w:p w14:paraId="2D99C880" w14:textId="77777777" w:rsidR="003C657E" w:rsidRP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0697A312" w14:textId="005AAED2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Команда разработки:</w:t>
      </w:r>
    </w:p>
    <w:p w14:paraId="11F04885" w14:textId="50B21A5F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Проект-менеджер – Куликов Андрей;</w:t>
      </w:r>
    </w:p>
    <w:p w14:paraId="1C38609D" w14:textId="5BAA7D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Технический лидер – Чимбай Роман;</w:t>
      </w:r>
    </w:p>
    <w:p w14:paraId="06F16351" w14:textId="36944982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Фронтенд-разработчик – Коротких Татьяна;</w:t>
      </w:r>
    </w:p>
    <w:p w14:paraId="09BD7A75" w14:textId="2EEB9AF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Бэкенд-разработчик – Чимбай Роман;</w:t>
      </w:r>
    </w:p>
    <w:p w14:paraId="7A81A1C7" w14:textId="1FA422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Тестировщик – Рулёв Илья.</w:t>
      </w:r>
    </w:p>
    <w:p w14:paraId="40EBFDF9" w14:textId="77777777" w:rsidR="003C657E" w:rsidRPr="003C657E" w:rsidRDefault="003C657E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</w:p>
    <w:p w14:paraId="144373C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системы: веб-приложение</w:t>
      </w:r>
    </w:p>
    <w:p w14:paraId="7ABC5953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Назначение системы:</w:t>
      </w:r>
    </w:p>
    <w:p w14:paraId="26BBB76B" w14:textId="20795DE7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0A785DDD" w14:textId="1FA88EC2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ведение личной библиотеки</w:t>
      </w:r>
      <w:r w:rsidRPr="003C657E">
        <w:rPr>
          <w:sz w:val="28"/>
          <w:szCs w:val="28"/>
        </w:rPr>
        <w:t>;</w:t>
      </w:r>
    </w:p>
    <w:p w14:paraId="46B5A088" w14:textId="3EFA33F8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 и фильтрация книг</w:t>
      </w:r>
      <w:r w:rsidRPr="003C657E">
        <w:rPr>
          <w:sz w:val="28"/>
          <w:szCs w:val="28"/>
        </w:rPr>
        <w:t>;</w:t>
      </w:r>
    </w:p>
    <w:p w14:paraId="40DC528E" w14:textId="2D2D53F2" w:rsidR="00C10639" w:rsidRPr="003C657E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отслеживание прогресса чтения</w:t>
      </w:r>
      <w:r w:rsidRPr="003C657E">
        <w:rPr>
          <w:sz w:val="28"/>
          <w:szCs w:val="28"/>
        </w:rPr>
        <w:t>.</w:t>
      </w:r>
    </w:p>
    <w:p w14:paraId="6535958E" w14:textId="77777777" w:rsidR="003C657E" w:rsidRPr="00C10639" w:rsidRDefault="003C657E" w:rsidP="003C657E">
      <w:pPr>
        <w:ind w:left="851"/>
        <w:jc w:val="both"/>
        <w:rPr>
          <w:sz w:val="28"/>
          <w:szCs w:val="28"/>
        </w:rPr>
      </w:pPr>
    </w:p>
    <w:p w14:paraId="5F57E08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Целевая аудитория: широкая (без ограничений по возрасту и опыту)</w:t>
      </w:r>
    </w:p>
    <w:p w14:paraId="6C1CE44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Роли пользователей:</w:t>
      </w:r>
    </w:p>
    <w:p w14:paraId="2B6F8F54" w14:textId="5C8D90B6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 (неавторизованный пользователь)</w:t>
      </w:r>
      <w:r w:rsidRPr="003C657E">
        <w:rPr>
          <w:sz w:val="28"/>
          <w:szCs w:val="28"/>
        </w:rPr>
        <w:t>;</w:t>
      </w:r>
    </w:p>
    <w:p w14:paraId="71DA6141" w14:textId="3DF58EFA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 (авторизованный пользователь)</w:t>
      </w:r>
      <w:r w:rsidRPr="003C657E">
        <w:rPr>
          <w:sz w:val="28"/>
          <w:szCs w:val="28"/>
        </w:rPr>
        <w:t>.</w:t>
      </w:r>
    </w:p>
    <w:p w14:paraId="4DD82989" w14:textId="53B751DC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Возможности ролей:</w:t>
      </w:r>
    </w:p>
    <w:p w14:paraId="78BE3E7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Гость:</w:t>
      </w:r>
    </w:p>
    <w:p w14:paraId="356E4E71" w14:textId="107AE623" w:rsidR="00C10639" w:rsidRPr="00C10639" w:rsidRDefault="00C10639">
      <w:pPr>
        <w:numPr>
          <w:ilvl w:val="0"/>
          <w:numId w:val="1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Просмотр контента</w:t>
      </w:r>
      <w:r w:rsidRPr="003C657E">
        <w:rPr>
          <w:sz w:val="28"/>
          <w:szCs w:val="28"/>
        </w:rPr>
        <w:t>.</w:t>
      </w:r>
    </w:p>
    <w:p w14:paraId="63C41359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Пользователь:</w:t>
      </w:r>
    </w:p>
    <w:p w14:paraId="7427366A" w14:textId="5AB2BA16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Доступ к личному кабинету</w:t>
      </w:r>
      <w:r w:rsidRPr="003C657E">
        <w:rPr>
          <w:sz w:val="28"/>
          <w:szCs w:val="28"/>
        </w:rPr>
        <w:t>;</w:t>
      </w:r>
    </w:p>
    <w:p w14:paraId="1F5F6EBB" w14:textId="1EFC937C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Управление библиотекой</w:t>
      </w:r>
      <w:r w:rsidRPr="003C657E">
        <w:rPr>
          <w:sz w:val="28"/>
          <w:szCs w:val="28"/>
        </w:rPr>
        <w:t>;</w:t>
      </w:r>
    </w:p>
    <w:p w14:paraId="2B27B6E7" w14:textId="63C88754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</w:t>
      </w:r>
      <w:r w:rsidRPr="003C657E">
        <w:rPr>
          <w:sz w:val="28"/>
          <w:szCs w:val="28"/>
        </w:rPr>
        <w:t>;</w:t>
      </w:r>
    </w:p>
    <w:p w14:paraId="2DA093E3" w14:textId="55DB93F8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заметками, оценками и статусами</w:t>
      </w:r>
      <w:r w:rsidRPr="003C657E">
        <w:rPr>
          <w:sz w:val="28"/>
          <w:szCs w:val="28"/>
        </w:rPr>
        <w:t>.</w:t>
      </w:r>
    </w:p>
    <w:p w14:paraId="0456286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4EB497B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5804E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3. Требования к функциональности</w:t>
      </w:r>
    </w:p>
    <w:p w14:paraId="63C1E351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1A83802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03A97E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книгами:</w:t>
      </w:r>
    </w:p>
    <w:p w14:paraId="02E368D2" w14:textId="028BA653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6938EE38" w14:textId="55A6FED9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Добавление книг пользователем</w:t>
      </w:r>
      <w:r w:rsidRPr="003C657E">
        <w:rPr>
          <w:sz w:val="28"/>
          <w:szCs w:val="28"/>
        </w:rPr>
        <w:t>;</w:t>
      </w:r>
    </w:p>
    <w:p w14:paraId="4817C172" w14:textId="52B06F34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Скачивание книг</w:t>
      </w:r>
      <w:r w:rsidRPr="003C657E">
        <w:rPr>
          <w:sz w:val="28"/>
          <w:szCs w:val="28"/>
        </w:rPr>
        <w:t>;</w:t>
      </w:r>
    </w:p>
    <w:p w14:paraId="526520DC" w14:textId="6AA83970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Подсчет количества скачиваний</w:t>
      </w:r>
      <w:r w:rsidRPr="003C657E">
        <w:rPr>
          <w:sz w:val="28"/>
          <w:szCs w:val="28"/>
        </w:rPr>
        <w:t>;</w:t>
      </w:r>
    </w:p>
    <w:p w14:paraId="0CAA67B9" w14:textId="52538F2B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Закладки (место остановки чтения)</w:t>
      </w:r>
      <w:r w:rsidRPr="003C657E">
        <w:rPr>
          <w:sz w:val="28"/>
          <w:szCs w:val="28"/>
        </w:rPr>
        <w:t>.</w:t>
      </w:r>
    </w:p>
    <w:p w14:paraId="27E63980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44668A2" w14:textId="49BE62EF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Поиск:</w:t>
      </w:r>
    </w:p>
    <w:p w14:paraId="6C28D13D" w14:textId="42786950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ключевым словам</w:t>
      </w:r>
      <w:r w:rsidRPr="003C657E">
        <w:rPr>
          <w:sz w:val="28"/>
          <w:szCs w:val="28"/>
        </w:rPr>
        <w:t>;</w:t>
      </w:r>
    </w:p>
    <w:p w14:paraId="74EFF6D1" w14:textId="55B4749D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описанию</w:t>
      </w:r>
      <w:r w:rsidRPr="003C657E">
        <w:rPr>
          <w:sz w:val="28"/>
          <w:szCs w:val="28"/>
        </w:rPr>
        <w:t>.</w:t>
      </w:r>
    </w:p>
    <w:p w14:paraId="0F97882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Фильтрация:</w:t>
      </w:r>
    </w:p>
    <w:p w14:paraId="434FB8EE" w14:textId="206CED85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жанрам</w:t>
      </w:r>
      <w:r w:rsidRPr="003C657E">
        <w:rPr>
          <w:sz w:val="28"/>
          <w:szCs w:val="28"/>
        </w:rPr>
        <w:t>;</w:t>
      </w:r>
    </w:p>
    <w:p w14:paraId="64765E19" w14:textId="0DE0CE6D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автору</w:t>
      </w:r>
      <w:r w:rsidRPr="003C657E">
        <w:rPr>
          <w:sz w:val="28"/>
          <w:szCs w:val="28"/>
        </w:rPr>
        <w:t>;</w:t>
      </w:r>
    </w:p>
    <w:p w14:paraId="2C04C48B" w14:textId="045BED8A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статусу</w:t>
      </w:r>
      <w:r w:rsidRPr="003C657E">
        <w:rPr>
          <w:sz w:val="28"/>
          <w:szCs w:val="28"/>
        </w:rPr>
        <w:t>.</w:t>
      </w:r>
    </w:p>
    <w:p w14:paraId="4337B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Сортировка:</w:t>
      </w:r>
    </w:p>
    <w:p w14:paraId="4B4CD56B" w14:textId="0F970650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дате прочтения</w:t>
      </w:r>
      <w:r w:rsidRPr="003C657E">
        <w:rPr>
          <w:sz w:val="28"/>
          <w:szCs w:val="28"/>
        </w:rPr>
        <w:t>;</w:t>
      </w:r>
    </w:p>
    <w:p w14:paraId="5DA43A0B" w14:textId="06EA8EB2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году</w:t>
      </w:r>
      <w:r w:rsidRPr="00C10639">
        <w:rPr>
          <w:sz w:val="28"/>
          <w:szCs w:val="28"/>
          <w:lang w:val="en-US"/>
        </w:rPr>
        <w:t xml:space="preserve"> </w:t>
      </w:r>
      <w:r w:rsidRPr="00C10639">
        <w:rPr>
          <w:sz w:val="28"/>
          <w:szCs w:val="28"/>
        </w:rPr>
        <w:t>выхода</w:t>
      </w:r>
      <w:r w:rsidRPr="003C657E">
        <w:rPr>
          <w:sz w:val="28"/>
          <w:szCs w:val="28"/>
        </w:rPr>
        <w:t>.</w:t>
      </w:r>
    </w:p>
    <w:p w14:paraId="082C56A5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319B8E1" w14:textId="4638B2B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Личный кабинет:</w:t>
      </w:r>
    </w:p>
    <w:p w14:paraId="2CD65400" w14:textId="6F70E61A" w:rsidR="00C10639" w:rsidRPr="00C10639" w:rsidRDefault="00C10639">
      <w:pPr>
        <w:numPr>
          <w:ilvl w:val="0"/>
          <w:numId w:val="2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Коллекция книг пользователя</w:t>
      </w:r>
      <w:r w:rsidRPr="003C657E">
        <w:rPr>
          <w:sz w:val="28"/>
          <w:szCs w:val="28"/>
        </w:rPr>
        <w:t>.</w:t>
      </w:r>
    </w:p>
    <w:p w14:paraId="727C7CB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Статусы книг:</w:t>
      </w:r>
    </w:p>
    <w:p w14:paraId="2CCA1C1A" w14:textId="16230D9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</w:t>
      </w:r>
      <w:r w:rsidRPr="00C10639">
        <w:rPr>
          <w:sz w:val="28"/>
          <w:szCs w:val="28"/>
        </w:rPr>
        <w:t>рочитана</w:t>
      </w:r>
      <w:r w:rsidRPr="003C657E">
        <w:rPr>
          <w:sz w:val="28"/>
          <w:szCs w:val="28"/>
        </w:rPr>
        <w:t>;</w:t>
      </w:r>
    </w:p>
    <w:p w14:paraId="60A4E92F" w14:textId="230CD46E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читаю</w:t>
      </w:r>
      <w:r w:rsidRPr="003C657E">
        <w:rPr>
          <w:sz w:val="28"/>
          <w:szCs w:val="28"/>
        </w:rPr>
        <w:t>;</w:t>
      </w:r>
    </w:p>
    <w:p w14:paraId="3192A4D0" w14:textId="5593D2D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отложена</w:t>
      </w:r>
      <w:r w:rsidRPr="003C657E">
        <w:rPr>
          <w:sz w:val="28"/>
          <w:szCs w:val="28"/>
        </w:rPr>
        <w:t>;</w:t>
      </w:r>
    </w:p>
    <w:p w14:paraId="61C99940" w14:textId="3CE1C0AF" w:rsidR="00C10639" w:rsidRPr="00C10639" w:rsidRDefault="00863691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желаемое</w:t>
      </w:r>
      <w:r w:rsidR="00C10639" w:rsidRPr="003C657E">
        <w:rPr>
          <w:sz w:val="28"/>
          <w:szCs w:val="28"/>
        </w:rPr>
        <w:t>.</w:t>
      </w:r>
    </w:p>
    <w:p w14:paraId="0DAB3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Жанры:</w:t>
      </w:r>
    </w:p>
    <w:p w14:paraId="7C421234" w14:textId="731A5DF7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выбора из списка;</w:t>
      </w:r>
    </w:p>
    <w:p w14:paraId="0DC14E0E" w14:textId="16CDE016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ручного ввода;</w:t>
      </w:r>
    </w:p>
    <w:p w14:paraId="4BDC179F" w14:textId="6231426B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назначения нескольких жанров;</w:t>
      </w:r>
    </w:p>
    <w:p w14:paraId="558312DD" w14:textId="653DDE89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Управление пользовательскими жанрами.</w:t>
      </w:r>
    </w:p>
    <w:p w14:paraId="27A4AAD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Заметки и оценки:</w:t>
      </w:r>
    </w:p>
    <w:p w14:paraId="7339A262" w14:textId="116EC968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Добавление нескольких заметок к книге;</w:t>
      </w:r>
    </w:p>
    <w:p w14:paraId="05178BFB" w14:textId="5A127712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Оценка книги (1–5);</w:t>
      </w:r>
    </w:p>
    <w:p w14:paraId="7361D1C1" w14:textId="118F1EEA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Сохранение даты прочтения.</w:t>
      </w:r>
    </w:p>
    <w:p w14:paraId="57FD067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Формы:</w:t>
      </w:r>
    </w:p>
    <w:p w14:paraId="20EDD73B" w14:textId="13045BB2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Регистрация;</w:t>
      </w:r>
    </w:p>
    <w:p w14:paraId="5F66AE4D" w14:textId="68AE565A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Обратная связь.</w:t>
      </w:r>
    </w:p>
    <w:p w14:paraId="57956981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A8F2992" w14:textId="2804B4B6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Email-уведомления:</w:t>
      </w:r>
    </w:p>
    <w:p w14:paraId="013A97DE" w14:textId="1C8E1D3D" w:rsidR="00C10639" w:rsidRPr="003C657E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Уведомления о публикации книг от авторов, на которых подписан пользователь;</w:t>
      </w:r>
    </w:p>
    <w:p w14:paraId="3FE0C5C0" w14:textId="5FE38474" w:rsidR="00C10639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Подтверждение при авторизации</w:t>
      </w:r>
      <w:r w:rsidR="00D7734C">
        <w:rPr>
          <w:sz w:val="28"/>
          <w:szCs w:val="28"/>
        </w:rPr>
        <w:t>;</w:t>
      </w:r>
    </w:p>
    <w:p w14:paraId="7E8D81C1" w14:textId="7E65C4DA" w:rsidR="00863691" w:rsidRPr="003C657E" w:rsidRDefault="00863691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пароля</w:t>
      </w:r>
      <w:r w:rsidR="00D7734C">
        <w:rPr>
          <w:sz w:val="28"/>
          <w:szCs w:val="28"/>
        </w:rPr>
        <w:t>.</w:t>
      </w:r>
    </w:p>
    <w:p w14:paraId="16D3A37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62DD886B" w14:textId="0DE49FD0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Статистика:</w:t>
      </w:r>
    </w:p>
    <w:p w14:paraId="67C76814" w14:textId="5478781A" w:rsidR="00C10639" w:rsidRPr="003C657E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Средняя оценка</w:t>
      </w:r>
      <w:r w:rsidR="00C10639" w:rsidRPr="003C657E">
        <w:rPr>
          <w:sz w:val="28"/>
          <w:szCs w:val="28"/>
        </w:rPr>
        <w:t>;</w:t>
      </w:r>
    </w:p>
    <w:p w14:paraId="475004A6" w14:textId="700DA480" w:rsidR="003C657E" w:rsidRPr="002A59BA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С</w:t>
      </w:r>
      <w:r w:rsidR="00C10639" w:rsidRPr="003C657E">
        <w:rPr>
          <w:sz w:val="28"/>
          <w:szCs w:val="28"/>
        </w:rPr>
        <w:t>качиваний</w:t>
      </w:r>
      <w:r>
        <w:rPr>
          <w:sz w:val="28"/>
          <w:szCs w:val="28"/>
        </w:rPr>
        <w:t>.</w:t>
      </w:r>
    </w:p>
    <w:p w14:paraId="23FAD636" w14:textId="77777777" w:rsidR="002A59BA" w:rsidRDefault="002A59BA" w:rsidP="00261267">
      <w:pPr>
        <w:pStyle w:val="af3"/>
        <w:ind w:left="851"/>
        <w:jc w:val="both"/>
        <w:rPr>
          <w:sz w:val="28"/>
          <w:szCs w:val="28"/>
          <w:lang w:val="en-US"/>
        </w:rPr>
      </w:pPr>
    </w:p>
    <w:p w14:paraId="384CB0A4" w14:textId="5032C8D9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Главная страница:</w:t>
      </w:r>
    </w:p>
    <w:p w14:paraId="71214FED" w14:textId="5586DDAC" w:rsidR="00C10639" w:rsidRPr="003C657E" w:rsidRDefault="002A59BA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Лидеры чтений</w:t>
      </w:r>
      <w:r w:rsidR="00C10639" w:rsidRPr="003C657E">
        <w:rPr>
          <w:sz w:val="28"/>
          <w:szCs w:val="28"/>
        </w:rPr>
        <w:t>;</w:t>
      </w:r>
    </w:p>
    <w:p w14:paraId="26043AD3" w14:textId="1984CD00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Топ книг (по оценка</w:t>
      </w:r>
      <w:r w:rsidR="002A59BA">
        <w:rPr>
          <w:sz w:val="28"/>
          <w:szCs w:val="28"/>
        </w:rPr>
        <w:t>м</w:t>
      </w:r>
      <w:r w:rsidRPr="003C657E">
        <w:rPr>
          <w:sz w:val="28"/>
          <w:szCs w:val="28"/>
        </w:rPr>
        <w:t>);</w:t>
      </w:r>
    </w:p>
    <w:p w14:paraId="0B5170B8" w14:textId="633B0D84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Поиск с фильтрацией.</w:t>
      </w:r>
    </w:p>
    <w:p w14:paraId="4E5E01E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8CE3FC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077D056B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4. Технические требования</w:t>
      </w:r>
    </w:p>
    <w:p w14:paraId="62459A4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D9D871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33DAAA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приложения: веб-приложение</w:t>
      </w:r>
    </w:p>
    <w:p w14:paraId="0FC7CBD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Поддержка загрузки файлов:</w:t>
      </w:r>
    </w:p>
    <w:p w14:paraId="7EE3B96A" w14:textId="18C9DF4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jpg, png</w:t>
      </w:r>
      <w:r w:rsidR="00422A82">
        <w:rPr>
          <w:sz w:val="28"/>
          <w:szCs w:val="28"/>
          <w:lang w:val="en-US"/>
        </w:rPr>
        <w:t>, webq, jpeg</w:t>
      </w:r>
      <w:r w:rsidRPr="003C657E">
        <w:rPr>
          <w:sz w:val="28"/>
          <w:szCs w:val="28"/>
        </w:rPr>
        <w:t>;</w:t>
      </w:r>
    </w:p>
    <w:p w14:paraId="014D0E33" w14:textId="6B827C9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fb2, pdf, docx.</w:t>
      </w:r>
    </w:p>
    <w:p w14:paraId="4F390AAF" w14:textId="77777777" w:rsidR="0023064E" w:rsidRDefault="0023064E" w:rsidP="003C657E">
      <w:pPr>
        <w:ind w:firstLine="851"/>
        <w:jc w:val="both"/>
        <w:rPr>
          <w:sz w:val="28"/>
          <w:szCs w:val="28"/>
        </w:rPr>
      </w:pPr>
    </w:p>
    <w:p w14:paraId="4E7D1A9A" w14:textId="75AC0405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 xml:space="preserve">Предпросмотр изображений — </w:t>
      </w:r>
      <w:r w:rsidR="0023064E">
        <w:rPr>
          <w:sz w:val="28"/>
          <w:szCs w:val="28"/>
        </w:rPr>
        <w:t>есть</w:t>
      </w:r>
    </w:p>
    <w:p w14:paraId="6BFE68C5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EABA00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064F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5. Требования к интерфейсу</w:t>
      </w:r>
    </w:p>
    <w:p w14:paraId="27F68CBD" w14:textId="77777777" w:rsidR="003C657E" w:rsidRPr="00C10639" w:rsidRDefault="003C657E" w:rsidP="0023064E">
      <w:pPr>
        <w:jc w:val="both"/>
        <w:rPr>
          <w:sz w:val="28"/>
          <w:szCs w:val="28"/>
        </w:rPr>
      </w:pPr>
    </w:p>
    <w:p w14:paraId="100D64D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требования:</w:t>
      </w:r>
    </w:p>
    <w:p w14:paraId="6CE17DAA" w14:textId="00916B31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Интерфейс должен быть интуитивно понятным;</w:t>
      </w:r>
    </w:p>
    <w:p w14:paraId="219ED780" w14:textId="3A704846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Стиль — спокойный, «кофейный»;</w:t>
      </w:r>
    </w:p>
    <w:p w14:paraId="65BDFCF9" w14:textId="07F25519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Наличие анимаций.</w:t>
      </w:r>
    </w:p>
    <w:p w14:paraId="23E23E29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C4ABF2A" w14:textId="76AB477B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Страницы:</w:t>
      </w:r>
    </w:p>
    <w:p w14:paraId="7A947C7B" w14:textId="72D6EDDE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Главная;</w:t>
      </w:r>
    </w:p>
    <w:p w14:paraId="2D786CCD" w14:textId="713AAB9F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 продукте;</w:t>
      </w:r>
    </w:p>
    <w:p w14:paraId="7FF2C085" w14:textId="7000FEC4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Контакты;</w:t>
      </w:r>
    </w:p>
    <w:p w14:paraId="1ED0BC88" w14:textId="102B8103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Каталог (ленточный формат);</w:t>
      </w:r>
    </w:p>
    <w:p w14:paraId="48DD7DF4" w14:textId="5EACD5F6" w:rsidR="00C10639" w:rsidRPr="003C657E" w:rsidRDefault="0023064E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Личный кабинет</w:t>
      </w:r>
      <w:r w:rsidR="00C10639" w:rsidRPr="003C657E">
        <w:rPr>
          <w:sz w:val="28"/>
          <w:szCs w:val="28"/>
        </w:rPr>
        <w:t>.</w:t>
      </w:r>
    </w:p>
    <w:p w14:paraId="5182F5E5" w14:textId="63232EB2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 xml:space="preserve"> Карточка книги:</w:t>
      </w:r>
    </w:p>
    <w:p w14:paraId="28203EC4" w14:textId="6F6CC4E1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Отображается в виде модального окна.</w:t>
      </w:r>
    </w:p>
    <w:p w14:paraId="60FFDA0E" w14:textId="77777777" w:rsidR="003C657E" w:rsidRPr="00FE5DE6" w:rsidRDefault="003C657E" w:rsidP="003C657E">
      <w:pPr>
        <w:ind w:firstLine="851"/>
        <w:jc w:val="both"/>
        <w:rPr>
          <w:sz w:val="28"/>
          <w:szCs w:val="28"/>
        </w:rPr>
      </w:pPr>
    </w:p>
    <w:p w14:paraId="37D154A0" w14:textId="5CE89097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Адаптивность:</w:t>
      </w:r>
    </w:p>
    <w:p w14:paraId="3B0E58EA" w14:textId="42BF168F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Мобильные устройства;</w:t>
      </w:r>
    </w:p>
    <w:p w14:paraId="3075CBD8" w14:textId="4D57E6E7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</w:t>
      </w:r>
      <w:r w:rsidR="003C657E" w:rsidRPr="003C657E">
        <w:rPr>
          <w:sz w:val="28"/>
          <w:szCs w:val="28"/>
        </w:rPr>
        <w:t>ные устройства</w:t>
      </w:r>
      <w:r w:rsidRPr="003C657E">
        <w:rPr>
          <w:sz w:val="28"/>
          <w:szCs w:val="28"/>
        </w:rPr>
        <w:t>.</w:t>
      </w:r>
    </w:p>
    <w:p w14:paraId="5A80E83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953E1D2" w14:textId="525D25D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Навигация:</w:t>
      </w:r>
    </w:p>
    <w:p w14:paraId="120B0398" w14:textId="2100051A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Мобильная версия — меню навигации снизу;</w:t>
      </w:r>
    </w:p>
    <w:p w14:paraId="4B958A93" w14:textId="60FC12F8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 — меню навигации сверху.</w:t>
      </w:r>
    </w:p>
    <w:p w14:paraId="42F2179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C1110B3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5C811004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6. Требования к безопасности и надежности</w:t>
      </w:r>
    </w:p>
    <w:p w14:paraId="5E5060D0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76A71FC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4C9EF2F7" w14:textId="4856BD9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Обеспечение безопасности пользовательских данных;</w:t>
      </w:r>
    </w:p>
    <w:p w14:paraId="08DBBAAF" w14:textId="76DE4700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Ограничение доступа в зависимости от роли пользователя;</w:t>
      </w:r>
    </w:p>
    <w:p w14:paraId="709593F4" w14:textId="339F070D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Высокая скорость работы системы;</w:t>
      </w:r>
    </w:p>
    <w:p w14:paraId="3559E350" w14:textId="169E11C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Быстрый отклик интерфейса;</w:t>
      </w:r>
    </w:p>
    <w:p w14:paraId="54724EA6" w14:textId="41709653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Реализация резервного копирования.</w:t>
      </w:r>
    </w:p>
    <w:p w14:paraId="4040274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7B81F09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306526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7. Этапы и сроки выполнения</w:t>
      </w:r>
    </w:p>
    <w:p w14:paraId="73A55B2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2587982A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9A6432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Общий срок разработки: 11 дней</w:t>
      </w:r>
    </w:p>
    <w:p w14:paraId="6A6A14B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начала разработки: 13.04.2026</w:t>
      </w:r>
    </w:p>
    <w:p w14:paraId="02AA890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окончания разработки: 24.04.2026</w:t>
      </w:r>
    </w:p>
    <w:p w14:paraId="0E26A3A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Предполагаемые этапы:</w:t>
      </w:r>
    </w:p>
    <w:p w14:paraId="7B5FF768" w14:textId="469D2B97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Анализ и проектирование</w:t>
      </w:r>
      <w:r w:rsidRPr="003C657E">
        <w:rPr>
          <w:sz w:val="28"/>
          <w:szCs w:val="28"/>
        </w:rPr>
        <w:t>;</w:t>
      </w:r>
    </w:p>
    <w:p w14:paraId="2BA33928" w14:textId="4AEECF8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Разработка интерфейса</w:t>
      </w:r>
      <w:r w:rsidRPr="003C657E">
        <w:rPr>
          <w:sz w:val="28"/>
          <w:szCs w:val="28"/>
        </w:rPr>
        <w:t>;</w:t>
      </w:r>
    </w:p>
    <w:p w14:paraId="2FD48E6C" w14:textId="4BC7CC20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Реализация функциональности</w:t>
      </w:r>
      <w:r w:rsidRPr="003C657E">
        <w:rPr>
          <w:sz w:val="28"/>
          <w:szCs w:val="28"/>
        </w:rPr>
        <w:t>;</w:t>
      </w:r>
    </w:p>
    <w:p w14:paraId="08688560" w14:textId="6EE46A1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Тестирование</w:t>
      </w:r>
      <w:r w:rsidRPr="003C657E">
        <w:rPr>
          <w:sz w:val="28"/>
          <w:szCs w:val="28"/>
        </w:rPr>
        <w:t>;</w:t>
      </w:r>
    </w:p>
    <w:p w14:paraId="2CD179EF" w14:textId="582A6EAB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Доработка и исправление ошибок</w:t>
      </w:r>
      <w:r w:rsidRPr="003C657E">
        <w:rPr>
          <w:sz w:val="28"/>
          <w:szCs w:val="28"/>
        </w:rPr>
        <w:t>;</w:t>
      </w:r>
    </w:p>
    <w:p w14:paraId="7B3F994B" w14:textId="1743CD04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Подготовка к сдаче проекта</w:t>
      </w:r>
      <w:r w:rsidRPr="003C657E">
        <w:rPr>
          <w:sz w:val="28"/>
          <w:szCs w:val="28"/>
        </w:rPr>
        <w:t>.</w:t>
      </w:r>
    </w:p>
    <w:p w14:paraId="51E8B96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D771838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681E42B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8. Прочие условия</w:t>
      </w:r>
    </w:p>
    <w:p w14:paraId="6BF2688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</w:p>
    <w:p w14:paraId="5967B69E" w14:textId="7F5418F5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SEO-оптимизация не требуется;</w:t>
      </w:r>
    </w:p>
    <w:p w14:paraId="71E5FEAF" w14:textId="584E6983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Система должна быть готова к дальнейшему расширению;</w:t>
      </w:r>
    </w:p>
    <w:p w14:paraId="6F7B77A0" w14:textId="366F65AF" w:rsidR="00C10639" w:rsidRPr="00FE5DE6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lastRenderedPageBreak/>
        <w:t>Код должен быть структурирован и поддерживаем;</w:t>
      </w:r>
    </w:p>
    <w:p w14:paraId="296A88BD" w14:textId="29D2BCCA" w:rsidR="00FE5DE6" w:rsidRPr="00A5224C" w:rsidRDefault="00FE5DE6">
      <w:pPr>
        <w:suppressAutoHyphens w:val="0"/>
        <w:rPr>
          <w:sz w:val="28"/>
          <w:szCs w:val="28"/>
        </w:rPr>
      </w:pPr>
      <w:r w:rsidRPr="00A5224C">
        <w:rPr>
          <w:sz w:val="28"/>
          <w:szCs w:val="28"/>
        </w:rPr>
        <w:br w:type="page"/>
      </w:r>
    </w:p>
    <w:p w14:paraId="1A962065" w14:textId="56225F75" w:rsidR="00EB5013" w:rsidRDefault="00EB5013" w:rsidP="001E28E8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Б </w:t>
      </w:r>
    </w:p>
    <w:p w14:paraId="55F05E25" w14:textId="77777777" w:rsidR="009919A6" w:rsidRDefault="009919A6" w:rsidP="001E28E8">
      <w:pPr>
        <w:jc w:val="right"/>
        <w:rPr>
          <w:sz w:val="28"/>
          <w:szCs w:val="28"/>
        </w:rPr>
      </w:pPr>
    </w:p>
    <w:p w14:paraId="405972FF" w14:textId="77777777" w:rsidR="009919A6" w:rsidRDefault="009919A6" w:rsidP="001E28E8">
      <w:pPr>
        <w:jc w:val="right"/>
        <w:rPr>
          <w:sz w:val="28"/>
          <w:szCs w:val="28"/>
        </w:rPr>
      </w:pPr>
    </w:p>
    <w:p w14:paraId="6A4BB3F9" w14:textId="77777777" w:rsidR="009919A6" w:rsidRDefault="009919A6" w:rsidP="001E28E8">
      <w:pPr>
        <w:jc w:val="right"/>
        <w:rPr>
          <w:sz w:val="28"/>
          <w:szCs w:val="28"/>
        </w:rPr>
      </w:pPr>
    </w:p>
    <w:p w14:paraId="596DFC5F" w14:textId="77777777" w:rsidR="009919A6" w:rsidRDefault="009919A6" w:rsidP="001E28E8">
      <w:pPr>
        <w:jc w:val="right"/>
        <w:rPr>
          <w:sz w:val="28"/>
          <w:szCs w:val="28"/>
        </w:rPr>
      </w:pPr>
    </w:p>
    <w:p w14:paraId="68821E05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76668751" w14:textId="77777777" w:rsidR="009919A6" w:rsidRDefault="009919A6" w:rsidP="001E28E8">
      <w:pPr>
        <w:jc w:val="right"/>
        <w:rPr>
          <w:sz w:val="36"/>
          <w:szCs w:val="36"/>
        </w:rPr>
      </w:pPr>
    </w:p>
    <w:p w14:paraId="11B8920F" w14:textId="77777777" w:rsidR="009919A6" w:rsidRDefault="009919A6" w:rsidP="001E28E8">
      <w:pPr>
        <w:jc w:val="right"/>
        <w:rPr>
          <w:sz w:val="36"/>
          <w:szCs w:val="36"/>
        </w:rPr>
      </w:pPr>
    </w:p>
    <w:p w14:paraId="43222310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2D003A23" w14:textId="4F4B387A" w:rsidR="00EB5013" w:rsidRPr="009919A6" w:rsidRDefault="00EB5013" w:rsidP="009919A6">
      <w:pPr>
        <w:jc w:val="center"/>
        <w:rPr>
          <w:sz w:val="36"/>
          <w:szCs w:val="36"/>
        </w:rPr>
      </w:pPr>
      <w:r w:rsidRPr="009919A6">
        <w:rPr>
          <w:sz w:val="36"/>
          <w:szCs w:val="36"/>
        </w:rPr>
        <w:t>Руководство пользователя</w:t>
      </w:r>
    </w:p>
    <w:p w14:paraId="27708196" w14:textId="2D00B830" w:rsidR="00EB5013" w:rsidRPr="009919A6" w:rsidRDefault="009919A6" w:rsidP="009919A6">
      <w:pPr>
        <w:jc w:val="center"/>
        <w:rPr>
          <w:i/>
          <w:iCs/>
          <w:color w:val="BF4E14" w:themeColor="accent2" w:themeShade="BF"/>
          <w:sz w:val="40"/>
          <w:szCs w:val="40"/>
        </w:rPr>
      </w:pPr>
      <w:r w:rsidRPr="009919A6">
        <w:rPr>
          <w:sz w:val="40"/>
          <w:szCs w:val="40"/>
        </w:rPr>
        <w:t xml:space="preserve">Инструкция для понимаю куда </w:t>
      </w:r>
      <w:r w:rsidRPr="009919A6">
        <w:rPr>
          <w:i/>
          <w:iCs/>
          <w:color w:val="BF4E14" w:themeColor="accent2" w:themeShade="BF"/>
          <w:sz w:val="40"/>
          <w:szCs w:val="40"/>
        </w:rPr>
        <w:t>*тыкать*</w:t>
      </w:r>
    </w:p>
    <w:p w14:paraId="2DE0BDED" w14:textId="77777777" w:rsidR="009919A6" w:rsidRDefault="009919A6" w:rsidP="009919A6">
      <w:pPr>
        <w:jc w:val="center"/>
        <w:rPr>
          <w:i/>
          <w:iCs/>
          <w:color w:val="BF4E14" w:themeColor="accent2" w:themeShade="BF"/>
          <w:sz w:val="32"/>
          <w:szCs w:val="32"/>
        </w:rPr>
      </w:pPr>
    </w:p>
    <w:p w14:paraId="18AB8F1E" w14:textId="189178B7" w:rsidR="009919A6" w:rsidRDefault="009919A6" w:rsidP="009919A6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5299320" wp14:editId="0A117021">
            <wp:extent cx="3688080" cy="36880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47" cy="36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8101" w14:textId="77777777" w:rsidR="009919A6" w:rsidRDefault="009919A6">
      <w:pPr>
        <w:suppressAutoHyphens w:val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BA2DD42" w14:textId="71F5578C" w:rsidR="009919A6" w:rsidRPr="00863C97" w:rsidRDefault="009919A6" w:rsidP="00863C97">
      <w:pPr>
        <w:pStyle w:val="af"/>
        <w:rPr>
          <w:color w:val="80340D" w:themeColor="accent2" w:themeShade="80"/>
        </w:rPr>
      </w:pPr>
      <w:r w:rsidRPr="00863C97">
        <w:rPr>
          <w:color w:val="80340D" w:themeColor="accent2" w:themeShade="80"/>
        </w:rPr>
        <w:lastRenderedPageBreak/>
        <w:t>Оглавление</w:t>
      </w:r>
    </w:p>
    <w:p w14:paraId="37640613" w14:textId="5638524A" w:rsidR="00C17C74" w:rsidRDefault="00C17C74">
      <w:pPr>
        <w:suppressAutoHyphens w:val="0"/>
        <w:rPr>
          <w:sz w:val="32"/>
          <w:szCs w:val="32"/>
        </w:rPr>
      </w:pPr>
    </w:p>
    <w:p w14:paraId="7559DB95" w14:textId="45318CBF" w:rsidR="00132627" w:rsidRPr="00863C97" w:rsidRDefault="00132627" w:rsidP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>Общая информация</w:t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Pr="00863C97">
        <w:rPr>
          <w:color w:val="BF4E14" w:themeColor="accent2" w:themeShade="BF"/>
          <w:sz w:val="32"/>
          <w:szCs w:val="32"/>
        </w:rPr>
        <w:t>34</w:t>
      </w:r>
    </w:p>
    <w:p w14:paraId="03B17E03" w14:textId="28729437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Начало работы </w:t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Pr="00863C97">
        <w:rPr>
          <w:i/>
          <w:iCs/>
          <w:sz w:val="32"/>
          <w:szCs w:val="32"/>
        </w:rPr>
        <w:t>34</w:t>
      </w:r>
    </w:p>
    <w:p w14:paraId="3A38B59F" w14:textId="171A715D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Регистрация пользователя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35</w:t>
      </w:r>
    </w:p>
    <w:p w14:paraId="3DEFB002" w14:textId="3D0551CA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Авторизация пользователя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36</w:t>
      </w:r>
    </w:p>
    <w:p w14:paraId="128CDBBB" w14:textId="5A0C3E3C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Главная страница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37</w:t>
      </w:r>
    </w:p>
    <w:p w14:paraId="29C9F05F" w14:textId="2E275658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Поиск и фильтрация книг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37</w:t>
      </w:r>
    </w:p>
    <w:p w14:paraId="0DC2A678" w14:textId="3730D69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Просмотр книги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38</w:t>
      </w:r>
    </w:p>
    <w:p w14:paraId="4E1C19BB" w14:textId="56D34289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Добавление книги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39</w:t>
      </w:r>
    </w:p>
    <w:p w14:paraId="5ECC8A74" w14:textId="7E98601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Заметки и оценки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39</w:t>
      </w:r>
    </w:p>
    <w:p w14:paraId="1856E73A" w14:textId="77777777" w:rsidR="00132627" w:rsidRDefault="00132627">
      <w:pPr>
        <w:suppressAutoHyphens w:val="0"/>
        <w:rPr>
          <w:rFonts w:ascii="Arial" w:hAnsi="Arial"/>
          <w:b/>
          <w:i/>
          <w:color w:val="80340D" w:themeColor="accent2" w:themeShade="80"/>
          <w:sz w:val="40"/>
        </w:rPr>
      </w:pPr>
      <w:r>
        <w:rPr>
          <w:color w:val="80340D" w:themeColor="accent2" w:themeShade="80"/>
        </w:rPr>
        <w:br w:type="page"/>
      </w:r>
    </w:p>
    <w:p w14:paraId="42A65C83" w14:textId="705C19CE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lastRenderedPageBreak/>
        <w:t>Общая информация</w:t>
      </w:r>
    </w:p>
    <w:p w14:paraId="03822233" w14:textId="77777777" w:rsidR="00C17C74" w:rsidRDefault="00C17C74" w:rsidP="00C17C74">
      <w:pPr>
        <w:pStyle w:val="af0"/>
        <w:spacing w:line="240" w:lineRule="auto"/>
      </w:pPr>
    </w:p>
    <w:p w14:paraId="56FAF2CC" w14:textId="77777777" w:rsidR="00C17C74" w:rsidRPr="00C17C74" w:rsidRDefault="00C17C74" w:rsidP="00C17C74">
      <w:pPr>
        <w:pStyle w:val="a9"/>
        <w:rPr>
          <w:lang w:val="ru-RU"/>
        </w:rPr>
      </w:pPr>
    </w:p>
    <w:p w14:paraId="0337F48C" w14:textId="77777777" w:rsidR="001E28E8" w:rsidRP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Веб-приложение «E-Book» предназначено для чтения электронных книг, управления личной библиотекой и отслеживания прогресса чтения.</w:t>
      </w:r>
    </w:p>
    <w:p w14:paraId="14AD4201" w14:textId="77777777" w:rsid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предоставляет пользователю возможность добавлять книги, сортировать их, вести заметки и получать уведомления.</w:t>
      </w:r>
    </w:p>
    <w:p w14:paraId="44ADE215" w14:textId="77777777" w:rsidR="00C17C74" w:rsidRDefault="00C17C74" w:rsidP="00C17C74">
      <w:pPr>
        <w:jc w:val="both"/>
        <w:rPr>
          <w:sz w:val="28"/>
          <w:szCs w:val="28"/>
        </w:rPr>
      </w:pPr>
    </w:p>
    <w:p w14:paraId="39F80477" w14:textId="77777777" w:rsidR="00C17C74" w:rsidRPr="001E28E8" w:rsidRDefault="00C17C74" w:rsidP="00C17C74">
      <w:pPr>
        <w:jc w:val="both"/>
        <w:rPr>
          <w:sz w:val="28"/>
          <w:szCs w:val="28"/>
        </w:rPr>
      </w:pPr>
    </w:p>
    <w:p w14:paraId="3BE79B3C" w14:textId="790CE337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t>Начало работы</w:t>
      </w:r>
    </w:p>
    <w:p w14:paraId="5487F1E7" w14:textId="77777777" w:rsidR="00C17C74" w:rsidRDefault="00C17C74" w:rsidP="001E27A9">
      <w:pPr>
        <w:pStyle w:val="af0"/>
        <w:spacing w:line="240" w:lineRule="auto"/>
      </w:pPr>
    </w:p>
    <w:p w14:paraId="04E6FB41" w14:textId="77777777" w:rsidR="001E27A9" w:rsidRPr="001E27A9" w:rsidRDefault="001E27A9" w:rsidP="001E27A9">
      <w:pPr>
        <w:pStyle w:val="a9"/>
        <w:rPr>
          <w:lang w:val="ru-RU"/>
        </w:rPr>
      </w:pPr>
    </w:p>
    <w:p w14:paraId="3F3B3360" w14:textId="70C04DCA" w:rsidR="001E28E8" w:rsidRP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начала работы с </w:t>
      </w:r>
      <w:r w:rsidR="008807C8">
        <w:rPr>
          <w:sz w:val="28"/>
          <w:szCs w:val="28"/>
        </w:rPr>
        <w:t>сервисом</w:t>
      </w:r>
      <w:r w:rsidRPr="001E28E8">
        <w:rPr>
          <w:sz w:val="28"/>
          <w:szCs w:val="28"/>
        </w:rPr>
        <w:t xml:space="preserve"> пользователю необходимо открыть веб-приложение в браузере</w:t>
      </w:r>
      <w:r w:rsidR="008807C8">
        <w:rPr>
          <w:sz w:val="28"/>
          <w:szCs w:val="28"/>
        </w:rPr>
        <w:t xml:space="preserve"> через телефон или компьютер</w:t>
      </w:r>
      <w:r w:rsidR="00C17C74">
        <w:rPr>
          <w:sz w:val="28"/>
          <w:szCs w:val="28"/>
        </w:rPr>
        <w:t>. Открыть его можно по ссылке</w:t>
      </w:r>
      <w:r w:rsidR="008807C8">
        <w:rPr>
          <w:sz w:val="28"/>
          <w:szCs w:val="28"/>
        </w:rPr>
        <w:t>:</w:t>
      </w:r>
      <w:r w:rsidR="00C17C74">
        <w:rPr>
          <w:sz w:val="28"/>
          <w:szCs w:val="28"/>
        </w:rPr>
        <w:t xml:space="preserve"> </w:t>
      </w:r>
      <w:hyperlink r:id="rId15" w:history="1">
        <w:r w:rsidR="008807C8" w:rsidRPr="00591CA2">
          <w:rPr>
            <w:rStyle w:val="a5"/>
            <w:sz w:val="28"/>
            <w:szCs w:val="28"/>
          </w:rPr>
          <w:t>https://e-book-76xn.onrender.com/</w:t>
        </w:r>
      </w:hyperlink>
      <w:r w:rsidR="008807C8">
        <w:rPr>
          <w:sz w:val="28"/>
          <w:szCs w:val="28"/>
        </w:rPr>
        <w:t xml:space="preserve"> .</w:t>
      </w:r>
    </w:p>
    <w:p w14:paraId="5D2EB6E6" w14:textId="0BE4667C" w:rsid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После открытия </w:t>
      </w:r>
      <w:r w:rsidR="008807C8">
        <w:rPr>
          <w:sz w:val="28"/>
          <w:szCs w:val="28"/>
        </w:rPr>
        <w:t>главной страницы пользователь может ознакомиться с</w:t>
      </w:r>
      <w:r w:rsidR="00BD34CB">
        <w:rPr>
          <w:sz w:val="28"/>
          <w:szCs w:val="28"/>
        </w:rPr>
        <w:t xml:space="preserve"> кнопками</w:t>
      </w:r>
      <w:r w:rsidR="008807C8">
        <w:rPr>
          <w:sz w:val="28"/>
          <w:szCs w:val="28"/>
        </w:rPr>
        <w:t xml:space="preserve"> </w:t>
      </w:r>
      <w:r w:rsidR="008807C8" w:rsidRPr="008807C8">
        <w:rPr>
          <w:i/>
          <w:iCs/>
          <w:color w:val="BF4E14" w:themeColor="accent2" w:themeShade="BF"/>
          <w:sz w:val="28"/>
          <w:szCs w:val="28"/>
        </w:rPr>
        <w:t>Меню перехода по страницам</w:t>
      </w:r>
    </w:p>
    <w:p w14:paraId="2A3496BA" w14:textId="08AE6EF1" w:rsidR="00BD34CB" w:rsidRDefault="00BD34CB" w:rsidP="00C17C74">
      <w:pPr>
        <w:pStyle w:val="af3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0584C" wp14:editId="5C0CB6A0">
                <wp:simplePos x="0" y="0"/>
                <wp:positionH relativeFrom="column">
                  <wp:posOffset>1714709</wp:posOffset>
                </wp:positionH>
                <wp:positionV relativeFrom="paragraph">
                  <wp:posOffset>23495</wp:posOffset>
                </wp:positionV>
                <wp:extent cx="137160" cy="453390"/>
                <wp:effectExtent l="19050" t="19050" r="53340" b="4191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45339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DD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135pt;margin-top:1.85pt;width:10.8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" strokecolor="#e97132 [3205]" strokeweight="3pt">
                <v:stroke endarrow="block" joinstyle="miter"/>
              </v:shape>
            </w:pict>
          </mc:Fallback>
        </mc:AlternateContent>
      </w:r>
    </w:p>
    <w:p w14:paraId="3AB5D89C" w14:textId="7A2C1855" w:rsidR="00C17C74" w:rsidRDefault="00C17C74" w:rsidP="00C17C74">
      <w:pPr>
        <w:pStyle w:val="af3"/>
        <w:jc w:val="both"/>
        <w:rPr>
          <w:sz w:val="28"/>
          <w:szCs w:val="28"/>
        </w:rPr>
      </w:pPr>
    </w:p>
    <w:p w14:paraId="571EB48A" w14:textId="15F6CB07" w:rsidR="00C17C74" w:rsidRPr="00C17C74" w:rsidRDefault="008807C8" w:rsidP="008807C8">
      <w:pPr>
        <w:pStyle w:val="af3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D79426" wp14:editId="0061404B">
            <wp:extent cx="5939790" cy="2852420"/>
            <wp:effectExtent l="0" t="0" r="381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5D7" w14:textId="77777777" w:rsidR="00BD34CB" w:rsidRDefault="00BD34CB" w:rsidP="008807C8">
      <w:pPr>
        <w:jc w:val="center"/>
        <w:rPr>
          <w:sz w:val="28"/>
          <w:szCs w:val="28"/>
        </w:rPr>
      </w:pPr>
    </w:p>
    <w:p w14:paraId="642B8B44" w14:textId="064A4619" w:rsidR="001E28E8" w:rsidRPr="001E28E8" w:rsidRDefault="001E28E8" w:rsidP="008807C8">
      <w:pPr>
        <w:jc w:val="center"/>
        <w:rPr>
          <w:i/>
          <w:iCs/>
          <w:sz w:val="28"/>
          <w:szCs w:val="28"/>
        </w:rPr>
      </w:pPr>
      <w:r w:rsidRPr="001E28E8">
        <w:rPr>
          <w:sz w:val="28"/>
          <w:szCs w:val="28"/>
        </w:rPr>
        <w:t xml:space="preserve">Рисунок 1 – </w:t>
      </w:r>
      <w:r w:rsidRPr="001E28E8">
        <w:rPr>
          <w:i/>
          <w:iCs/>
          <w:sz w:val="28"/>
          <w:szCs w:val="28"/>
        </w:rPr>
        <w:t>Стартовая страница приложения</w:t>
      </w:r>
    </w:p>
    <w:p w14:paraId="758A9740" w14:textId="5F6B921D" w:rsidR="001E28E8" w:rsidRDefault="001E28E8" w:rsidP="001E28E8">
      <w:pPr>
        <w:jc w:val="right"/>
        <w:rPr>
          <w:sz w:val="28"/>
          <w:szCs w:val="28"/>
        </w:rPr>
      </w:pPr>
    </w:p>
    <w:p w14:paraId="0EEA7DC6" w14:textId="519B371E" w:rsidR="00BF67A7" w:rsidRDefault="00BF67A7">
      <w:pPr>
        <w:suppressAutoHyphens w:val="0"/>
        <w:rPr>
          <w:b/>
          <w:bCs/>
          <w:color w:val="80340D" w:themeColor="accent2" w:themeShade="80"/>
          <w:sz w:val="28"/>
          <w:szCs w:val="28"/>
        </w:rPr>
      </w:pPr>
      <w:r>
        <w:rPr>
          <w:b/>
          <w:bCs/>
          <w:color w:val="80340D" w:themeColor="accent2" w:themeShade="80"/>
          <w:sz w:val="28"/>
          <w:szCs w:val="28"/>
        </w:rPr>
        <w:br w:type="page"/>
      </w:r>
    </w:p>
    <w:p w14:paraId="60D97380" w14:textId="0AB24946" w:rsidR="001E28E8" w:rsidRPr="00A5224C" w:rsidRDefault="001E28E8" w:rsidP="00BD34CB">
      <w:pPr>
        <w:pStyle w:val="af"/>
        <w:rPr>
          <w:color w:val="80340D" w:themeColor="accent2" w:themeShade="80"/>
          <w:sz w:val="38"/>
          <w:szCs w:val="38"/>
        </w:rPr>
      </w:pPr>
      <w:r w:rsidRPr="00C158E0">
        <w:rPr>
          <w:color w:val="80340D" w:themeColor="accent2" w:themeShade="80"/>
          <w:sz w:val="38"/>
          <w:szCs w:val="38"/>
        </w:rPr>
        <w:lastRenderedPageBreak/>
        <w:t>Регистрация пользователя</w:t>
      </w:r>
    </w:p>
    <w:p w14:paraId="43E13BF2" w14:textId="77777777" w:rsidR="00C158E0" w:rsidRPr="00A5224C" w:rsidRDefault="00C158E0" w:rsidP="00C158E0">
      <w:pPr>
        <w:pStyle w:val="af0"/>
        <w:spacing w:line="240" w:lineRule="auto"/>
        <w:rPr>
          <w:sz w:val="28"/>
          <w:szCs w:val="18"/>
        </w:rPr>
      </w:pPr>
    </w:p>
    <w:p w14:paraId="55763F03" w14:textId="77777777" w:rsidR="00C158E0" w:rsidRPr="00A5224C" w:rsidRDefault="00C158E0" w:rsidP="00C158E0">
      <w:pPr>
        <w:pStyle w:val="a9"/>
        <w:rPr>
          <w:sz w:val="28"/>
          <w:szCs w:val="18"/>
          <w:lang w:val="ru-RU"/>
        </w:rPr>
      </w:pPr>
    </w:p>
    <w:p w14:paraId="3F8277FF" w14:textId="77777777" w:rsidR="00BD34CB" w:rsidRPr="00C158E0" w:rsidRDefault="00BD34CB" w:rsidP="00BD34CB">
      <w:pPr>
        <w:pStyle w:val="af0"/>
        <w:spacing w:line="240" w:lineRule="auto"/>
        <w:rPr>
          <w:sz w:val="2"/>
          <w:szCs w:val="2"/>
        </w:rPr>
      </w:pPr>
    </w:p>
    <w:p w14:paraId="647DBBFC" w14:textId="77777777" w:rsidR="00FC5190" w:rsidRPr="00C158E0" w:rsidRDefault="00FC5190" w:rsidP="00FC5190">
      <w:pPr>
        <w:pStyle w:val="a9"/>
        <w:rPr>
          <w:sz w:val="2"/>
          <w:szCs w:val="2"/>
          <w:lang w:val="ru-RU"/>
        </w:rPr>
      </w:pPr>
    </w:p>
    <w:p w14:paraId="1130DC14" w14:textId="77777777" w:rsidR="001E28E8" w:rsidRPr="001E28E8" w:rsidRDefault="001E28E8" w:rsidP="000A3709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регистрации</w:t>
      </w:r>
      <w:r w:rsidRPr="001E28E8">
        <w:rPr>
          <w:sz w:val="28"/>
          <w:szCs w:val="28"/>
        </w:rPr>
        <w:t xml:space="preserve"> необходимо:</w:t>
      </w:r>
    </w:p>
    <w:p w14:paraId="1A77B84B" w14:textId="6D2B1676" w:rsid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1B9557EA" w14:textId="710DF6A2" w:rsidR="001E27A9" w:rsidRP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Регистрация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7DE5E497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</w:p>
    <w:p w14:paraId="777F82C4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адрес электронной почты </w:t>
      </w:r>
    </w:p>
    <w:p w14:paraId="71C89A9A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37DFFA76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Подтвердить пароль </w:t>
      </w:r>
    </w:p>
    <w:p w14:paraId="269845BA" w14:textId="1842AF41" w:rsid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 w:rsidRPr="001E28E8">
        <w:rPr>
          <w:i/>
          <w:iCs/>
          <w:color w:val="BF4E14" w:themeColor="accent2" w:themeShade="BF"/>
          <w:sz w:val="28"/>
          <w:szCs w:val="28"/>
        </w:rPr>
        <w:t>Зарегистрироваться</w:t>
      </w:r>
      <w:r w:rsidRPr="001E28E8">
        <w:rPr>
          <w:sz w:val="28"/>
          <w:szCs w:val="28"/>
        </w:rPr>
        <w:t xml:space="preserve">»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3</w:t>
      </w:r>
      <w:r w:rsidR="000A3709" w:rsidRPr="000A3709">
        <w:rPr>
          <w:i/>
          <w:iCs/>
          <w:sz w:val="28"/>
          <w:szCs w:val="28"/>
        </w:rPr>
        <w:t>)</w:t>
      </w:r>
    </w:p>
    <w:p w14:paraId="193F7851" w14:textId="36C21D2D" w:rsidR="000A3709" w:rsidRPr="001E28E8" w:rsidRDefault="000A370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0A3709">
        <w:rPr>
          <w:sz w:val="28"/>
          <w:szCs w:val="28"/>
        </w:rPr>
        <w:t>Зайти на свою электронную почту и подтвердить регистрацию перейдя по ссылке</w:t>
      </w:r>
    </w:p>
    <w:p w14:paraId="3AB7C7A3" w14:textId="77777777" w:rsidR="001E28E8" w:rsidRPr="001E28E8" w:rsidRDefault="001E28E8" w:rsidP="000A3709">
      <w:pPr>
        <w:ind w:firstLine="851"/>
        <w:jc w:val="both"/>
        <w:rPr>
          <w:i/>
          <w:iCs/>
          <w:color w:val="BF4E14" w:themeColor="accent2" w:themeShade="BF"/>
          <w:sz w:val="28"/>
          <w:szCs w:val="28"/>
        </w:rPr>
      </w:pPr>
      <w:r w:rsidRPr="001E28E8">
        <w:rPr>
          <w:i/>
          <w:iCs/>
          <w:color w:val="BF4E14" w:themeColor="accent2" w:themeShade="BF"/>
          <w:sz w:val="28"/>
          <w:szCs w:val="28"/>
        </w:rPr>
        <w:t>После успешной регистрации пользователь получает доступ к системе.</w:t>
      </w:r>
    </w:p>
    <w:p w14:paraId="3FDAB070" w14:textId="77777777" w:rsidR="000A3709" w:rsidRDefault="000A3709" w:rsidP="001E28E8">
      <w:pPr>
        <w:jc w:val="right"/>
        <w:rPr>
          <w:sz w:val="28"/>
          <w:szCs w:val="28"/>
        </w:rPr>
      </w:pPr>
    </w:p>
    <w:p w14:paraId="42920B56" w14:textId="0D74526F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8B21C0" wp14:editId="04C1E127">
            <wp:extent cx="4564380" cy="219191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8358" cy="22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49A" w14:textId="1F88D829" w:rsidR="001E28E8" w:rsidRDefault="001E28E8" w:rsidP="000A370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2</w:t>
      </w:r>
      <w:r w:rsidRPr="001E28E8">
        <w:rPr>
          <w:sz w:val="28"/>
          <w:szCs w:val="28"/>
        </w:rPr>
        <w:t xml:space="preserve"> – </w:t>
      </w:r>
      <w:r w:rsidR="000A3709" w:rsidRPr="00971165">
        <w:rPr>
          <w:i/>
          <w:iCs/>
          <w:sz w:val="28"/>
          <w:szCs w:val="28"/>
        </w:rPr>
        <w:t>Открытие окна регистрации</w:t>
      </w:r>
    </w:p>
    <w:p w14:paraId="1D48588E" w14:textId="77777777" w:rsidR="000A3709" w:rsidRDefault="000A3709" w:rsidP="000A3709">
      <w:pPr>
        <w:jc w:val="center"/>
        <w:rPr>
          <w:sz w:val="28"/>
          <w:szCs w:val="28"/>
        </w:rPr>
      </w:pPr>
    </w:p>
    <w:p w14:paraId="0FC2063F" w14:textId="36BCF84A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8E0162" wp14:editId="34BFE868">
            <wp:extent cx="4556666" cy="2431409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666" cy="24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433" w14:textId="2F79F7D9" w:rsidR="000A3709" w:rsidRPr="001E28E8" w:rsidRDefault="000A3709" w:rsidP="000A37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3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регистрации</w:t>
      </w:r>
    </w:p>
    <w:p w14:paraId="5869A026" w14:textId="758A1F1C" w:rsidR="001E28E8" w:rsidRDefault="001E28E8" w:rsidP="00B15E32">
      <w:pPr>
        <w:pStyle w:val="af"/>
        <w:rPr>
          <w:color w:val="80340D" w:themeColor="accent2" w:themeShade="80"/>
        </w:rPr>
      </w:pPr>
      <w:r w:rsidRPr="00B15E32">
        <w:rPr>
          <w:color w:val="80340D" w:themeColor="accent2" w:themeShade="80"/>
        </w:rPr>
        <w:lastRenderedPageBreak/>
        <w:t>Авторизация</w:t>
      </w:r>
    </w:p>
    <w:p w14:paraId="41E06BC9" w14:textId="77777777" w:rsidR="00B15E32" w:rsidRDefault="00B15E32" w:rsidP="00B15E32">
      <w:pPr>
        <w:pStyle w:val="af0"/>
        <w:spacing w:line="240" w:lineRule="auto"/>
      </w:pPr>
    </w:p>
    <w:p w14:paraId="67953A97" w14:textId="77777777" w:rsidR="00B15E32" w:rsidRPr="00B15E32" w:rsidRDefault="00B15E32" w:rsidP="00B15E32">
      <w:pPr>
        <w:pStyle w:val="a9"/>
        <w:rPr>
          <w:lang w:val="ru-RU"/>
        </w:rPr>
      </w:pPr>
    </w:p>
    <w:p w14:paraId="6731ACC4" w14:textId="77777777" w:rsidR="001E28E8" w:rsidRPr="001E28E8" w:rsidRDefault="001E28E8" w:rsidP="00DD7A67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входа в систему</w:t>
      </w:r>
      <w:r w:rsidRPr="001E28E8">
        <w:rPr>
          <w:color w:val="BF4E14" w:themeColor="accent2" w:themeShade="BF"/>
          <w:sz w:val="28"/>
          <w:szCs w:val="28"/>
        </w:rPr>
        <w:t xml:space="preserve"> </w:t>
      </w:r>
      <w:r w:rsidRPr="001E28E8">
        <w:rPr>
          <w:sz w:val="28"/>
          <w:szCs w:val="28"/>
        </w:rPr>
        <w:t>необходимо:</w:t>
      </w:r>
    </w:p>
    <w:p w14:paraId="42485F65" w14:textId="501E5F64" w:rsid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6D807C02" w14:textId="4BB8CF3D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3D6AA5DF" w14:textId="0145A878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  <w:r w:rsidRPr="00942229">
        <w:rPr>
          <w:sz w:val="28"/>
          <w:szCs w:val="28"/>
        </w:rPr>
        <w:t xml:space="preserve">или </w:t>
      </w:r>
      <w:r w:rsidRPr="001E28E8">
        <w:rPr>
          <w:sz w:val="28"/>
          <w:szCs w:val="28"/>
        </w:rPr>
        <w:t xml:space="preserve">адрес электронной почты </w:t>
      </w:r>
    </w:p>
    <w:p w14:paraId="654DE425" w14:textId="685CA695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78365766" w14:textId="0AC06145" w:rsidR="00942229" w:rsidRP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 w:rsidRPr="001E28E8"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>(рис.</w:t>
      </w:r>
      <w:r w:rsidR="00F301BF">
        <w:rPr>
          <w:i/>
          <w:iCs/>
          <w:sz w:val="28"/>
          <w:szCs w:val="28"/>
        </w:rPr>
        <w:t xml:space="preserve"> 5</w:t>
      </w:r>
      <w:r w:rsidRPr="000A3709">
        <w:rPr>
          <w:i/>
          <w:iCs/>
          <w:sz w:val="28"/>
          <w:szCs w:val="28"/>
        </w:rPr>
        <w:t>)</w:t>
      </w:r>
    </w:p>
    <w:p w14:paraId="15C987D4" w14:textId="77777777" w:rsidR="00942229" w:rsidRDefault="00942229" w:rsidP="00942229">
      <w:pPr>
        <w:jc w:val="both"/>
        <w:rPr>
          <w:i/>
          <w:iCs/>
          <w:sz w:val="28"/>
          <w:szCs w:val="28"/>
        </w:rPr>
      </w:pPr>
    </w:p>
    <w:p w14:paraId="32677A27" w14:textId="3BB6F989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8FD089" wp14:editId="7B83A72E">
            <wp:extent cx="5349240" cy="2568825"/>
            <wp:effectExtent l="0" t="0" r="381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900" cy="25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1DBF" w14:textId="335B0B8D" w:rsidR="001E28E8" w:rsidRDefault="001E28E8" w:rsidP="0094222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4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Форма авторизации</w:t>
      </w:r>
    </w:p>
    <w:p w14:paraId="797AC94F" w14:textId="77777777" w:rsidR="00942229" w:rsidRDefault="00942229" w:rsidP="00942229">
      <w:pPr>
        <w:jc w:val="center"/>
        <w:rPr>
          <w:sz w:val="28"/>
          <w:szCs w:val="28"/>
        </w:rPr>
      </w:pPr>
    </w:p>
    <w:p w14:paraId="6BE7A5CF" w14:textId="77777777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876D68" wp14:editId="75708309">
            <wp:extent cx="5331110" cy="2619740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10" cy="26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BA7" w14:textId="3FB44FF3" w:rsidR="00942229" w:rsidRPr="001E28E8" w:rsidRDefault="00942229" w:rsidP="009422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5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входа в аккаунт</w:t>
      </w:r>
    </w:p>
    <w:p w14:paraId="223339C1" w14:textId="77777777" w:rsidR="00942229" w:rsidRPr="001E28E8" w:rsidRDefault="00942229" w:rsidP="00942229">
      <w:pPr>
        <w:jc w:val="center"/>
        <w:rPr>
          <w:sz w:val="28"/>
          <w:szCs w:val="28"/>
        </w:rPr>
      </w:pPr>
    </w:p>
    <w:p w14:paraId="4A692EA8" w14:textId="0E53FC96" w:rsidR="00132627" w:rsidRDefault="00132627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2FD00D" w14:textId="46A6781E" w:rsidR="001E28E8" w:rsidRPr="006C33EE" w:rsidRDefault="001E28E8" w:rsidP="006C33EE">
      <w:pPr>
        <w:pStyle w:val="af"/>
        <w:rPr>
          <w:color w:val="80340D" w:themeColor="accent2" w:themeShade="80"/>
        </w:rPr>
      </w:pPr>
      <w:r w:rsidRPr="006C33EE">
        <w:rPr>
          <w:color w:val="80340D" w:themeColor="accent2" w:themeShade="80"/>
        </w:rPr>
        <w:lastRenderedPageBreak/>
        <w:t>Главная страница</w:t>
      </w:r>
    </w:p>
    <w:p w14:paraId="52F706C3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3823865D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054D6794" w14:textId="69CB525C" w:rsidR="001E28E8" w:rsidRPr="001E28E8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входа пользователь попадает на главную страницу приложения.</w:t>
      </w:r>
    </w:p>
    <w:p w14:paraId="1F5859EF" w14:textId="3166CD62" w:rsidR="006C33EE" w:rsidRPr="006C33EE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 странице доступны</w:t>
      </w:r>
      <w:r w:rsidR="006C33EE">
        <w:rPr>
          <w:sz w:val="28"/>
          <w:szCs w:val="28"/>
        </w:rPr>
        <w:t xml:space="preserve"> переходы по страницам</w:t>
      </w:r>
      <w:r w:rsidR="006C33EE" w:rsidRPr="006C33EE">
        <w:rPr>
          <w:sz w:val="28"/>
          <w:szCs w:val="28"/>
        </w:rPr>
        <w:t>:</w:t>
      </w:r>
    </w:p>
    <w:p w14:paraId="63A441C3" w14:textId="68281199" w:rsidR="006C33EE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A5224C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6C33EE">
        <w:rPr>
          <w:sz w:val="28"/>
          <w:szCs w:val="28"/>
        </w:rPr>
        <w:t>О продукте</w:t>
      </w:r>
      <w:r w:rsidRPr="00041E2A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Каталог</w:t>
      </w:r>
      <w:r w:rsidRPr="00041E2A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Контакты</w:t>
      </w:r>
      <w:r w:rsidR="006C33EE" w:rsidRPr="00041E2A">
        <w:rPr>
          <w:sz w:val="28"/>
          <w:szCs w:val="28"/>
        </w:rPr>
        <w:tab/>
        <w:t>Личный кабинет</w:t>
      </w:r>
    </w:p>
    <w:p w14:paraId="6BF9DEBE" w14:textId="7BFD2F26" w:rsidR="00041E2A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E019A" wp14:editId="35291149">
                <wp:simplePos x="0" y="0"/>
                <wp:positionH relativeFrom="column">
                  <wp:posOffset>3400425</wp:posOffset>
                </wp:positionH>
                <wp:positionV relativeFrom="paragraph">
                  <wp:posOffset>22860</wp:posOffset>
                </wp:positionV>
                <wp:extent cx="140970" cy="270510"/>
                <wp:effectExtent l="38100" t="19050" r="30480" b="533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2B25" id="Прямая со стрелкой 40" o:spid="_x0000_s1026" type="#_x0000_t32" style="position:absolute;margin-left:267.75pt;margin-top:1.8pt;width:11.1pt;height:21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" strokecolor="#e97132 [3205]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52095" wp14:editId="3E8E3F12">
                <wp:simplePos x="0" y="0"/>
                <wp:positionH relativeFrom="page">
                  <wp:posOffset>3531870</wp:posOffset>
                </wp:positionH>
                <wp:positionV relativeFrom="paragraph">
                  <wp:posOffset>15240</wp:posOffset>
                </wp:positionV>
                <wp:extent cx="407670" cy="270510"/>
                <wp:effectExtent l="19050" t="19050" r="68580" b="5334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2B4AB" id="Прямая со стрелкой 39" o:spid="_x0000_s1026" type="#_x0000_t32" style="position:absolute;margin-left:278.1pt;margin-top:1.2pt;width:32.1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3DF9B" wp14:editId="69E6F654">
                <wp:simplePos x="0" y="0"/>
                <wp:positionH relativeFrom="page">
                  <wp:posOffset>2876550</wp:posOffset>
                </wp:positionH>
                <wp:positionV relativeFrom="paragraph">
                  <wp:posOffset>22860</wp:posOffset>
                </wp:positionV>
                <wp:extent cx="697230" cy="278130"/>
                <wp:effectExtent l="19050" t="19050" r="26670" b="6477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" cy="2781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E5E9" id="Прямая со стрелкой 41" o:spid="_x0000_s1026" type="#_x0000_t32" style="position:absolute;margin-left:226.5pt;margin-top:1.8pt;width:54.9pt;height:21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3890" wp14:editId="3A5D9E8B">
                <wp:simplePos x="0" y="0"/>
                <wp:positionH relativeFrom="column">
                  <wp:posOffset>4589145</wp:posOffset>
                </wp:positionH>
                <wp:positionV relativeFrom="paragraph">
                  <wp:posOffset>19050</wp:posOffset>
                </wp:positionV>
                <wp:extent cx="457200" cy="259080"/>
                <wp:effectExtent l="19050" t="19050" r="57150" b="4572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590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AE9B0" id="Прямая со стрелкой 38" o:spid="_x0000_s1026" type="#_x0000_t32" style="position:absolute;margin-left:361.35pt;margin-top:1.5pt;width:36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" strokecolor="#e97132 [3205]" strokeweight="3pt">
                <v:stroke endarrow="block" joinstyle="miter"/>
              </v:shape>
            </w:pict>
          </mc:Fallback>
        </mc:AlternateContent>
      </w:r>
    </w:p>
    <w:p w14:paraId="7FC22D63" w14:textId="41E0C12D" w:rsidR="00041E2A" w:rsidRPr="00041E2A" w:rsidRDefault="00041E2A" w:rsidP="00041E2A">
      <w:pPr>
        <w:pStyle w:val="af3"/>
        <w:tabs>
          <w:tab w:val="left" w:pos="1134"/>
        </w:tabs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FC359" wp14:editId="078F334F">
            <wp:extent cx="5939790" cy="2852420"/>
            <wp:effectExtent l="0" t="0" r="381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57DD" w14:textId="6F682FC6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C44976">
        <w:rPr>
          <w:sz w:val="28"/>
          <w:szCs w:val="28"/>
        </w:rPr>
        <w:t>6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Главная страница</w:t>
      </w:r>
    </w:p>
    <w:p w14:paraId="50829838" w14:textId="68F526CC" w:rsidR="001E28E8" w:rsidRPr="00A5224C" w:rsidRDefault="001E28E8" w:rsidP="001E28E8">
      <w:pPr>
        <w:jc w:val="right"/>
        <w:rPr>
          <w:sz w:val="28"/>
          <w:szCs w:val="28"/>
        </w:rPr>
      </w:pPr>
    </w:p>
    <w:p w14:paraId="2BF76A3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3D167B81" w14:textId="7F0BEBBB" w:rsidR="001E28E8" w:rsidRPr="00C44976" w:rsidRDefault="001E28E8" w:rsidP="00C44976">
      <w:pPr>
        <w:pStyle w:val="af"/>
        <w:rPr>
          <w:color w:val="80340D" w:themeColor="accent2" w:themeShade="80"/>
        </w:rPr>
      </w:pPr>
      <w:r w:rsidRPr="00C44976">
        <w:rPr>
          <w:color w:val="80340D" w:themeColor="accent2" w:themeShade="80"/>
        </w:rPr>
        <w:t>Поиск и фильтрация книг</w:t>
      </w:r>
    </w:p>
    <w:p w14:paraId="65937FE3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5B95A61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228CD191" w14:textId="669E2245" w:rsidR="001E28E8" w:rsidRDefault="001E28E8" w:rsidP="00C44976">
      <w:pPr>
        <w:ind w:firstLine="851"/>
        <w:jc w:val="both"/>
        <w:rPr>
          <w:sz w:val="28"/>
          <w:szCs w:val="28"/>
          <w:lang w:val="en-US"/>
        </w:rPr>
      </w:pPr>
      <w:r w:rsidRPr="001E28E8">
        <w:rPr>
          <w:sz w:val="28"/>
          <w:szCs w:val="28"/>
        </w:rPr>
        <w:t>Для поиска книги необходимо:</w:t>
      </w:r>
    </w:p>
    <w:p w14:paraId="0AEDC9E3" w14:textId="4532DB67" w:rsidR="00C44976" w:rsidRPr="00C44976" w:rsidRDefault="00C44976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на вкладку «</w:t>
      </w:r>
      <w:r w:rsidRPr="00C44976">
        <w:rPr>
          <w:i/>
          <w:iCs/>
          <w:color w:val="BF4E14" w:themeColor="accent2" w:themeShade="BF"/>
          <w:sz w:val="28"/>
          <w:szCs w:val="28"/>
        </w:rPr>
        <w:t>Каталог</w:t>
      </w:r>
      <w:r>
        <w:rPr>
          <w:sz w:val="28"/>
          <w:szCs w:val="28"/>
        </w:rPr>
        <w:t>»</w:t>
      </w:r>
    </w:p>
    <w:p w14:paraId="0F506904" w14:textId="5604A2FE" w:rsidR="001E28E8" w:rsidRPr="001E28E8" w:rsidRDefault="001E28E8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</w:t>
      </w:r>
      <w:r w:rsidRPr="001E28E8">
        <w:rPr>
          <w:i/>
          <w:iCs/>
          <w:sz w:val="28"/>
          <w:szCs w:val="28"/>
        </w:rPr>
        <w:t>название</w:t>
      </w:r>
      <w:r w:rsidRPr="001E28E8">
        <w:rPr>
          <w:sz w:val="28"/>
          <w:szCs w:val="28"/>
        </w:rPr>
        <w:t xml:space="preserve"> или </w:t>
      </w:r>
      <w:r w:rsidRPr="001E28E8">
        <w:rPr>
          <w:i/>
          <w:iCs/>
          <w:sz w:val="28"/>
          <w:szCs w:val="28"/>
        </w:rPr>
        <w:t>ключевое слово</w:t>
      </w:r>
      <w:r w:rsidRPr="001E28E8">
        <w:rPr>
          <w:sz w:val="28"/>
          <w:szCs w:val="28"/>
        </w:rPr>
        <w:t xml:space="preserve"> в </w:t>
      </w:r>
      <w:r w:rsidRPr="001E28E8">
        <w:rPr>
          <w:color w:val="BF4E14" w:themeColor="accent2" w:themeShade="BF"/>
          <w:sz w:val="28"/>
          <w:szCs w:val="28"/>
        </w:rPr>
        <w:t xml:space="preserve">строку поиска </w:t>
      </w:r>
    </w:p>
    <w:p w14:paraId="6FD1ABA5" w14:textId="77777777" w:rsidR="00C44976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фильтрации</w:t>
      </w:r>
      <w:r w:rsidRPr="001E28E8">
        <w:rPr>
          <w:sz w:val="28"/>
          <w:szCs w:val="28"/>
        </w:rPr>
        <w:t>:</w:t>
      </w:r>
    </w:p>
    <w:p w14:paraId="744CB9D1" w14:textId="77777777" w:rsidR="00C44976" w:rsidRPr="00C44976" w:rsidRDefault="001E28E8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выбрать жанр</w:t>
      </w:r>
    </w:p>
    <w:p w14:paraId="52D676AD" w14:textId="77777777" w:rsidR="00C44976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</w:t>
      </w:r>
      <w:r w:rsidRPr="00C44976">
        <w:rPr>
          <w:sz w:val="28"/>
          <w:szCs w:val="28"/>
        </w:rPr>
        <w:t>год</w:t>
      </w:r>
    </w:p>
    <w:p w14:paraId="1AD980EB" w14:textId="1517F31E" w:rsidR="001E28E8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автора</w:t>
      </w:r>
    </w:p>
    <w:p w14:paraId="25336F45" w14:textId="77777777" w:rsidR="001E28E8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отобразит книги, соответствующие заданным параметрам.</w:t>
      </w:r>
    </w:p>
    <w:p w14:paraId="7E56DB16" w14:textId="77777777" w:rsidR="00C44976" w:rsidRDefault="00C44976" w:rsidP="00C44976">
      <w:pPr>
        <w:ind w:firstLine="851"/>
        <w:jc w:val="both"/>
        <w:rPr>
          <w:sz w:val="28"/>
          <w:szCs w:val="28"/>
        </w:rPr>
      </w:pPr>
    </w:p>
    <w:p w14:paraId="130ED491" w14:textId="5B5C454F" w:rsidR="00C44976" w:rsidRPr="001E28E8" w:rsidRDefault="00C44976" w:rsidP="00C44976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DBD9F6" wp14:editId="4E72B5EE">
            <wp:extent cx="5939790" cy="2852420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0E0" w14:textId="78082403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BB7E66">
        <w:rPr>
          <w:sz w:val="28"/>
          <w:szCs w:val="28"/>
        </w:rPr>
        <w:t>7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Поиск и фильтрация</w:t>
      </w:r>
    </w:p>
    <w:p w14:paraId="60370DCD" w14:textId="64811FC2" w:rsidR="001E28E8" w:rsidRDefault="001E28E8" w:rsidP="001E28E8">
      <w:pPr>
        <w:jc w:val="right"/>
        <w:rPr>
          <w:sz w:val="28"/>
          <w:szCs w:val="28"/>
        </w:rPr>
      </w:pPr>
    </w:p>
    <w:p w14:paraId="136EA7C5" w14:textId="77777777" w:rsidR="00DE7DD3" w:rsidRPr="001E28E8" w:rsidRDefault="00DE7DD3" w:rsidP="001E28E8">
      <w:pPr>
        <w:jc w:val="right"/>
        <w:rPr>
          <w:sz w:val="28"/>
          <w:szCs w:val="28"/>
        </w:rPr>
      </w:pPr>
    </w:p>
    <w:p w14:paraId="3B1955CD" w14:textId="3989CC05" w:rsidR="001E28E8" w:rsidRPr="00BB7E66" w:rsidRDefault="001E28E8" w:rsidP="00BB7E66">
      <w:pPr>
        <w:pStyle w:val="af"/>
        <w:rPr>
          <w:color w:val="80340D" w:themeColor="accent2" w:themeShade="80"/>
        </w:rPr>
      </w:pPr>
      <w:r w:rsidRPr="00BB7E66">
        <w:rPr>
          <w:color w:val="80340D" w:themeColor="accent2" w:themeShade="80"/>
        </w:rPr>
        <w:t>Просмотр книги</w:t>
      </w:r>
    </w:p>
    <w:p w14:paraId="732B7683" w14:textId="77777777" w:rsidR="00BB7E66" w:rsidRDefault="00BB7E66" w:rsidP="00BB7E66">
      <w:pPr>
        <w:jc w:val="both"/>
        <w:rPr>
          <w:sz w:val="28"/>
          <w:szCs w:val="28"/>
        </w:rPr>
      </w:pPr>
    </w:p>
    <w:p w14:paraId="5A408B0B" w14:textId="77777777" w:rsidR="00BB7E66" w:rsidRDefault="00BB7E66" w:rsidP="00BB7E66">
      <w:pPr>
        <w:jc w:val="both"/>
        <w:rPr>
          <w:sz w:val="28"/>
          <w:szCs w:val="28"/>
        </w:rPr>
      </w:pPr>
    </w:p>
    <w:p w14:paraId="55FD7BA1" w14:textId="656E79B9" w:rsidR="001E28E8" w:rsidRPr="001E28E8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просмотра книги необходимо:</w:t>
      </w:r>
    </w:p>
    <w:p w14:paraId="787CA760" w14:textId="77777777" w:rsidR="001E28E8" w:rsidRPr="001E28E8" w:rsidRDefault="001E28E8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книгу из каталога </w:t>
      </w:r>
    </w:p>
    <w:p w14:paraId="612E108C" w14:textId="184D2765" w:rsidR="001E28E8" w:rsidRPr="001E28E8" w:rsidRDefault="00BB7E66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BB7E66">
        <w:rPr>
          <w:i/>
          <w:iCs/>
          <w:color w:val="BF4E14" w:themeColor="accent2" w:themeShade="BF"/>
          <w:sz w:val="28"/>
          <w:szCs w:val="28"/>
        </w:rPr>
        <w:t>Читать больше</w:t>
      </w:r>
      <w:r>
        <w:rPr>
          <w:sz w:val="28"/>
          <w:szCs w:val="28"/>
        </w:rPr>
        <w:t>»</w:t>
      </w:r>
    </w:p>
    <w:p w14:paraId="0042F4F2" w14:textId="77777777" w:rsidR="00BB7E66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0D26A900" w14:textId="455F9E26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</w:t>
      </w:r>
    </w:p>
    <w:p w14:paraId="4D930102" w14:textId="1425E749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просматривать описание</w:t>
      </w:r>
    </w:p>
    <w:p w14:paraId="3F3DC2AC" w14:textId="6B21E4CF" w:rsidR="001E28E8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в</w:t>
      </w:r>
      <w:r w:rsidR="001E28E8" w:rsidRPr="00BB7E66">
        <w:rPr>
          <w:sz w:val="28"/>
          <w:szCs w:val="28"/>
        </w:rPr>
        <w:t>идеть информацию об авторе</w:t>
      </w:r>
    </w:p>
    <w:p w14:paraId="3C048141" w14:textId="3E38DF3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 через наш сервис</w:t>
      </w:r>
    </w:p>
    <w:p w14:paraId="4813250C" w14:textId="6A9B761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добавить в избранное</w:t>
      </w:r>
    </w:p>
    <w:p w14:paraId="0775E311" w14:textId="77777777" w:rsidR="00BB7E66" w:rsidRDefault="00BB7E66" w:rsidP="001E28E8">
      <w:pPr>
        <w:jc w:val="right"/>
        <w:rPr>
          <w:sz w:val="28"/>
          <w:szCs w:val="28"/>
        </w:rPr>
      </w:pPr>
    </w:p>
    <w:p w14:paraId="7685DB70" w14:textId="15E59FD9" w:rsidR="00BB7E66" w:rsidRDefault="00BB7E66" w:rsidP="00BB7E6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321456" wp14:editId="28BC0D7F">
            <wp:extent cx="4679950" cy="2247417"/>
            <wp:effectExtent l="0" t="0" r="635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4823" cy="22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04F8" w14:textId="6B5A6F8A" w:rsidR="001E28E8" w:rsidRPr="001E28E8" w:rsidRDefault="001E28E8" w:rsidP="00BB7E6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6 – </w:t>
      </w:r>
      <w:r w:rsidRPr="001E28E8">
        <w:rPr>
          <w:i/>
          <w:iCs/>
          <w:sz w:val="28"/>
          <w:szCs w:val="28"/>
        </w:rPr>
        <w:t>Карточка книги</w:t>
      </w:r>
    </w:p>
    <w:p w14:paraId="05D39C35" w14:textId="2E0C61A6" w:rsidR="001E28E8" w:rsidRPr="00585339" w:rsidRDefault="001E28E8" w:rsidP="00585339">
      <w:pPr>
        <w:pStyle w:val="af"/>
        <w:rPr>
          <w:color w:val="80340D" w:themeColor="accent2" w:themeShade="80"/>
        </w:rPr>
      </w:pPr>
      <w:r w:rsidRPr="00585339">
        <w:rPr>
          <w:color w:val="80340D" w:themeColor="accent2" w:themeShade="80"/>
        </w:rPr>
        <w:lastRenderedPageBreak/>
        <w:t>Добавление книги</w:t>
      </w:r>
    </w:p>
    <w:p w14:paraId="7A712FEA" w14:textId="77777777" w:rsidR="00585339" w:rsidRDefault="00585339" w:rsidP="001E28E8">
      <w:pPr>
        <w:jc w:val="right"/>
        <w:rPr>
          <w:sz w:val="28"/>
          <w:szCs w:val="28"/>
        </w:rPr>
      </w:pPr>
    </w:p>
    <w:p w14:paraId="5E0FE67D" w14:textId="77777777" w:rsidR="00585339" w:rsidRDefault="00585339" w:rsidP="001E28E8">
      <w:pPr>
        <w:jc w:val="right"/>
        <w:rPr>
          <w:sz w:val="28"/>
          <w:szCs w:val="28"/>
        </w:rPr>
      </w:pPr>
    </w:p>
    <w:p w14:paraId="221C4D6F" w14:textId="63480C62" w:rsidR="001E28E8" w:rsidRP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добавления книги необходимо:</w:t>
      </w:r>
    </w:p>
    <w:p w14:paraId="32D36D4C" w14:textId="1950B639" w:rsid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в «</w:t>
      </w:r>
      <w:r w:rsidRPr="0012411F">
        <w:rPr>
          <w:i/>
          <w:iCs/>
          <w:color w:val="BF4E14" w:themeColor="accent2" w:themeShade="BF"/>
          <w:sz w:val="28"/>
          <w:szCs w:val="28"/>
        </w:rPr>
        <w:t>Личный кабинет</w:t>
      </w:r>
      <w:r>
        <w:rPr>
          <w:sz w:val="28"/>
          <w:szCs w:val="28"/>
        </w:rPr>
        <w:t>»</w:t>
      </w:r>
    </w:p>
    <w:p w14:paraId="753BCC8C" w14:textId="2B0CA150" w:rsidR="0012411F" w:rsidRP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12411F">
        <w:rPr>
          <w:i/>
          <w:iCs/>
          <w:color w:val="BF4E14" w:themeColor="accent2" w:themeShade="BF"/>
          <w:sz w:val="28"/>
          <w:szCs w:val="28"/>
        </w:rPr>
        <w:t>Добавить книгу</w:t>
      </w:r>
      <w:r>
        <w:rPr>
          <w:sz w:val="28"/>
          <w:szCs w:val="28"/>
        </w:rPr>
        <w:t>»</w:t>
      </w:r>
    </w:p>
    <w:p w14:paraId="7414CB82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название книги </w:t>
      </w:r>
    </w:p>
    <w:p w14:paraId="5CD01E54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Указать автора </w:t>
      </w:r>
    </w:p>
    <w:p w14:paraId="184273D0" w14:textId="26036B74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Указать год издательства</w:t>
      </w:r>
    </w:p>
    <w:p w14:paraId="37287021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жанр </w:t>
      </w:r>
    </w:p>
    <w:p w14:paraId="2562863F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Загрузить файл книги </w:t>
      </w:r>
    </w:p>
    <w:p w14:paraId="20933AED" w14:textId="73716AEA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Загрузить обложку</w:t>
      </w:r>
    </w:p>
    <w:p w14:paraId="4FC4D3B6" w14:textId="17FB6A11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Нажать кнопку </w:t>
      </w:r>
      <w:r w:rsidR="00930A70">
        <w:rPr>
          <w:sz w:val="28"/>
          <w:szCs w:val="28"/>
        </w:rPr>
        <w:t>«</w:t>
      </w:r>
      <w:r w:rsidR="00930A70" w:rsidRPr="00930A70">
        <w:rPr>
          <w:i/>
          <w:iCs/>
          <w:color w:val="BF4E14" w:themeColor="accent2" w:themeShade="BF"/>
          <w:sz w:val="28"/>
          <w:szCs w:val="28"/>
        </w:rPr>
        <w:t>Добавить книгу</w:t>
      </w:r>
      <w:r w:rsidR="00930A70">
        <w:rPr>
          <w:sz w:val="28"/>
          <w:szCs w:val="28"/>
        </w:rPr>
        <w:t>»</w:t>
      </w:r>
    </w:p>
    <w:p w14:paraId="4CFAC921" w14:textId="77777777" w:rsid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этого книга будет добавлена в библиотеку.</w:t>
      </w:r>
    </w:p>
    <w:p w14:paraId="37F8034F" w14:textId="77777777" w:rsidR="00585339" w:rsidRDefault="00585339" w:rsidP="001E28E8">
      <w:pPr>
        <w:jc w:val="right"/>
        <w:rPr>
          <w:sz w:val="28"/>
          <w:szCs w:val="28"/>
        </w:rPr>
      </w:pPr>
    </w:p>
    <w:p w14:paraId="49CEBD32" w14:textId="34B75048" w:rsidR="0012411F" w:rsidRPr="001E28E8" w:rsidRDefault="00930A70" w:rsidP="00D3697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8FB112" wp14:editId="562D1E92">
            <wp:extent cx="5939790" cy="2852420"/>
            <wp:effectExtent l="0" t="0" r="381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2ED" w14:textId="77777777" w:rsidR="001E28E8" w:rsidRPr="001E28E8" w:rsidRDefault="001E28E8" w:rsidP="00D36978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7 – </w:t>
      </w:r>
      <w:r w:rsidRPr="001E28E8">
        <w:rPr>
          <w:i/>
          <w:iCs/>
          <w:sz w:val="28"/>
          <w:szCs w:val="28"/>
        </w:rPr>
        <w:t>Добавление книги</w:t>
      </w:r>
    </w:p>
    <w:p w14:paraId="2362A312" w14:textId="7EEE69B3" w:rsidR="001E28E8" w:rsidRDefault="001E28E8" w:rsidP="001E28E8">
      <w:pPr>
        <w:jc w:val="right"/>
        <w:rPr>
          <w:sz w:val="28"/>
          <w:szCs w:val="28"/>
        </w:rPr>
      </w:pPr>
    </w:p>
    <w:p w14:paraId="66F93124" w14:textId="77777777" w:rsidR="00D36978" w:rsidRPr="00A5224C" w:rsidRDefault="00D36978" w:rsidP="001E28E8">
      <w:pPr>
        <w:jc w:val="right"/>
        <w:rPr>
          <w:sz w:val="28"/>
          <w:szCs w:val="28"/>
        </w:rPr>
      </w:pPr>
    </w:p>
    <w:p w14:paraId="7D75B60D" w14:textId="593B81A4" w:rsidR="001E28E8" w:rsidRPr="00A40D57" w:rsidRDefault="001E28E8" w:rsidP="00A40D57">
      <w:pPr>
        <w:pStyle w:val="af"/>
        <w:rPr>
          <w:color w:val="80340D" w:themeColor="accent2" w:themeShade="80"/>
        </w:rPr>
      </w:pPr>
      <w:r w:rsidRPr="00A40D57">
        <w:rPr>
          <w:color w:val="80340D" w:themeColor="accent2" w:themeShade="80"/>
        </w:rPr>
        <w:t>Заметки и оценки</w:t>
      </w:r>
    </w:p>
    <w:p w14:paraId="64A71F4E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25F236B7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75C0DD1A" w14:textId="7A68EA52" w:rsidR="00A40D57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259F789A" w14:textId="2B9E5F75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добавлять заметки к книге</w:t>
      </w:r>
    </w:p>
    <w:p w14:paraId="654D72B0" w14:textId="5FF719A3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ставить оценку (</w:t>
      </w:r>
      <w:r w:rsidRPr="00A40D57">
        <w:rPr>
          <w:i/>
          <w:iCs/>
          <w:color w:val="BF4E14" w:themeColor="accent2" w:themeShade="BF"/>
          <w:sz w:val="28"/>
          <w:szCs w:val="28"/>
        </w:rPr>
        <w:t>от 1 до 5</w:t>
      </w:r>
      <w:r w:rsidRPr="00A40D57">
        <w:rPr>
          <w:sz w:val="28"/>
          <w:szCs w:val="28"/>
        </w:rPr>
        <w:t>)</w:t>
      </w:r>
    </w:p>
    <w:p w14:paraId="27D61B1E" w14:textId="29776AEB" w:rsidR="001E28E8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  <w:lang w:val="en-US"/>
        </w:rPr>
      </w:pPr>
      <w:r w:rsidRPr="00A40D57">
        <w:rPr>
          <w:sz w:val="28"/>
          <w:szCs w:val="28"/>
        </w:rPr>
        <w:t>указывать дату прочтения</w:t>
      </w:r>
    </w:p>
    <w:p w14:paraId="466EC5DC" w14:textId="6A2404EA" w:rsid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40D57">
        <w:rPr>
          <w:sz w:val="28"/>
          <w:szCs w:val="28"/>
        </w:rPr>
        <w:t>ставлять отзыв о книге</w:t>
      </w:r>
    </w:p>
    <w:p w14:paraId="048ED9D9" w14:textId="04D6176F" w:rsidR="00A40D57" w:rsidRP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указывать статус книг</w:t>
      </w:r>
    </w:p>
    <w:p w14:paraId="5BDB1441" w14:textId="77777777" w:rsidR="001E28E8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lastRenderedPageBreak/>
        <w:t>Это позволяет отслеживать впечатления от прочитанных книг.</w:t>
      </w:r>
    </w:p>
    <w:p w14:paraId="509BFBA4" w14:textId="77777777" w:rsidR="00A40D57" w:rsidRDefault="00A40D57" w:rsidP="00A40D57">
      <w:pPr>
        <w:jc w:val="both"/>
        <w:rPr>
          <w:sz w:val="28"/>
          <w:szCs w:val="28"/>
        </w:rPr>
      </w:pPr>
    </w:p>
    <w:p w14:paraId="3C93B317" w14:textId="1F7F19B4" w:rsidR="00A40D57" w:rsidRPr="001E28E8" w:rsidRDefault="00A40D57" w:rsidP="00A40D5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09DA71" wp14:editId="4304A80D">
            <wp:extent cx="5939790" cy="2852420"/>
            <wp:effectExtent l="0" t="0" r="381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0F4" w14:textId="77777777" w:rsidR="001E28E8" w:rsidRPr="001E28E8" w:rsidRDefault="001E28E8" w:rsidP="00A40D57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9 – </w:t>
      </w:r>
      <w:r w:rsidRPr="001E28E8">
        <w:rPr>
          <w:i/>
          <w:iCs/>
          <w:sz w:val="28"/>
          <w:szCs w:val="28"/>
        </w:rPr>
        <w:t>Заметки и оценки</w:t>
      </w:r>
    </w:p>
    <w:p w14:paraId="4FF6E811" w14:textId="750BC466" w:rsidR="00295B76" w:rsidRDefault="00295B7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7A7F5A" w14:textId="18D1F49F" w:rsidR="00FE5DE6" w:rsidRDefault="00F300A2" w:rsidP="00BB7E66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В</w:t>
      </w:r>
    </w:p>
    <w:p w14:paraId="6E8C8761" w14:textId="77777777" w:rsidR="00F300A2" w:rsidRDefault="00F300A2" w:rsidP="00BB7E66">
      <w:pPr>
        <w:jc w:val="right"/>
        <w:rPr>
          <w:sz w:val="28"/>
          <w:szCs w:val="28"/>
        </w:rPr>
      </w:pPr>
    </w:p>
    <w:p w14:paraId="4E6750F4" w14:textId="39E424C9" w:rsidR="00F300A2" w:rsidRDefault="00F300A2" w:rsidP="005B0D4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Список представленных листингов:</w:t>
      </w:r>
    </w:p>
    <w:p w14:paraId="185130FA" w14:textId="4B519AD3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1 – код главной страницы</w:t>
      </w:r>
    </w:p>
    <w:p w14:paraId="44997CAF" w14:textId="5F890EFD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2 – код страницы «Каталог»</w:t>
      </w:r>
    </w:p>
    <w:p w14:paraId="5519EC64" w14:textId="4B169FCA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3 – код страницы «Сброс пароля»</w:t>
      </w:r>
    </w:p>
    <w:p w14:paraId="5AC27878" w14:textId="44837E84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4 – код файла запуска веб-приложения</w:t>
      </w:r>
    </w:p>
    <w:p w14:paraId="56E64B6A" w14:textId="4892D12E" w:rsidR="00F300A2" w:rsidRPr="006C5EDF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5 –</w:t>
      </w:r>
      <w:r>
        <w:t xml:space="preserve"> </w:t>
      </w:r>
      <w:r w:rsidRPr="005B0D46">
        <w:rPr>
          <w:sz w:val="28"/>
          <w:szCs w:val="28"/>
        </w:rPr>
        <w:t xml:space="preserve">код главного </w:t>
      </w:r>
      <w:r w:rsidRPr="005B0D46">
        <w:rPr>
          <w:sz w:val="28"/>
          <w:szCs w:val="28"/>
          <w:lang w:val="en-US"/>
        </w:rPr>
        <w:t>route</w:t>
      </w:r>
    </w:p>
    <w:p w14:paraId="777FB59B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7E4D2806" w14:textId="62FB7AF2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 –</w:t>
      </w:r>
      <w:r>
        <w:t xml:space="preserve"> </w:t>
      </w:r>
      <w:r w:rsidRPr="00FF2F87">
        <w:rPr>
          <w:i/>
          <w:iCs/>
          <w:sz w:val="28"/>
          <w:szCs w:val="28"/>
        </w:rPr>
        <w:t>код главной страницы</w:t>
      </w:r>
    </w:p>
    <w:p w14:paraId="30FE80CE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334C03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&lt;!DOCTYPE </w:t>
      </w:r>
      <w:r w:rsidRPr="00970B01">
        <w:rPr>
          <w:i/>
          <w:iCs/>
          <w:color w:val="002060"/>
          <w:sz w:val="28"/>
          <w:szCs w:val="28"/>
          <w:lang w:val="en-US"/>
        </w:rPr>
        <w:t>html</w:t>
      </w:r>
      <w:r w:rsidRPr="00970B01">
        <w:rPr>
          <w:color w:val="002060"/>
          <w:sz w:val="28"/>
          <w:szCs w:val="28"/>
          <w:lang w:val="en-US"/>
        </w:rPr>
        <w:t>&gt;</w:t>
      </w:r>
    </w:p>
    <w:p w14:paraId="29BEE1F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&lt;html </w:t>
      </w:r>
      <w:r w:rsidRPr="00970B01">
        <w:rPr>
          <w:i/>
          <w:iCs/>
          <w:color w:val="002060"/>
          <w:sz w:val="28"/>
          <w:szCs w:val="28"/>
          <w:lang w:val="en-US"/>
        </w:rPr>
        <w:t>lang</w:t>
      </w:r>
      <w:r w:rsidRPr="00970B01">
        <w:rPr>
          <w:color w:val="002060"/>
          <w:sz w:val="28"/>
          <w:szCs w:val="28"/>
          <w:lang w:val="en-US"/>
        </w:rPr>
        <w:t>="ru"&gt;</w:t>
      </w:r>
    </w:p>
    <w:p w14:paraId="1AEE738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&lt;head&gt;</w:t>
      </w:r>
    </w:p>
    <w:p w14:paraId="48D1E1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charset</w:t>
      </w:r>
      <w:r w:rsidRPr="00970B01">
        <w:rPr>
          <w:color w:val="002060"/>
          <w:sz w:val="28"/>
          <w:szCs w:val="28"/>
          <w:lang w:val="en-US"/>
        </w:rPr>
        <w:t>="UTF-8"&gt;</w:t>
      </w:r>
    </w:p>
    <w:p w14:paraId="36D7CE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name</w:t>
      </w:r>
      <w:r w:rsidRPr="00970B01">
        <w:rPr>
          <w:color w:val="002060"/>
          <w:sz w:val="28"/>
          <w:szCs w:val="28"/>
          <w:lang w:val="en-US"/>
        </w:rPr>
        <w:t xml:space="preserve">="viewport" </w:t>
      </w:r>
      <w:r w:rsidRPr="00970B01">
        <w:rPr>
          <w:i/>
          <w:iCs/>
          <w:color w:val="002060"/>
          <w:sz w:val="28"/>
          <w:szCs w:val="28"/>
          <w:lang w:val="en-US"/>
        </w:rPr>
        <w:t>content</w:t>
      </w:r>
      <w:r w:rsidRPr="00970B01">
        <w:rPr>
          <w:color w:val="002060"/>
          <w:sz w:val="28"/>
          <w:szCs w:val="28"/>
          <w:lang w:val="en-US"/>
        </w:rPr>
        <w:t>="width=device-width, initial-scale=1.0"&gt;</w:t>
      </w:r>
    </w:p>
    <w:p w14:paraId="100991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</w:t>
      </w:r>
      <w:r w:rsidRPr="00970B01">
        <w:rPr>
          <w:color w:val="002060"/>
          <w:sz w:val="28"/>
          <w:szCs w:val="28"/>
        </w:rPr>
        <w:t>&lt;title&gt;E-Book — Читайте с удовольствием&lt;/title&gt;</w:t>
      </w:r>
    </w:p>
    <w:p w14:paraId="5A3142C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</w:t>
      </w:r>
      <w:r w:rsidRPr="00970B01">
        <w:rPr>
          <w:color w:val="002060"/>
          <w:sz w:val="28"/>
          <w:szCs w:val="28"/>
          <w:lang w:val="en-US"/>
        </w:rPr>
        <w:t xml:space="preserve">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="stylesheet"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filename='main/main_style.css') }}"&gt;</w:t>
      </w:r>
    </w:p>
    <w:p w14:paraId="2EDC10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&lt;script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url_for('static', filename='main/assets/js/script_main.js') }}"&gt;&lt;/script&gt;</w:t>
      </w:r>
    </w:p>
    <w:p w14:paraId="4B75E0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="icon" </w:t>
      </w:r>
      <w:r w:rsidRPr="00970B01">
        <w:rPr>
          <w:i/>
          <w:iCs/>
          <w:color w:val="002060"/>
          <w:sz w:val="28"/>
          <w:szCs w:val="28"/>
          <w:lang w:val="en-US"/>
        </w:rPr>
        <w:t>type</w:t>
      </w:r>
      <w:r w:rsidRPr="00970B01">
        <w:rPr>
          <w:color w:val="002060"/>
          <w:sz w:val="28"/>
          <w:szCs w:val="28"/>
          <w:lang w:val="en-US"/>
        </w:rPr>
        <w:t xml:space="preserve">="image/x-icon"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0428DE3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&lt;/head&gt;</w:t>
      </w:r>
    </w:p>
    <w:p w14:paraId="2EE13A6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&lt;body&gt;</w:t>
      </w:r>
    </w:p>
    <w:p w14:paraId="118A15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731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&lt;header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="main-header"&gt;</w:t>
      </w:r>
    </w:p>
    <w:p w14:paraId="501A7D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="header-container"&gt;</w:t>
      </w:r>
    </w:p>
    <w:p w14:paraId="233C28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="logo"&gt;E-Book&lt;/a&gt;</w:t>
      </w:r>
    </w:p>
    <w:p w14:paraId="55DA3E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09376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="nav-menu"&gt;</w:t>
      </w:r>
    </w:p>
    <w:p w14:paraId="243A62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 active"&gt;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EF18AD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36840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17227A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3682B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&lt;/nav&gt;</w:t>
      </w:r>
    </w:p>
    <w:p w14:paraId="2E65342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8ED6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="profile-section"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="profileDropdownTrigger"&gt;</w:t>
      </w:r>
    </w:p>
    <w:p w14:paraId="31D40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="profile-text"&gt;</w:t>
      </w:r>
    </w:p>
    <w:p w14:paraId="2EF199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5AB98E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Личный кабинет</w:t>
      </w:r>
    </w:p>
    <w:p w14:paraId="2315B46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{% else %}</w:t>
      </w:r>
    </w:p>
    <w:p w14:paraId="12B6AF2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Войти в аккаунт</w:t>
      </w:r>
    </w:p>
    <w:p w14:paraId="05696B6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384AA6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&lt;/span&gt;</w:t>
      </w:r>
    </w:p>
    <w:p w14:paraId="22F402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2257C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="profile-avatar-letter"&gt;</w:t>
      </w:r>
    </w:p>
    <w:p w14:paraId="6E8F5B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CC0578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49EBA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70279B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 xml:space="preserve">="?"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="avatar-img"&gt;</w:t>
      </w:r>
    </w:p>
    <w:p w14:paraId="3A89E99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57D2528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3AB5636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BB450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="header-dropdown"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="headerProfileMenu"&gt;</w:t>
      </w:r>
    </w:p>
    <w:p w14:paraId="2F941E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60725CB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Профиль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E5B6E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="dropdown-divider"&gt;&lt;/div&gt;</w:t>
      </w:r>
    </w:p>
    <w:p w14:paraId="34BC99B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 logout-link"&gt;</w:t>
      </w:r>
      <w:r w:rsidRPr="00970B01">
        <w:rPr>
          <w:color w:val="002060"/>
          <w:sz w:val="28"/>
          <w:szCs w:val="28"/>
        </w:rPr>
        <w:t>Выйти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из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аккаунта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2623D8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4DE020E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2A5B90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Регистрация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5D34E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6665476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670DA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42721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&lt;/div&gt;</w:t>
      </w:r>
    </w:p>
    <w:p w14:paraId="2EEC075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&lt;/header&gt;</w:t>
      </w:r>
    </w:p>
    <w:p w14:paraId="2FE1B3F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0C13EF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&lt;main&gt;</w:t>
      </w:r>
    </w:p>
    <w:p w14:paraId="1099E4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="hero-section"&gt;</w:t>
      </w:r>
    </w:p>
    <w:p w14:paraId="7AE0AB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="hero-container"&gt;</w:t>
      </w:r>
    </w:p>
    <w:p w14:paraId="18126DD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="hero-content"&gt;</w:t>
      </w:r>
    </w:p>
    <w:p w14:paraId="160CA69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</w:t>
      </w:r>
      <w:r w:rsidRPr="00970B01">
        <w:rPr>
          <w:color w:val="002060"/>
          <w:sz w:val="28"/>
          <w:szCs w:val="28"/>
        </w:rPr>
        <w:t>&lt;h1&gt;Помните каждую прочитанную страницу&lt;/h1&gt;</w:t>
      </w:r>
    </w:p>
    <w:p w14:paraId="7E601F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lastRenderedPageBreak/>
        <w:t>                    &lt;p&gt;Списки желаний, личные заметки и наглядные отчеты — всё максимально просто и удобно.&lt;/p&gt;</w:t>
      </w:r>
    </w:p>
    <w:p w14:paraId="4895713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 xml:space="preserve">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="hero-btns"&gt;</w:t>
      </w:r>
    </w:p>
    <w:p w14:paraId="282576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404550B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3E3730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else %}</w:t>
      </w:r>
    </w:p>
    <w:p w14:paraId="664721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Зарегистрироваться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51CE8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="btn-login"&gt;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BBAA9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endif %}</w:t>
      </w:r>
    </w:p>
    <w:p w14:paraId="42FBE96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5536A0B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2BC1379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E7EA04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="leader-widget"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="leader-widget"&gt;</w:t>
      </w:r>
    </w:p>
    <w:p w14:paraId="4AD6B5E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="widget-title"&gt;</w:t>
      </w:r>
      <w:r w:rsidRPr="00970B01">
        <w:rPr>
          <w:color w:val="002060"/>
          <w:sz w:val="28"/>
          <w:szCs w:val="28"/>
        </w:rPr>
        <w:t>Лидер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чтений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2A0C51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="widget-main"&gt;</w:t>
      </w:r>
    </w:p>
    <w:p w14:paraId="35A08B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="book-placeholder"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="leader-cover-parent"&gt;</w:t>
      </w:r>
    </w:p>
    <w:p w14:paraId="6B0ADC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filename='/') }}"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 xml:space="preserve">="leader-cover"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="Book Icon"&gt;</w:t>
      </w:r>
    </w:p>
    <w:p w14:paraId="1ABE15A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9517E8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="widget-text"&gt;</w:t>
      </w:r>
    </w:p>
    <w:p w14:paraId="166F2F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="leader-title"&gt;</w:t>
      </w:r>
      <w:r w:rsidRPr="00970B01">
        <w:rPr>
          <w:color w:val="002060"/>
          <w:sz w:val="28"/>
          <w:szCs w:val="28"/>
        </w:rPr>
        <w:t>Загрузка</w:t>
      </w:r>
      <w:r w:rsidRPr="00970B01">
        <w:rPr>
          <w:color w:val="002060"/>
          <w:sz w:val="28"/>
          <w:szCs w:val="28"/>
          <w:lang w:val="en-US"/>
        </w:rPr>
        <w:t>...&lt;/h3&gt;</w:t>
      </w:r>
    </w:p>
    <w:p w14:paraId="426DA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="author"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="leader-author"&gt;</w:t>
      </w:r>
      <w:r w:rsidRPr="00970B01">
        <w:rPr>
          <w:color w:val="002060"/>
          <w:sz w:val="28"/>
          <w:szCs w:val="28"/>
        </w:rPr>
        <w:t>Автор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042BCB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="desc"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="leader-desc"&gt;</w:t>
      </w:r>
      <w:r w:rsidRPr="00970B01">
        <w:rPr>
          <w:color w:val="002060"/>
          <w:sz w:val="28"/>
          <w:szCs w:val="28"/>
        </w:rPr>
        <w:t>Описание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1F18B1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114DDE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734E47C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1D23E6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540FF4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298DCE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029E6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="about-section"&gt;</w:t>
      </w:r>
    </w:p>
    <w:p w14:paraId="228C5C7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="about-grid"&gt;</w:t>
      </w:r>
    </w:p>
    <w:p w14:paraId="7DC37F8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="info-card main-info"&gt;</w:t>
      </w:r>
    </w:p>
    <w:p w14:paraId="4FFFDF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="main-info-content"&gt;</w:t>
      </w:r>
    </w:p>
    <w:p w14:paraId="263563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&lt;h2&gt;О продукте&lt;/h2&gt;</w:t>
      </w:r>
    </w:p>
    <w:p w14:paraId="69292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&lt;p&gt;Простой инструмент для управления домашней библиотекой. Ведите учет книг, сохраняйте важные мысли в заметках и формируйте наглядные отчеты в пару кликов.&lt;/p&gt;</w:t>
      </w:r>
    </w:p>
    <w:p w14:paraId="6BCCF8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&lt;/div&gt;</w:t>
      </w:r>
    </w:p>
    <w:p w14:paraId="31584B4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="btn-more"&gt;</w:t>
      </w:r>
    </w:p>
    <w:p w14:paraId="234DBB1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&lt;span&gt;</w:t>
      </w:r>
      <w:r w:rsidRPr="00970B01">
        <w:rPr>
          <w:color w:val="002060"/>
          <w:sz w:val="28"/>
          <w:szCs w:val="28"/>
        </w:rPr>
        <w:t>Подробнее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780F2D5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="arrow-svg"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="100"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="12"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0 100 12"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xmlns</w:t>
      </w:r>
      <w:r w:rsidRPr="00970B01">
        <w:rPr>
          <w:color w:val="002060"/>
          <w:sz w:val="28"/>
          <w:szCs w:val="28"/>
          <w:lang w:val="en-US"/>
        </w:rPr>
        <w:t>="http://www.w3.org/2000/svg"&gt;</w:t>
      </w:r>
    </w:p>
    <w:p w14:paraId="794AF6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 xml:space="preserve">="M0 6H98M98 6L93 1M98 6L93 11"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 xml:space="preserve">="1.5" </w:t>
      </w:r>
      <w:r w:rsidRPr="00970B01">
        <w:rPr>
          <w:i/>
          <w:iCs/>
          <w:color w:val="002060"/>
          <w:sz w:val="28"/>
          <w:szCs w:val="28"/>
          <w:lang w:val="en-US"/>
        </w:rPr>
        <w:t>stroke-linecap</w:t>
      </w:r>
      <w:r w:rsidRPr="00970B01">
        <w:rPr>
          <w:color w:val="002060"/>
          <w:sz w:val="28"/>
          <w:szCs w:val="28"/>
          <w:lang w:val="en-US"/>
        </w:rPr>
        <w:t xml:space="preserve">="round" </w:t>
      </w:r>
      <w:r w:rsidRPr="00970B01">
        <w:rPr>
          <w:i/>
          <w:iCs/>
          <w:color w:val="002060"/>
          <w:sz w:val="28"/>
          <w:szCs w:val="28"/>
          <w:lang w:val="en-US"/>
        </w:rPr>
        <w:t>stroke-linejoin</w:t>
      </w:r>
      <w:r w:rsidRPr="00970B01">
        <w:rPr>
          <w:color w:val="002060"/>
          <w:sz w:val="28"/>
          <w:szCs w:val="28"/>
          <w:lang w:val="en-US"/>
        </w:rPr>
        <w:t>="round"/&gt;</w:t>
      </w:r>
    </w:p>
    <w:p w14:paraId="4BE96B6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4CB5E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18E267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096DAB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="stat-number"&gt;5000+&lt;/span&gt;&lt;p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шедевров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литературы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7650BB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="stat-number"&gt;03&lt;/span&gt;&lt;p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Универсальных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формата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2279A0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="stat-number"&gt;∞&lt;/span&gt;&lt;p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Важных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заметок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44C21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="stat-number"&gt;100%&lt;/span&gt;&lt;p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Точных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отчетов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47AA75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715AB2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3F8AF6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19F9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="catalog-section"&gt;</w:t>
      </w:r>
    </w:p>
    <w:p w14:paraId="6C8FC5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="catalog-container"&gt;</w:t>
      </w:r>
    </w:p>
    <w:p w14:paraId="62A9A4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&lt;h2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="catalog-title"&gt;</w:t>
      </w:r>
      <w:r w:rsidRPr="00970B01">
        <w:rPr>
          <w:color w:val="002060"/>
          <w:sz w:val="28"/>
          <w:szCs w:val="28"/>
        </w:rPr>
        <w:t>Топ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книг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оценкам</w:t>
      </w:r>
      <w:r w:rsidRPr="00970B01">
        <w:rPr>
          <w:color w:val="002060"/>
          <w:sz w:val="28"/>
          <w:szCs w:val="28"/>
          <w:lang w:val="en-US"/>
        </w:rPr>
        <w:t>&lt;/h2&gt;</w:t>
      </w:r>
    </w:p>
    <w:p w14:paraId="211545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="book-grid"&gt;</w:t>
      </w:r>
    </w:p>
    <w:p w14:paraId="48200A5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103A9B4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="book-card"&gt;</w:t>
      </w:r>
    </w:p>
    <w:p w14:paraId="3363D88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="book-visual"&gt;</w:t>
      </w:r>
    </w:p>
    <w:p w14:paraId="18773FF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="css-book-shape"&gt;</w:t>
      </w:r>
    </w:p>
    <w:p w14:paraId="31DD96B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book.cover_url if book.cover_url else url_for('static', filename='main/images/default_cover.jpg') }}"</w:t>
      </w:r>
    </w:p>
    <w:p w14:paraId="1CEA9B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     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Обложка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="book-cover-img"&gt;</w:t>
      </w:r>
    </w:p>
    <w:p w14:paraId="6F4950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AA6ED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2FCB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="book-info"&gt;</w:t>
      </w:r>
    </w:p>
    <w:p w14:paraId="3F053B5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="book-author"&gt;{{ book.author_name }}&lt;/p&gt;</w:t>
      </w:r>
    </w:p>
    <w:p w14:paraId="46C24A0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="book-title"&gt;{{ book.title }}&lt;/h4&gt;</w:t>
      </w:r>
    </w:p>
    <w:p w14:paraId="269FBF9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="book-rating"&gt;</w:t>
      </w:r>
    </w:p>
    <w:p w14:paraId="59851E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="star"&gt;</w:t>
      </w:r>
    </w:p>
    <w:p w14:paraId="62F4D11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Оценка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="book-reit-img"&gt;</w:t>
      </w:r>
    </w:p>
    <w:p w14:paraId="6507427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&lt;/span&gt;</w:t>
      </w:r>
    </w:p>
    <w:p w14:paraId="628CBB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        {{ "%.1f"|format(book.average_rating or 0.0) }}</w:t>
      </w:r>
    </w:p>
    <w:p w14:paraId="4BEFA4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376775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2CE44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2E30D11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endfor %}</w:t>
      </w:r>
    </w:p>
    <w:p w14:paraId="21D260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DC804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not top_books %}</w:t>
      </w:r>
    </w:p>
    <w:p w14:paraId="0C3299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&lt;p&gt;Книги пока не добавлены.&lt;/p&gt;</w:t>
      </w:r>
    </w:p>
    <w:p w14:paraId="0C2B7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7A3600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04AE24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7C30FF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="catalog-footer"&gt;</w:t>
      </w:r>
    </w:p>
    <w:p w14:paraId="01494D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="slider-nav"&gt;</w:t>
      </w:r>
    </w:p>
    <w:p w14:paraId="7438AD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prev"&gt;←&lt;/button&gt;</w:t>
      </w:r>
    </w:p>
    <w:p w14:paraId="3D6D460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next"&gt;→&lt;/button&gt;</w:t>
      </w:r>
    </w:p>
    <w:p w14:paraId="242587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4EBE33D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="btn-all-catalog"&gt;</w:t>
      </w:r>
      <w:r w:rsidRPr="00970B01">
        <w:rPr>
          <w:color w:val="002060"/>
          <w:sz w:val="28"/>
          <w:szCs w:val="28"/>
        </w:rPr>
        <w:t>Весь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1D6943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0000FA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2D64D9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10F9C67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&lt;/main&gt;</w:t>
      </w:r>
    </w:p>
    <w:p w14:paraId="593EB1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53D630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&lt;footer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="main-footer"&gt;</w:t>
      </w:r>
    </w:p>
    <w:p w14:paraId="2F0D2D1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="footer-container"&gt;</w:t>
      </w:r>
    </w:p>
    <w:p w14:paraId="278840A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="footer-top"&gt;</w:t>
      </w:r>
    </w:p>
    <w:p w14:paraId="3125D4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="footer-left"&gt;</w:t>
      </w:r>
    </w:p>
    <w:p w14:paraId="135576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="footer-logo"&gt;E-Book&lt;/a&gt;</w:t>
      </w:r>
    </w:p>
    <w:p w14:paraId="50A69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="social-links"&gt;</w:t>
      </w:r>
    </w:p>
    <w:p w14:paraId="227AF5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="Telegram"&gt;&lt;/div&gt;</w:t>
      </w:r>
    </w:p>
    <w:p w14:paraId="621CEB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="Instagram"&gt;&lt;/div&gt;</w:t>
      </w:r>
    </w:p>
    <w:p w14:paraId="0A764AA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="VK"&gt;&lt;/div&gt;</w:t>
      </w:r>
    </w:p>
    <w:p w14:paraId="7719C7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3318775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CA80C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5FCB1D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="footer-nav"&gt;</w:t>
      </w:r>
    </w:p>
    <w:p w14:paraId="2A3EFA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url_for('main.index') }}"&gt;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D2428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url_for('main.about_page') }}"&gt;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3751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url_for('book.catalog_page') }}"&gt;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0831F70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url_for('main.contacts_page') }}"&gt;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DE8CB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url_for('main.lk_page') }}"&gt;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7C8A1F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&lt;/nav&gt;</w:t>
      </w:r>
    </w:p>
    <w:p w14:paraId="06FA73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203A4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="footer-right"&gt;</w:t>
      </w:r>
    </w:p>
    <w:p w14:paraId="5C691F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="#"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="btn-up" </w:t>
      </w:r>
      <w:r w:rsidRPr="00970B01">
        <w:rPr>
          <w:i/>
          <w:iCs/>
          <w:color w:val="002060"/>
          <w:sz w:val="28"/>
          <w:szCs w:val="28"/>
          <w:lang w:val="en-US"/>
        </w:rPr>
        <w:t>title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Наверх</w:t>
      </w:r>
      <w:r w:rsidRPr="00970B01">
        <w:rPr>
          <w:color w:val="002060"/>
          <w:sz w:val="28"/>
          <w:szCs w:val="28"/>
          <w:lang w:val="en-US"/>
        </w:rPr>
        <w:t>"&gt;</w:t>
      </w:r>
    </w:p>
    <w:p w14:paraId="47EFD2F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24 24"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>="2"&gt;</w:t>
      </w:r>
    </w:p>
    <w:p w14:paraId="567CEEE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>="M12 19V5M5 12l7-7 7 7"/&gt;</w:t>
      </w:r>
    </w:p>
    <w:p w14:paraId="11E6BF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C4CB3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058238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6FB157E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18739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="footer-line"&gt;&lt;/div&gt;</w:t>
      </w:r>
    </w:p>
    <w:p w14:paraId="3BC510E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</w:t>
      </w:r>
      <w:r w:rsidRPr="00970B01">
        <w:rPr>
          <w:color w:val="002060"/>
          <w:sz w:val="28"/>
          <w:szCs w:val="28"/>
        </w:rPr>
        <w:t>&lt;/div&gt;</w:t>
      </w:r>
    </w:p>
    <w:p w14:paraId="122590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&lt;/footer&gt;</w:t>
      </w:r>
    </w:p>
    <w:p w14:paraId="461C175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EB7EC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&lt;/body&gt;</w:t>
      </w:r>
    </w:p>
    <w:p w14:paraId="30EC3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&lt;/html&gt;</w:t>
      </w:r>
    </w:p>
    <w:p w14:paraId="54716D98" w14:textId="77777777" w:rsidR="006C5EDF" w:rsidRPr="00487AF6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0B51B85A" w14:textId="68FAD30E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i/>
          <w:iCs/>
          <w:sz w:val="28"/>
          <w:szCs w:val="28"/>
        </w:rPr>
      </w:pPr>
      <w:r w:rsidRPr="00487AF6">
        <w:rPr>
          <w:sz w:val="28"/>
          <w:szCs w:val="28"/>
        </w:rPr>
        <w:t>Листинг 2 –</w:t>
      </w:r>
      <w:r w:rsidR="00FF2F87" w:rsidRPr="00487AF6">
        <w:rPr>
          <w:sz w:val="28"/>
          <w:szCs w:val="28"/>
        </w:rPr>
        <w:t xml:space="preserve"> </w:t>
      </w:r>
      <w:r w:rsidRPr="00487AF6">
        <w:rPr>
          <w:i/>
          <w:iCs/>
          <w:sz w:val="28"/>
          <w:szCs w:val="28"/>
        </w:rPr>
        <w:t>код страницы «Каталог»</w:t>
      </w:r>
    </w:p>
    <w:p w14:paraId="3DD86EEF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C2003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&lt;!DOCTYPE </w:t>
      </w:r>
      <w:r w:rsidRPr="00A5224C">
        <w:rPr>
          <w:i/>
          <w:iCs/>
          <w:color w:val="002060"/>
          <w:sz w:val="28"/>
          <w:szCs w:val="28"/>
          <w:lang w:val="en-US"/>
        </w:rPr>
        <w:t>html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344A8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&lt;html </w:t>
      </w:r>
      <w:r w:rsidRPr="00A5224C">
        <w:rPr>
          <w:i/>
          <w:iCs/>
          <w:color w:val="002060"/>
          <w:sz w:val="28"/>
          <w:szCs w:val="28"/>
          <w:lang w:val="en-US"/>
        </w:rPr>
        <w:t>lang</w:t>
      </w:r>
      <w:r w:rsidRPr="00A5224C">
        <w:rPr>
          <w:color w:val="002060"/>
          <w:sz w:val="28"/>
          <w:szCs w:val="28"/>
          <w:lang w:val="en-US"/>
        </w:rPr>
        <w:t>="ru"&gt;</w:t>
      </w:r>
    </w:p>
    <w:p w14:paraId="0BFED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&lt;head&gt;</w:t>
      </w:r>
    </w:p>
    <w:p w14:paraId="4B021C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charset</w:t>
      </w:r>
      <w:r w:rsidRPr="00A5224C">
        <w:rPr>
          <w:color w:val="002060"/>
          <w:sz w:val="28"/>
          <w:szCs w:val="28"/>
          <w:lang w:val="en-US"/>
        </w:rPr>
        <w:t>="UTF-8"&gt;</w:t>
      </w:r>
    </w:p>
    <w:p w14:paraId="2B0FC4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="viewport" </w:t>
      </w:r>
      <w:r w:rsidRPr="00A5224C">
        <w:rPr>
          <w:i/>
          <w:iCs/>
          <w:color w:val="002060"/>
          <w:sz w:val="28"/>
          <w:szCs w:val="28"/>
          <w:lang w:val="en-US"/>
        </w:rPr>
        <w:t>content</w:t>
      </w:r>
      <w:r w:rsidRPr="00A5224C">
        <w:rPr>
          <w:color w:val="002060"/>
          <w:sz w:val="28"/>
          <w:szCs w:val="28"/>
          <w:lang w:val="en-US"/>
        </w:rPr>
        <w:t>="width=device-width, initial-scale=1.0"&gt;</w:t>
      </w:r>
    </w:p>
    <w:p w14:paraId="16EFF8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&lt;title&gt;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| E-Book&lt;/title&gt;</w:t>
      </w:r>
    </w:p>
    <w:p w14:paraId="0F300F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="stylesheet"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filename='catalog/catalog_style.css') }}"&gt;</w:t>
      </w:r>
    </w:p>
    <w:p w14:paraId="41C4ED9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&lt;script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url_for('static', filename='catalog/assets/js/script_catalog.js') }}"&gt;&lt;/script&gt;</w:t>
      </w:r>
    </w:p>
    <w:p w14:paraId="3ADB01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="icon"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="image/x-icon"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7ED5C1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&lt;/head&gt;</w:t>
      </w:r>
    </w:p>
    <w:p w14:paraId="6972EC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&lt;body </w:t>
      </w:r>
      <w:r w:rsidRPr="00A5224C">
        <w:rPr>
          <w:i/>
          <w:iCs/>
          <w:color w:val="002060"/>
          <w:sz w:val="28"/>
          <w:szCs w:val="28"/>
          <w:lang w:val="en-US"/>
        </w:rPr>
        <w:t>data-authenticated</w:t>
      </w:r>
      <w:r w:rsidRPr="00A5224C">
        <w:rPr>
          <w:color w:val="002060"/>
          <w:sz w:val="28"/>
          <w:szCs w:val="28"/>
          <w:lang w:val="en-US"/>
        </w:rPr>
        <w:t>="{{ 'true' if session.get('username') else 'false' }}"&gt;</w:t>
      </w:r>
    </w:p>
    <w:p w14:paraId="78F8F2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80E7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&lt;header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="main-header"&gt;</w:t>
      </w:r>
    </w:p>
    <w:p w14:paraId="494B56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="header-container"&gt;</w:t>
      </w:r>
    </w:p>
    <w:p w14:paraId="6A3907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="logo"&gt;E-Book&lt;/a&gt;</w:t>
      </w:r>
    </w:p>
    <w:p w14:paraId="28DEEA0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AC47A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="nav-menu"&gt;</w:t>
      </w:r>
    </w:p>
    <w:p w14:paraId="2E9247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3CC95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223CB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 active"&gt;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240C4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9B6DF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&lt;/nav&gt;</w:t>
      </w:r>
    </w:p>
    <w:p w14:paraId="479FF6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="profile-section"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="profileDropdownTrigger"&gt;</w:t>
      </w:r>
    </w:p>
    <w:p w14:paraId="5ECA9D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="profile-text"&gt;</w:t>
      </w:r>
    </w:p>
    <w:p w14:paraId="1E082B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A7AF4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A5224C">
        <w:rPr>
          <w:color w:val="002060"/>
          <w:sz w:val="28"/>
          <w:szCs w:val="28"/>
        </w:rPr>
        <w:t>Личный кабинет</w:t>
      </w:r>
    </w:p>
    <w:p w14:paraId="1A12C68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{% else %}</w:t>
      </w:r>
    </w:p>
    <w:p w14:paraId="5D56AC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Войти в аккаунт</w:t>
      </w:r>
    </w:p>
    <w:p w14:paraId="61213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>{% endif %}</w:t>
      </w:r>
    </w:p>
    <w:p w14:paraId="537B54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&lt;/span&gt;</w:t>
      </w:r>
    </w:p>
    <w:p w14:paraId="3D65500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2BBBF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="profile-avatar-letter"&gt;</w:t>
      </w:r>
    </w:p>
    <w:p w14:paraId="27A9FE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F89BE1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224DA6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180061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="?"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="avatar-img"&gt;</w:t>
      </w:r>
    </w:p>
    <w:p w14:paraId="61B730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endif %}</w:t>
      </w:r>
    </w:p>
    <w:p w14:paraId="4BC8C67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071D3E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9DA88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="header-dropdown"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="headerProfileMenu"&gt;</w:t>
      </w:r>
    </w:p>
    <w:p w14:paraId="2FB18D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49940C6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url_for('main.lk_page')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Профиль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FAC588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="dropdown-divider"&gt;&lt;/div&gt;</w:t>
      </w:r>
    </w:p>
    <w:p w14:paraId="21CD2B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 logout-link"&gt;</w:t>
      </w:r>
      <w:r w:rsidRPr="00A5224C">
        <w:rPr>
          <w:color w:val="002060"/>
          <w:sz w:val="28"/>
          <w:szCs w:val="28"/>
        </w:rPr>
        <w:t>Выйти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аккаунта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56FA77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61CD364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8A74D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Регистрация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655DC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{% endif %}</w:t>
      </w:r>
    </w:p>
    <w:p w14:paraId="5A3E2D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1E6568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336931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65AE4F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&lt;/header&gt;</w:t>
      </w:r>
    </w:p>
    <w:p w14:paraId="6B1CB2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6FD370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&lt;main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="container content-wrapper"&gt;</w:t>
      </w:r>
    </w:p>
    <w:p w14:paraId="7B3418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8AB185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="catalog-section"&gt;</w:t>
      </w:r>
    </w:p>
    <w:p w14:paraId="76D1F98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705F93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="catalog-title"&gt;</w:t>
      </w:r>
      <w:r w:rsidRPr="00A5224C">
        <w:rPr>
          <w:color w:val="002060"/>
          <w:sz w:val="28"/>
          <w:szCs w:val="28"/>
        </w:rPr>
        <w:t>Топ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за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неделю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1DB04A3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1B93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="book-grid"&gt;</w:t>
      </w:r>
    </w:p>
    <w:p w14:paraId="2FEF6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0FA3E25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="book-card open-modal-btn"</w:t>
      </w:r>
    </w:p>
    <w:p w14:paraId="1D2E97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="cursor: pointer;"</w:t>
      </w:r>
    </w:p>
    <w:p w14:paraId="1F6FE0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21FEEC6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4BC03A7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288F6AD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210216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681555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58B779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2276DAA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44B019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32C991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79D517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>="{{ book['download_count'] or 0 }}"&gt;</w:t>
      </w:r>
    </w:p>
    <w:p w14:paraId="7EEF2F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8FBF3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="book-visual"&gt;</w:t>
      </w:r>
    </w:p>
    <w:p w14:paraId="34B063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6DDB74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book['cover_url']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Обложка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1716D0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13E5B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03F39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="book-info"&gt;</w:t>
      </w:r>
    </w:p>
    <w:p w14:paraId="047F9E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="book-author"&gt;{{ book['author_name'] }}&lt;/p&gt;</w:t>
      </w:r>
    </w:p>
    <w:p w14:paraId="2EF063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="book-title"&gt;{{ book['title'] }}&lt;/h4&gt;</w:t>
      </w:r>
    </w:p>
    <w:p w14:paraId="572504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="book-rating"&gt;</w:t>
      </w:r>
    </w:p>
    <w:p w14:paraId="4218700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="star"&gt;</w:t>
      </w:r>
    </w:p>
    <w:p w14:paraId="3E8E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Оценка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="book-reit-img"&gt;</w:t>
      </w:r>
    </w:p>
    <w:p w14:paraId="0C4968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    &lt;/span&gt;</w:t>
      </w:r>
    </w:p>
    <w:p w14:paraId="77301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{{ "%.1f"|format(book['average_rating'] or 0) }}</w:t>
      </w:r>
    </w:p>
    <w:p w14:paraId="0B66A85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7C5521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68FA68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69860C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56957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F114F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62B7E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1D95C4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5B13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="filter-section"&gt;</w:t>
      </w:r>
    </w:p>
    <w:p w14:paraId="4BA06D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64849D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="filter-controls"&gt;</w:t>
      </w:r>
    </w:p>
    <w:p w14:paraId="4E9696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="search-bar"&gt;</w:t>
      </w:r>
    </w:p>
    <w:p w14:paraId="021DC3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filename='catalog/images/search.svg')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="search-icon"&gt;</w:t>
      </w:r>
    </w:p>
    <w:p w14:paraId="4AE11E7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="search-input"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Поиск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current_search }}"&gt;</w:t>
      </w:r>
    </w:p>
    <w:p w14:paraId="395AEB2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="search-btn"&gt;</w:t>
      </w:r>
      <w:r w:rsidRPr="00A5224C">
        <w:rPr>
          <w:color w:val="002060"/>
          <w:sz w:val="28"/>
          <w:szCs w:val="28"/>
        </w:rPr>
        <w:t>Найти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FFC87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5EB9E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7B332A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="custom-select-wrapper"&gt;</w:t>
      </w:r>
    </w:p>
    <w:p w14:paraId="74EFF1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="custom-select"&gt;</w:t>
      </w:r>
    </w:p>
    <w:p w14:paraId="34102A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="custom-select__trigger"&gt;</w:t>
      </w:r>
    </w:p>
    <w:p w14:paraId="6B3535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&lt;span&gt;</w:t>
      </w:r>
    </w:p>
    <w:p w14:paraId="73403D2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if current_genre == 'other' %}</w:t>
      </w:r>
    </w:p>
    <w:p w14:paraId="027826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Другое</w:t>
      </w:r>
    </w:p>
    <w:p w14:paraId="5674F0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elif current_genre %}</w:t>
      </w:r>
    </w:p>
    <w:p w14:paraId="5F476F2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    {{ current_genre }}</w:t>
      </w:r>
    </w:p>
    <w:p w14:paraId="5280D5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else %}</w:t>
      </w:r>
    </w:p>
    <w:p w14:paraId="3386E7B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Жанр</w:t>
      </w:r>
    </w:p>
    <w:p w14:paraId="5975476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endif %}</w:t>
      </w:r>
    </w:p>
    <w:p w14:paraId="034028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&lt;/span&gt;</w:t>
      </w:r>
    </w:p>
    <w:p w14:paraId="4F5FD0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="arrow"&gt;&lt;/div&gt;</w:t>
      </w:r>
    </w:p>
    <w:p w14:paraId="29CEE2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00DAA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="custom-options"&gt;</w:t>
      </w:r>
    </w:p>
    <w:p w14:paraId="5FB830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not current_genre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3816F2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370767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C7E3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4119B7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current_genre == 'other'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="other"&gt;</w:t>
      </w:r>
      <w:r w:rsidRPr="00A5224C">
        <w:rPr>
          <w:color w:val="002060"/>
          <w:sz w:val="28"/>
          <w:szCs w:val="28"/>
        </w:rPr>
        <w:t>Другое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2A1F7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6AAB69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CF3B1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BE49F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="custom-genre-input"</w:t>
      </w:r>
    </w:p>
    <w:p w14:paraId="4CC3E5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="custom-input {{ 'hidden' if current_genre != 'other' and current_genre not in ['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'] or current_genre == '' }}"</w:t>
      </w:r>
    </w:p>
    <w:p w14:paraId="123A95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Введите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</w:t>
      </w:r>
    </w:p>
    <w:p w14:paraId="6C78FB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'' if current_genre == 'other' else current_genre }}"&gt;</w:t>
      </w:r>
    </w:p>
    <w:p w14:paraId="785F7F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299B8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E3918C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4F77BD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current_year }}"&gt;</w:t>
      </w:r>
    </w:p>
    <w:p w14:paraId="3FB614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7340E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324EA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2A3F6C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current_author }}"&gt;</w:t>
      </w:r>
    </w:p>
    <w:p w14:paraId="5E256F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D3594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B9A13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0E720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0DCC01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65E85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="catalog-main-section"&gt;</w:t>
      </w:r>
    </w:p>
    <w:p w14:paraId="53461B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if books %}</w:t>
      </w:r>
    </w:p>
    <w:p w14:paraId="439589D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="catalog-main-grid"&gt;</w:t>
      </w:r>
    </w:p>
    <w:p w14:paraId="5AD503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books %}</w:t>
      </w:r>
    </w:p>
    <w:p w14:paraId="38F40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="catalog-main-card"&gt;</w:t>
      </w:r>
    </w:p>
    <w:p w14:paraId="03C5B3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="catalog-main-visual"&gt;</w:t>
      </w:r>
    </w:p>
    <w:p w14:paraId="528162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489E0C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726421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="{{ book['title']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655720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&lt;/div&gt;</w:t>
      </w:r>
    </w:p>
    <w:p w14:paraId="170348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3FAD9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="catalog-main-info"&gt;</w:t>
      </w:r>
    </w:p>
    <w:p w14:paraId="79645D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="catalog-main-title"&gt;{{ book['title'] }}&lt;/h3&gt;</w:t>
      </w:r>
    </w:p>
    <w:p w14:paraId="1A5553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="catalog-main-author"&gt;{{ book['author_name'] }}&lt;/p&gt;</w:t>
      </w:r>
    </w:p>
    <w:p w14:paraId="565F8C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="catalog-main-desc"&gt;{{ book['description'] | truncate(150) }}&lt;/p&gt;</w:t>
      </w:r>
    </w:p>
    <w:p w14:paraId="2A969F3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="#"</w:t>
      </w:r>
    </w:p>
    <w:p w14:paraId="6F661B9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="catalog-main-btn open-modal-btn"</w:t>
      </w:r>
    </w:p>
    <w:p w14:paraId="3B3DC60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4BE1CCE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307FCB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31C1504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6030689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3C292B5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26FA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5F7446B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0ACAD9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2312E4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26E3E0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 xml:space="preserve">="{{ book['download_count'] or 0 }}"&gt; 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больше</w:t>
      </w:r>
    </w:p>
    <w:p w14:paraId="0F3AFB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64CCD3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DD5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F226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44FA21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AF4721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C9B2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if total_pages &gt; 1 %}</w:t>
      </w:r>
    </w:p>
    <w:p w14:paraId="3AE0F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="pagination-container"&gt;</w:t>
      </w:r>
    </w:p>
    <w:p w14:paraId="62EB50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p in range(1, total_pages + 1) %}</w:t>
      </w:r>
    </w:p>
    <w:p w14:paraId="788D11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url_for('book.catalog_page', page=p, search=current_search, genre=current_genre, year=current_year, author=current_author) }}"</w:t>
      </w:r>
    </w:p>
    <w:p w14:paraId="56EB274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="page-btn {{ 'active' if p == page else '' }}"&gt;</w:t>
      </w:r>
    </w:p>
    <w:p w14:paraId="164ED97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{{ p }}</w:t>
      </w:r>
    </w:p>
    <w:p w14:paraId="69FA4C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&lt;/a&gt;</w:t>
      </w:r>
    </w:p>
    <w:p w14:paraId="424A3E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35575A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349AD8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endif %}</w:t>
      </w:r>
    </w:p>
    <w:p w14:paraId="6C9371F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F8884E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{% else %}</w:t>
      </w:r>
    </w:p>
    <w:p w14:paraId="63602A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="no-results-container"&gt;</w:t>
      </w:r>
    </w:p>
    <w:p w14:paraId="7B467A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="no-results-title"&gt;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найдены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9CB8B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</w:t>
      </w:r>
      <w:r w:rsidRPr="00A5224C">
        <w:rPr>
          <w:color w:val="002060"/>
          <w:sz w:val="28"/>
          <w:szCs w:val="28"/>
        </w:rPr>
        <w:t xml:space="preserve">&lt;p </w:t>
      </w:r>
      <w:r w:rsidRPr="00A5224C">
        <w:rPr>
          <w:i/>
          <w:iCs/>
          <w:color w:val="002060"/>
          <w:sz w:val="28"/>
          <w:szCs w:val="28"/>
        </w:rPr>
        <w:t>class</w:t>
      </w:r>
      <w:r w:rsidRPr="00A5224C">
        <w:rPr>
          <w:color w:val="002060"/>
          <w:sz w:val="28"/>
          <w:szCs w:val="28"/>
        </w:rPr>
        <w:t>="no-results-text"&gt;Попробуйте изменить параметры поиска или фильтрации&lt;/p&gt;</w:t>
      </w:r>
    </w:p>
    <w:p w14:paraId="70C35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1084A0C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endif %}</w:t>
      </w:r>
    </w:p>
    <w:p w14:paraId="4B17BC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68B65A2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&lt;/main&gt;</w:t>
      </w:r>
    </w:p>
    <w:p w14:paraId="36AE91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20BAA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748F3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="modal-content"&gt;</w:t>
      </w:r>
    </w:p>
    <w:p w14:paraId="344BCF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="close-modal"&gt;&amp;times;&lt;/span&gt;</w:t>
      </w:r>
    </w:p>
    <w:p w14:paraId="5B57689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="modal-title"&gt;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4353EC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="modal-body"&gt;</w:t>
      </w:r>
    </w:p>
    <w:p w14:paraId="059D2D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="modal-book-view"&gt;</w:t>
      </w:r>
    </w:p>
    <w:p w14:paraId="79E568B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 large"&gt;</w:t>
      </w:r>
    </w:p>
    <w:p w14:paraId="70EE5F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03CA5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="Cover"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5C3F4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98C03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B6779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="modal-book-meta"&gt;</w:t>
      </w:r>
    </w:p>
    <w:p w14:paraId="6BB711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="modal-pages"&gt;</w:t>
      </w:r>
      <w:r w:rsidRPr="00A5224C">
        <w:rPr>
          <w:color w:val="002060"/>
          <w:sz w:val="28"/>
          <w:szCs w:val="28"/>
        </w:rPr>
        <w:t>Страницы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6915BF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="modal-year"&gt;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0268BE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7705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C6828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2F0EB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="modal-book-info"&gt;</w:t>
      </w:r>
    </w:p>
    <w:p w14:paraId="2F8AEF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="modal-name"&gt;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>&lt;/h3&gt;</w:t>
      </w:r>
    </w:p>
    <w:p w14:paraId="000A2E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="modal-author"&gt;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219704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986C6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="modal-stats"&gt;</w:t>
      </w:r>
    </w:p>
    <w:p w14:paraId="0278FE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76D8A4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="modal-avg-rating"&gt;0.0&lt;/span&gt;</w:t>
      </w:r>
    </w:p>
    <w:p w14:paraId="70245F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="stat-star"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3E659CC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&lt;/span&gt;</w:t>
      </w:r>
    </w:p>
    <w:p w14:paraId="5B3BF8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="divider"&gt;|&lt;/span&gt;</w:t>
      </w:r>
    </w:p>
    <w:p w14:paraId="26BFC6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="downloads"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="modal-downloads"&gt;0 </w:t>
      </w:r>
      <w:r w:rsidRPr="00A5224C">
        <w:rPr>
          <w:color w:val="002060"/>
          <w:sz w:val="28"/>
          <w:szCs w:val="28"/>
        </w:rPr>
        <w:t>скачиваний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2639E0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57461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CDE24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="modal-actions"&gt;</w:t>
      </w:r>
    </w:p>
    <w:p w14:paraId="61258D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78B8FE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="modal-read-btn"&gt;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книгу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C1356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="modal-download-btn"&gt;</w:t>
      </w:r>
    </w:p>
    <w:p w14:paraId="3CDD478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100DB7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794278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19D25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="reader-tools"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27A7FD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="note-wrapper"&gt;</w:t>
      </w:r>
    </w:p>
    <w:p w14:paraId="72B898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="modal-note-btn"&gt;</w:t>
      </w:r>
    </w:p>
    <w:p w14:paraId="2ECB79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filename='catalog/images/note.svg')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="Note"&gt;</w:t>
      </w:r>
    </w:p>
    <w:p w14:paraId="4F06823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47BD3DB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="note-container"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="note-dropdown hidden"&gt;</w:t>
      </w:r>
    </w:p>
    <w:p w14:paraId="41F53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="book-note-text"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Заметка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..."&gt;&lt;/textarea&gt;</w:t>
      </w:r>
    </w:p>
    <w:p w14:paraId="76C695A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="save-note-btn"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="btn-save-note"&gt;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B6869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&lt;/div&gt;</w:t>
      </w:r>
    </w:p>
    <w:p w14:paraId="2FA47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5361B6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="more-options"&gt;</w:t>
      </w:r>
    </w:p>
    <w:p w14:paraId="66921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="moreOptionsBtn"&gt;</w:t>
      </w:r>
    </w:p>
    <w:p w14:paraId="0D74DC3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filename='catalog/images/more.svg')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="More"&gt;</w:t>
      </w:r>
    </w:p>
    <w:p w14:paraId="57306B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77A6E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="options-dropdown"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="optionsDropdown"&gt;</w:t>
      </w:r>
    </w:p>
    <w:p w14:paraId="5901BC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Прочитана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2A903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Читаю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18FAAAB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отложенные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3731A0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желаемые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51BB1EB7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129642F3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299330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0EB4CE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else %}</w:t>
      </w:r>
    </w:p>
    <w:p w14:paraId="4958C6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="text-decoration: none; display: flex; align-items: center; justify-content: center;"&gt;</w:t>
      </w:r>
    </w:p>
    <w:p w14:paraId="6DC18D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читать</w:t>
      </w:r>
    </w:p>
    <w:p w14:paraId="354E22A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1194AA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скачать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0F6D1CE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67FAEAF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2013E04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endif %}</w:t>
      </w:r>
    </w:p>
    <w:p w14:paraId="35904E5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C199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="author-tools"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none; gap: 10px;"&gt;</w:t>
      </w:r>
    </w:p>
    <w:p w14:paraId="7DF646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="modal-edit-btn"&gt;</w:t>
      </w:r>
    </w:p>
    <w:p w14:paraId="6C0050C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filename='catalog/images/edit.svg')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="Edit"&gt;</w:t>
      </w:r>
    </w:p>
    <w:p w14:paraId="63289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277D79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="modal-delete-btn"&gt;</w:t>
      </w:r>
    </w:p>
    <w:p w14:paraId="139BCF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filename='catalog/images/delete.svg')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="Delete"&gt;</w:t>
      </w:r>
    </w:p>
    <w:p w14:paraId="5B6DD7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</w:rPr>
        <w:t>&lt;/button&gt;</w:t>
      </w:r>
    </w:p>
    <w:p w14:paraId="1FF151B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&lt;/div&gt;</w:t>
      </w:r>
    </w:p>
    <w:p w14:paraId="07D8E2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&lt;/div&gt;</w:t>
      </w:r>
    </w:p>
    <w:p w14:paraId="266B91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07B9D1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&lt;h4&gt;Описание&lt;/h4&gt;</w:t>
      </w:r>
    </w:p>
    <w:p w14:paraId="7EB2EB2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 xml:space="preserve">&lt;p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="modal-description"&gt;</w:t>
      </w:r>
      <w:r w:rsidRPr="00A5224C">
        <w:rPr>
          <w:color w:val="002060"/>
          <w:sz w:val="28"/>
          <w:szCs w:val="28"/>
        </w:rPr>
        <w:t>Полное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...&lt;/p&gt;</w:t>
      </w:r>
    </w:p>
    <w:p w14:paraId="30F357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275CB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="modal-footer-line"&gt;</w:t>
      </w:r>
    </w:p>
    <w:p w14:paraId="7C09EB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="modal-tags"&gt;</w:t>
      </w:r>
    </w:p>
    <w:p w14:paraId="23A874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="tag"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="modal-genre"&gt;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0990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AF9E4F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="modal-footer-stars"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="user-rating-section"&gt;</w:t>
      </w:r>
    </w:p>
    <w:p w14:paraId="3FD292A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="star-rating"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="interactive-rating"&gt;</w:t>
      </w:r>
    </w:p>
    <w:p w14:paraId="0C50F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="1"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="1"&gt;</w:t>
      </w:r>
    </w:p>
    <w:p w14:paraId="19C2521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="2"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4ED2E4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="3"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="3"&gt;</w:t>
      </w:r>
    </w:p>
    <w:p w14:paraId="0B973D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="4"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="4"&gt;</w:t>
      </w:r>
    </w:p>
    <w:p w14:paraId="4419AC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="5"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="5"&gt;</w:t>
      </w:r>
    </w:p>
    <w:p w14:paraId="27ECCF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2E0F1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A9929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70EA1D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06B24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0957689B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7954B3C2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&lt;/div&gt;</w:t>
      </w:r>
    </w:p>
    <w:p w14:paraId="4181152F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01681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</w:t>
      </w:r>
      <w:r w:rsidRPr="00A5224C">
        <w:rPr>
          <w:color w:val="002060"/>
          <w:sz w:val="28"/>
          <w:szCs w:val="28"/>
          <w:lang w:val="en-US"/>
        </w:rPr>
        <w:t xml:space="preserve">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4A7B3A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="modal-content add-book-content"&gt;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="close-modal"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="closeEditBook"&gt;&amp;times;&lt;/span&gt;</w:t>
      </w:r>
    </w:p>
    <w:p w14:paraId="749049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="editModalTitle"&gt;</w:t>
      </w:r>
      <w:r w:rsidRPr="00A5224C">
        <w:rPr>
          <w:color w:val="002060"/>
          <w:sz w:val="28"/>
          <w:szCs w:val="28"/>
        </w:rPr>
        <w:t>Редактирование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E691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A9AC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&lt;form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="editBookForm" </w:t>
      </w:r>
      <w:r w:rsidRPr="00A5224C">
        <w:rPr>
          <w:i/>
          <w:iCs/>
          <w:color w:val="002060"/>
          <w:sz w:val="28"/>
          <w:szCs w:val="28"/>
          <w:lang w:val="en-US"/>
        </w:rPr>
        <w:t>novalidate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653B23E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="hidden"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="book_id"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="edit-book-id"&gt;</w:t>
      </w:r>
    </w:p>
    <w:p w14:paraId="28DC33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2AE97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 add-book-grid"&gt;</w:t>
      </w:r>
    </w:p>
    <w:p w14:paraId="1EF1F4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="upload-cover-section"&gt;</w:t>
      </w:r>
    </w:p>
    <w:p w14:paraId="432F36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="cover-dropzone"&gt;</w:t>
      </w:r>
    </w:p>
    <w:p w14:paraId="054DCC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="dropzone-content"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="editDropzoneContent"&gt;</w:t>
      </w:r>
    </w:p>
    <w:p w14:paraId="14AAD9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="edit-cover-preview"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="width:100%; height:100%; object-fit:cover; border-radius:28px;"&gt;</w:t>
      </w:r>
    </w:p>
    <w:p w14:paraId="7974A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0C8A2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B4E7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="font-size: 12px; color: #888; margin-top: 10px; text-align: center;"&gt;</w:t>
      </w:r>
      <w:r w:rsidRPr="00A5224C">
        <w:rPr>
          <w:color w:val="002060"/>
          <w:sz w:val="28"/>
          <w:szCs w:val="28"/>
        </w:rPr>
        <w:t>Обложку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можно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только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личном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кабинете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7D8A9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D51E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FD7B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="add-book-form"&gt;</w:t>
      </w:r>
    </w:p>
    <w:p w14:paraId="0A774B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D8D70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="edit-book-title"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630DAF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="err-book-title"&gt;&lt;/span&gt;</w:t>
      </w:r>
    </w:p>
    <w:p w14:paraId="2B4CB3B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8970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48B72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44B680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="err-book-author"&gt;&lt;/span&gt;</w:t>
      </w:r>
    </w:p>
    <w:p w14:paraId="287A58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8A22B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0079F0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="number"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="year"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60FE5E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="err-book-year"&gt;&lt;/span&gt;</w:t>
      </w:r>
    </w:p>
    <w:p w14:paraId="19851AF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268D5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2AD21E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="genre"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="edit-book-genre"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59ECFB1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="err-book-genre"&gt;&lt;/span&gt;</w:t>
      </w:r>
    </w:p>
    <w:p w14:paraId="736AB3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F8063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5B6DE1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="description"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="edit-book-description"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="form-textarea"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"&gt;&lt;/textarea&gt;</w:t>
      </w:r>
    </w:p>
    <w:p w14:paraId="21628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="err-book-description"&gt;&lt;/span&gt;</w:t>
      </w:r>
    </w:p>
    <w:p w14:paraId="5B05ABC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39AB8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19FE3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="submit-row"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4DDE57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="submit"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="btn-submit-book"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="submitEditBook"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="flex: 2;"&gt;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изменения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5CFEB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492D5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00F99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18308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&lt;/form&gt;</w:t>
      </w:r>
    </w:p>
    <w:p w14:paraId="0AE0380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56D2F20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&lt;/div&gt;</w:t>
      </w:r>
    </w:p>
    <w:p w14:paraId="759D112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5A7C7A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&lt;footer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="main-footer"&gt;</w:t>
      </w:r>
    </w:p>
    <w:p w14:paraId="30A249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="footer-container"&gt;</w:t>
      </w:r>
    </w:p>
    <w:p w14:paraId="5CF6F1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="footer-top"&gt;</w:t>
      </w:r>
    </w:p>
    <w:p w14:paraId="0898D1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="footer-left"&gt;</w:t>
      </w:r>
    </w:p>
    <w:p w14:paraId="69A102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="footer-logo"&gt;E-Book&lt;/a&gt;</w:t>
      </w:r>
    </w:p>
    <w:p w14:paraId="60E62E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="social-links"&gt;</w:t>
      </w:r>
    </w:p>
    <w:p w14:paraId="798F8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="tg"&gt;&lt;/div&gt;</w:t>
      </w:r>
    </w:p>
    <w:p w14:paraId="118116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="inst"&gt;&lt;/div&gt;</w:t>
      </w:r>
    </w:p>
    <w:p w14:paraId="205150C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="vk"&gt;&lt;/div&gt;</w:t>
      </w:r>
    </w:p>
    <w:p w14:paraId="6A93F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EA65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035A2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="footer-nav"&gt;</w:t>
      </w:r>
    </w:p>
    <w:p w14:paraId="64B5BA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url_for('main.index') }}"&gt;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2ACFCF6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url_for('main.about_page') }}"&gt;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153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url_for('main.contacts_page') }}"&gt;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BDA3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url_for('main.lk_page') }}"&gt;</w:t>
      </w:r>
      <w:r w:rsidRPr="00A5224C">
        <w:rPr>
          <w:color w:val="002060"/>
          <w:sz w:val="28"/>
          <w:szCs w:val="28"/>
        </w:rPr>
        <w:t>Личный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D8AEE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&lt;/nav&gt;</w:t>
      </w:r>
    </w:p>
    <w:p w14:paraId="65EA03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="footer-right"&gt;</w:t>
      </w:r>
    </w:p>
    <w:p w14:paraId="5D8719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="#"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="btn-up"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Наверх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22EDF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A5224C">
        <w:rPr>
          <w:i/>
          <w:iCs/>
          <w:color w:val="002060"/>
          <w:sz w:val="28"/>
          <w:szCs w:val="28"/>
          <w:lang w:val="en-US"/>
        </w:rPr>
        <w:t>width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height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viewBox</w:t>
      </w:r>
      <w:r w:rsidRPr="00A5224C">
        <w:rPr>
          <w:color w:val="002060"/>
          <w:sz w:val="28"/>
          <w:szCs w:val="28"/>
          <w:lang w:val="en-US"/>
        </w:rPr>
        <w:t xml:space="preserve">="0 0 24 24" </w:t>
      </w:r>
      <w:r w:rsidRPr="00A5224C">
        <w:rPr>
          <w:i/>
          <w:iCs/>
          <w:color w:val="002060"/>
          <w:sz w:val="28"/>
          <w:szCs w:val="28"/>
          <w:lang w:val="en-US"/>
        </w:rPr>
        <w:t>fill</w:t>
      </w:r>
      <w:r w:rsidRPr="00A5224C">
        <w:rPr>
          <w:color w:val="002060"/>
          <w:sz w:val="28"/>
          <w:szCs w:val="28"/>
          <w:lang w:val="en-US"/>
        </w:rPr>
        <w:t xml:space="preserve">="none" </w:t>
      </w:r>
      <w:r w:rsidRPr="00A5224C">
        <w:rPr>
          <w:i/>
          <w:iCs/>
          <w:color w:val="002060"/>
          <w:sz w:val="28"/>
          <w:szCs w:val="28"/>
          <w:lang w:val="en-US"/>
        </w:rPr>
        <w:t>stroke</w:t>
      </w:r>
      <w:r w:rsidRPr="00A5224C">
        <w:rPr>
          <w:color w:val="002060"/>
          <w:sz w:val="28"/>
          <w:szCs w:val="28"/>
          <w:lang w:val="en-US"/>
        </w:rPr>
        <w:t xml:space="preserve">="currentColor" </w:t>
      </w:r>
      <w:r w:rsidRPr="00A5224C">
        <w:rPr>
          <w:i/>
          <w:iCs/>
          <w:color w:val="002060"/>
          <w:sz w:val="28"/>
          <w:szCs w:val="28"/>
          <w:lang w:val="en-US"/>
        </w:rPr>
        <w:t>stroke-width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1D6F87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A5224C">
        <w:rPr>
          <w:i/>
          <w:iCs/>
          <w:color w:val="002060"/>
          <w:sz w:val="28"/>
          <w:szCs w:val="28"/>
          <w:lang w:val="en-US"/>
        </w:rPr>
        <w:t>d</w:t>
      </w:r>
      <w:r w:rsidRPr="00A5224C">
        <w:rPr>
          <w:color w:val="002060"/>
          <w:sz w:val="28"/>
          <w:szCs w:val="28"/>
          <w:lang w:val="en-US"/>
        </w:rPr>
        <w:t>="M12 19V5M5 12l7-7 7 7"/&gt;</w:t>
      </w:r>
    </w:p>
    <w:p w14:paraId="5AAA4D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27DC4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&lt;/a&gt;</w:t>
      </w:r>
    </w:p>
    <w:p w14:paraId="3DE8A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22B01F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59C2FB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="footer-line"&gt;&lt;/div&gt;</w:t>
      </w:r>
    </w:p>
    <w:p w14:paraId="283A79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A5224C">
        <w:rPr>
          <w:color w:val="002060"/>
          <w:sz w:val="28"/>
          <w:szCs w:val="28"/>
        </w:rPr>
        <w:t>&lt;/div&gt;</w:t>
      </w:r>
    </w:p>
    <w:p w14:paraId="6665D5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&lt;/footer&gt;</w:t>
      </w:r>
    </w:p>
    <w:p w14:paraId="6BC4B74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&lt;/body&gt;</w:t>
      </w:r>
    </w:p>
    <w:p w14:paraId="74B80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&lt;/html&gt;</w:t>
      </w:r>
    </w:p>
    <w:p w14:paraId="13B04325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7F334F9D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3 – </w:t>
      </w:r>
      <w:r w:rsidRPr="00487AF6">
        <w:rPr>
          <w:i/>
          <w:iCs/>
          <w:sz w:val="28"/>
          <w:szCs w:val="28"/>
        </w:rPr>
        <w:t>код страницы «Сброс пароля»</w:t>
      </w:r>
    </w:p>
    <w:p w14:paraId="3B13BC35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61AF3E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&lt;!DOCTYPE </w:t>
      </w:r>
      <w:r w:rsidRPr="00FF2F87">
        <w:rPr>
          <w:i/>
          <w:iCs/>
          <w:color w:val="002060"/>
          <w:sz w:val="28"/>
          <w:szCs w:val="28"/>
          <w:lang w:val="en-US"/>
        </w:rPr>
        <w:t>html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30B3963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&lt;html </w:t>
      </w:r>
      <w:r w:rsidRPr="00FF2F87">
        <w:rPr>
          <w:i/>
          <w:iCs/>
          <w:color w:val="002060"/>
          <w:sz w:val="28"/>
          <w:szCs w:val="28"/>
          <w:lang w:val="en-US"/>
        </w:rPr>
        <w:t>lang</w:t>
      </w:r>
      <w:r w:rsidRPr="00FF2F87">
        <w:rPr>
          <w:color w:val="002060"/>
          <w:sz w:val="28"/>
          <w:szCs w:val="28"/>
          <w:lang w:val="en-US"/>
        </w:rPr>
        <w:t>="ru"&gt;</w:t>
      </w:r>
    </w:p>
    <w:p w14:paraId="20A5505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&lt;head&gt;</w:t>
      </w:r>
    </w:p>
    <w:p w14:paraId="010847D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&lt;meta </w:t>
      </w:r>
      <w:r w:rsidRPr="00FF2F87">
        <w:rPr>
          <w:i/>
          <w:iCs/>
          <w:color w:val="002060"/>
          <w:sz w:val="28"/>
          <w:szCs w:val="28"/>
          <w:lang w:val="en-US"/>
        </w:rPr>
        <w:t>charset</w:t>
      </w:r>
      <w:r w:rsidRPr="00FF2F87">
        <w:rPr>
          <w:color w:val="002060"/>
          <w:sz w:val="28"/>
          <w:szCs w:val="28"/>
          <w:lang w:val="en-US"/>
        </w:rPr>
        <w:t>="UTF-8"&gt;</w:t>
      </w:r>
    </w:p>
    <w:p w14:paraId="35B7DC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&lt;title&gt;E-Book </w:t>
      </w:r>
      <w:r w:rsidRPr="00FF2F87">
        <w:rPr>
          <w:color w:val="002060"/>
          <w:sz w:val="28"/>
          <w:szCs w:val="28"/>
        </w:rPr>
        <w:t>сброс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пароля</w:t>
      </w:r>
      <w:r w:rsidRPr="00FF2F87">
        <w:rPr>
          <w:color w:val="002060"/>
          <w:sz w:val="28"/>
          <w:szCs w:val="28"/>
          <w:lang w:val="en-US"/>
        </w:rPr>
        <w:t>&lt;/title&gt;</w:t>
      </w:r>
    </w:p>
    <w:p w14:paraId="69919C4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="icon"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="image/x-icon"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1224DC9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="stylesheet"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filename='register_login/style.css') }}"&gt;</w:t>
      </w:r>
    </w:p>
    <w:p w14:paraId="2B30027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&lt;/head&gt;</w:t>
      </w:r>
    </w:p>
    <w:p w14:paraId="6BDB9F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&lt;body&gt;</w:t>
      </w:r>
    </w:p>
    <w:p w14:paraId="63818B5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CAA2A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="wrapper"&gt;</w:t>
      </w:r>
    </w:p>
    <w:p w14:paraId="27CDCC2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="auth-card"&gt;</w:t>
      </w:r>
    </w:p>
    <w:p w14:paraId="1D1E1A7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lastRenderedPageBreak/>
        <w:t xml:space="preserve">    &lt;img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="back-img"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>="{{ url_for('static', filename='register_login/images/background.svg') }}"&gt;</w:t>
      </w:r>
    </w:p>
    <w:p w14:paraId="26E8F07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="left"&gt;</w:t>
      </w:r>
    </w:p>
    <w:p w14:paraId="515EAE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&lt;img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 xml:space="preserve">="{{ url_for('static', filename='register_login/images/books.svg') }}" </w:t>
      </w:r>
      <w:r w:rsidRPr="00FF2F87">
        <w:rPr>
          <w:i/>
          <w:iCs/>
          <w:color w:val="002060"/>
          <w:sz w:val="28"/>
          <w:szCs w:val="28"/>
          <w:lang w:val="en-US"/>
        </w:rPr>
        <w:t>alt</w:t>
      </w:r>
      <w:r w:rsidRPr="00FF2F87">
        <w:rPr>
          <w:color w:val="002060"/>
          <w:sz w:val="28"/>
          <w:szCs w:val="28"/>
          <w:lang w:val="en-US"/>
        </w:rPr>
        <w:t>="books"&gt;</w:t>
      </w:r>
    </w:p>
    <w:p w14:paraId="3869607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</w:t>
      </w:r>
      <w:r w:rsidRPr="00FF2F87">
        <w:rPr>
          <w:color w:val="002060"/>
          <w:sz w:val="28"/>
          <w:szCs w:val="28"/>
        </w:rPr>
        <w:t>&lt;/div&gt;</w:t>
      </w:r>
    </w:p>
    <w:p w14:paraId="3DA668B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40BB96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 xml:space="preserve">    &lt;div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>="right"&gt;</w:t>
      </w:r>
    </w:p>
    <w:p w14:paraId="40D563F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>      &lt;h2&gt;Восстановление&lt;/h2&gt;</w:t>
      </w:r>
    </w:p>
    <w:p w14:paraId="5569AF2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52709D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</w:t>
      </w:r>
      <w:r w:rsidRPr="00FF2F87">
        <w:rPr>
          <w:color w:val="002060"/>
          <w:sz w:val="28"/>
          <w:szCs w:val="28"/>
          <w:lang w:val="en-US"/>
        </w:rPr>
        <w:t xml:space="preserve">&lt;form </w:t>
      </w:r>
      <w:r w:rsidRPr="00FF2F87">
        <w:rPr>
          <w:i/>
          <w:iCs/>
          <w:color w:val="002060"/>
          <w:sz w:val="28"/>
          <w:szCs w:val="28"/>
          <w:lang w:val="en-US"/>
        </w:rPr>
        <w:t>action</w:t>
      </w:r>
      <w:r w:rsidRPr="00FF2F87">
        <w:rPr>
          <w:color w:val="002060"/>
          <w:sz w:val="28"/>
          <w:szCs w:val="28"/>
          <w:lang w:val="en-US"/>
        </w:rPr>
        <w:t xml:space="preserve">="{{ url_for('auth_reset.reset_password') }}" </w:t>
      </w:r>
      <w:r w:rsidRPr="00FF2F87">
        <w:rPr>
          <w:i/>
          <w:iCs/>
          <w:color w:val="002060"/>
          <w:sz w:val="28"/>
          <w:szCs w:val="28"/>
          <w:lang w:val="en-US"/>
        </w:rPr>
        <w:t>method</w:t>
      </w:r>
      <w:r w:rsidRPr="00FF2F87">
        <w:rPr>
          <w:color w:val="002060"/>
          <w:sz w:val="28"/>
          <w:szCs w:val="28"/>
          <w:lang w:val="en-US"/>
        </w:rPr>
        <w:t>="POST"&gt;</w:t>
      </w:r>
    </w:p>
    <w:p w14:paraId="4555D09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  </w:t>
      </w:r>
      <w:r w:rsidRPr="00FF2F87">
        <w:rPr>
          <w:color w:val="002060"/>
          <w:sz w:val="28"/>
          <w:szCs w:val="28"/>
        </w:rPr>
        <w:t>{# Передаем текущий шаг во Flask #}</w:t>
      </w:r>
    </w:p>
    <w:p w14:paraId="082F51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  </w:t>
      </w:r>
      <w:r w:rsidRPr="00FF2F87">
        <w:rPr>
          <w:color w:val="002060"/>
          <w:sz w:val="28"/>
          <w:szCs w:val="28"/>
          <w:lang w:val="en-US"/>
        </w:rPr>
        <w:t xml:space="preserve">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="step"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step }}"&gt;</w:t>
      </w:r>
    </w:p>
    <w:p w14:paraId="1A669F4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DF856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1 %}</w:t>
      </w:r>
    </w:p>
    <w:p w14:paraId="6B11ED0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1: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вашу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29C00C3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 xml:space="preserve">="{{ form_data.email }}"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7A1D45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Отправить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265B6A6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1C0D49E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4DA13D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2 %}</w:t>
      </w:r>
    </w:p>
    <w:p w14:paraId="7D38EE6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2: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из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письма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0C1F05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="font-size: 0.8rem; color: #666; margin-bottom: 10px;"&gt;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отправлен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на</w:t>
      </w:r>
      <w:r w:rsidRPr="00FF2F87">
        <w:rPr>
          <w:color w:val="002060"/>
          <w:sz w:val="28"/>
          <w:szCs w:val="28"/>
          <w:lang w:val="en-US"/>
        </w:rPr>
        <w:t xml:space="preserve"> {{ form_data.email }}&lt;/p&gt;</w:t>
      </w:r>
    </w:p>
    <w:p w14:paraId="1D32BED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3ED0405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="text"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="code"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="6-</w:t>
      </w:r>
      <w:r w:rsidRPr="00FF2F87">
        <w:rPr>
          <w:color w:val="002060"/>
          <w:sz w:val="28"/>
          <w:szCs w:val="28"/>
        </w:rPr>
        <w:t>значный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i/>
          <w:iCs/>
          <w:color w:val="002060"/>
          <w:sz w:val="28"/>
          <w:szCs w:val="28"/>
          <w:lang w:val="en-US"/>
        </w:rPr>
        <w:t>maxlength</w:t>
      </w:r>
      <w:r w:rsidRPr="00FF2F87">
        <w:rPr>
          <w:color w:val="002060"/>
          <w:sz w:val="28"/>
          <w:szCs w:val="28"/>
          <w:lang w:val="en-US"/>
        </w:rPr>
        <w:t>="6"&gt;</w:t>
      </w:r>
    </w:p>
    <w:p w14:paraId="5640CAE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Подтвердить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0EB3F6F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2915A09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DBFAD2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3 %}</w:t>
      </w:r>
    </w:p>
    <w:p w14:paraId="7D62B69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3: </w:t>
      </w:r>
      <w:r w:rsidRPr="00FF2F87">
        <w:rPr>
          <w:color w:val="002060"/>
          <w:sz w:val="28"/>
          <w:szCs w:val="28"/>
        </w:rPr>
        <w:t>Придумайте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4F04922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7D66E7C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6FD7D8A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="confirm_password"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Подтвердите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69F3A3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Обновить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6589F93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792AC8F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6D5E1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lastRenderedPageBreak/>
        <w:t>        {% with messages = get_flashed_messages(with_categories=true) %}</w:t>
      </w:r>
    </w:p>
    <w:p w14:paraId="73C04E0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if messages %}</w:t>
      </w:r>
    </w:p>
    <w:p w14:paraId="337E7E7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for category, message in messages %}</w:t>
      </w:r>
    </w:p>
    <w:p w14:paraId="16C69B4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="error-message"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="color: {% if category == 'success' %}#28a745{% else %}#ff4d4d{% endif %};"&gt;</w:t>
      </w:r>
    </w:p>
    <w:p w14:paraId="5C4003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  {{ message }}</w:t>
      </w:r>
    </w:p>
    <w:p w14:paraId="1EC9B63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&lt;/p&gt;</w:t>
      </w:r>
    </w:p>
    <w:p w14:paraId="3B615C5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endfor %}</w:t>
      </w:r>
    </w:p>
    <w:p w14:paraId="21212E9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endif %}</w:t>
      </w:r>
    </w:p>
    <w:p w14:paraId="1104D8F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endwith %}</w:t>
      </w:r>
    </w:p>
    <w:p w14:paraId="0203E5C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</w:t>
      </w:r>
      <w:r w:rsidRPr="00FF2F87">
        <w:rPr>
          <w:color w:val="002060"/>
          <w:sz w:val="28"/>
          <w:szCs w:val="28"/>
        </w:rPr>
        <w:t>&lt;/form&gt;</w:t>
      </w:r>
    </w:p>
    <w:p w14:paraId="6A92D4A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1DF561A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&lt;p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 xml:space="preserve">="link"&gt;Вспомнили пароль? </w:t>
      </w:r>
      <w:r w:rsidRPr="00FF2F87">
        <w:rPr>
          <w:color w:val="002060"/>
          <w:sz w:val="28"/>
          <w:szCs w:val="28"/>
          <w:lang w:val="en-US"/>
        </w:rPr>
        <w:t xml:space="preserve">&lt;a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url_for('auth_login.login') }}"&gt;</w:t>
      </w:r>
      <w:r w:rsidRPr="00FF2F87">
        <w:rPr>
          <w:color w:val="002060"/>
          <w:sz w:val="28"/>
          <w:szCs w:val="28"/>
        </w:rPr>
        <w:t>Войти</w:t>
      </w:r>
      <w:r w:rsidRPr="00FF2F87">
        <w:rPr>
          <w:color w:val="002060"/>
          <w:sz w:val="28"/>
          <w:szCs w:val="28"/>
          <w:lang w:val="en-US"/>
        </w:rPr>
        <w:t>&lt;/a&gt;&lt;/p&gt;</w:t>
      </w:r>
    </w:p>
    <w:p w14:paraId="69AF9F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&lt;/div&gt;</w:t>
      </w:r>
    </w:p>
    <w:p w14:paraId="11972EA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&lt;/div&gt;</w:t>
      </w:r>
    </w:p>
    <w:p w14:paraId="6FE5713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&lt;/div&gt;</w:t>
      </w:r>
    </w:p>
    <w:p w14:paraId="50344B4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39B56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&lt;/body&gt;</w:t>
      </w:r>
    </w:p>
    <w:p w14:paraId="1DF0B72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&lt;/html&gt;</w:t>
      </w:r>
    </w:p>
    <w:p w14:paraId="79DF9AC0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6E823032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4 – </w:t>
      </w:r>
      <w:r w:rsidRPr="009C7D90">
        <w:rPr>
          <w:i/>
          <w:iCs/>
          <w:sz w:val="28"/>
          <w:szCs w:val="28"/>
        </w:rPr>
        <w:t>код файла запуска веб-приложения</w:t>
      </w:r>
    </w:p>
    <w:p w14:paraId="59AF886F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77E77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import os</w:t>
      </w:r>
    </w:p>
    <w:p w14:paraId="09CDD03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 import Flask</w:t>
      </w:r>
    </w:p>
    <w:p w14:paraId="37B9CDB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flask_login import LoginManager</w:t>
      </w:r>
    </w:p>
    <w:p w14:paraId="790A55A3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26D61961" w14:textId="555355AB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Backend.config import Config</w:t>
      </w:r>
    </w:p>
    <w:p w14:paraId="7E985FC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36A012D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Backend.utils.db_utils import get_db_connection, User</w:t>
      </w:r>
    </w:p>
    <w:p w14:paraId="67E8495D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389AA341" w14:textId="565076BE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Backend.login_register.auth_reg import auth_reg_bp</w:t>
      </w:r>
    </w:p>
    <w:p w14:paraId="1F75C23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Backend.login_register.auth_login import auth_login_bp</w:t>
      </w:r>
    </w:p>
    <w:p w14:paraId="03A97E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Backend.login_register.auth_reset import auth_reset</w:t>
      </w:r>
    </w:p>
    <w:p w14:paraId="1875DDC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Backend.routes.main_routes import main_bp</w:t>
      </w:r>
    </w:p>
    <w:p w14:paraId="7CC9D2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Backend.routes.book_routes import book_bp</w:t>
      </w:r>
    </w:p>
    <w:p w14:paraId="65A9664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Backend.routes.user_routes import user_bp</w:t>
      </w:r>
    </w:p>
    <w:p w14:paraId="2EC4ACA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C54CE75" w14:textId="5FAE1348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def create_app():</w:t>
      </w:r>
    </w:p>
    <w:p w14:paraId="459DEB16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C812A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backend_dir = os.path.abspath(os.path.dirname(__file__))</w:t>
      </w:r>
    </w:p>
    <w:p w14:paraId="3241D1D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1B687E" w14:textId="2213764C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lastRenderedPageBreak/>
        <w:t xml:space="preserve">    </w:t>
      </w:r>
    </w:p>
    <w:p w14:paraId="10845F4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frontend_dir = os.path.join(backend_dir, 'Frontend')</w:t>
      </w:r>
    </w:p>
    <w:p w14:paraId="4147CE6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7AC72F2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Flask(__name__,</w:t>
      </w:r>
    </w:p>
    <w:p w14:paraId="4669835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root_path</w:t>
      </w:r>
      <w:r w:rsidRPr="00760DFA">
        <w:rPr>
          <w:color w:val="3A7C22" w:themeColor="accent6" w:themeShade="BF"/>
          <w:sz w:val="28"/>
          <w:szCs w:val="28"/>
          <w:lang w:val="en-US"/>
        </w:rPr>
        <w:t>=backend_dir,</w:t>
      </w:r>
    </w:p>
    <w:p w14:paraId="58DFE6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template_folder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20AD379A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303AD18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static_url_path</w:t>
      </w:r>
      <w:r w:rsidRPr="00760DFA">
        <w:rPr>
          <w:color w:val="3A7C22" w:themeColor="accent6" w:themeShade="BF"/>
          <w:sz w:val="28"/>
          <w:szCs w:val="28"/>
          <w:lang w:val="en-US"/>
        </w:rPr>
        <w:t>='')</w:t>
      </w:r>
    </w:p>
    <w:p w14:paraId="5B8620C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3A47D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app.config.from_object(Config)</w:t>
      </w:r>
    </w:p>
    <w:p w14:paraId="6039BCF9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5CA20E17" w14:textId="13C74F4B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>    mail.init_app(app)</w:t>
      </w:r>
    </w:p>
    <w:p w14:paraId="500363FF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D1FFDB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 xml:space="preserve">    </w:t>
      </w:r>
      <w:r w:rsidRPr="00760DFA">
        <w:rPr>
          <w:color w:val="3A7C22" w:themeColor="accent6" w:themeShade="BF"/>
          <w:sz w:val="28"/>
          <w:szCs w:val="28"/>
          <w:lang w:val="en-US"/>
        </w:rPr>
        <w:t>login_manager = LoginManager()</w:t>
      </w:r>
    </w:p>
    <w:p w14:paraId="3F55F5C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login_manager.init_app(app)</w:t>
      </w:r>
    </w:p>
    <w:p w14:paraId="5FC3B7E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login_manager.login_view = 'auth_login.login'</w:t>
      </w:r>
    </w:p>
    <w:p w14:paraId="47FB6E67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747E7F2F" w14:textId="73E58A66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app.register_blueprint(main_bp)</w:t>
      </w:r>
    </w:p>
    <w:p w14:paraId="33E22EF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app.register_blueprint(book_bp)</w:t>
      </w:r>
    </w:p>
    <w:p w14:paraId="07300A4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app.register_blueprint(user_bp)</w:t>
      </w:r>
    </w:p>
    <w:p w14:paraId="590806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app.register_blueprint(auth_reg_bp)</w:t>
      </w:r>
    </w:p>
    <w:p w14:paraId="23F36C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app.register_blueprint(auth_login_bp)</w:t>
      </w:r>
    </w:p>
    <w:p w14:paraId="4CA239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app.register_blueprint(auth_reset,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url_prefix</w:t>
      </w:r>
      <w:r w:rsidRPr="00760DFA">
        <w:rPr>
          <w:color w:val="3A7C22" w:themeColor="accent6" w:themeShade="BF"/>
          <w:sz w:val="28"/>
          <w:szCs w:val="28"/>
          <w:lang w:val="en-US"/>
        </w:rPr>
        <w:t>='/auth')</w:t>
      </w:r>
    </w:p>
    <w:p w14:paraId="06974A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with app.app_context():</w:t>
      </w:r>
    </w:p>
    <w:p w14:paraId="7520FE9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for rule in app.url_map.iter_rules():</w:t>
      </w:r>
    </w:p>
    <w:p w14:paraId="0DD2F68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print(f"Endpoint: {rule.endpoint} -&gt; {rule}")</w:t>
      </w:r>
    </w:p>
    <w:p w14:paraId="7148DB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@login_manager.user_loader</w:t>
      </w:r>
    </w:p>
    <w:p w14:paraId="1313257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def load_user(user_id):</w:t>
      </w:r>
    </w:p>
    <w:p w14:paraId="609235E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try:</w:t>
      </w:r>
    </w:p>
    <w:p w14:paraId="642AC4A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with get_db_connection() as conn:</w:t>
      </w:r>
    </w:p>
    <w:p w14:paraId="57C7C7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user_data = conn.execute('SELECT id, username FROM Users WHERE id = ?', (int(user_id),)).fetchone()</w:t>
      </w:r>
    </w:p>
    <w:p w14:paraId="26409B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if user_data:</w:t>
      </w:r>
    </w:p>
    <w:p w14:paraId="17A637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return User(user_data['id'], user_data['username'])</w:t>
      </w:r>
    </w:p>
    <w:p w14:paraId="5EB0F6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except Exception as e:</w:t>
      </w:r>
    </w:p>
    <w:p w14:paraId="45F706B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</w:t>
      </w:r>
      <w:r w:rsidRPr="00760DFA">
        <w:rPr>
          <w:color w:val="3A7C22" w:themeColor="accent6" w:themeShade="BF"/>
          <w:sz w:val="28"/>
          <w:szCs w:val="28"/>
        </w:rPr>
        <w:t>Ошибка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загрузки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пользователя</w:t>
      </w:r>
      <w:r w:rsidRPr="00760DFA">
        <w:rPr>
          <w:color w:val="3A7C22" w:themeColor="accent6" w:themeShade="BF"/>
          <w:sz w:val="28"/>
          <w:szCs w:val="28"/>
          <w:lang w:val="en-US"/>
        </w:rPr>
        <w:t>: {e}")</w:t>
      </w:r>
    </w:p>
    <w:p w14:paraId="30CA0B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return None</w:t>
      </w:r>
    </w:p>
    <w:p w14:paraId="52319A1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return app</w:t>
      </w:r>
    </w:p>
    <w:p w14:paraId="53F1604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E07BAF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if __name__ == '__main__':</w:t>
      </w:r>
    </w:p>
    <w:p w14:paraId="399D806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create_app()</w:t>
      </w:r>
    </w:p>
    <w:p w14:paraId="6A530ED5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app.run(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debug</w:t>
      </w:r>
      <w:r w:rsidRPr="00760DFA">
        <w:rPr>
          <w:color w:val="3A7C22" w:themeColor="accent6" w:themeShade="BF"/>
          <w:sz w:val="28"/>
          <w:szCs w:val="28"/>
          <w:lang w:val="en-US"/>
        </w:rPr>
        <w:t>=True)</w:t>
      </w:r>
    </w:p>
    <w:p w14:paraId="53D49E1B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D8CA01C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37FD93D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  <w:r w:rsidRPr="00487AF6">
        <w:rPr>
          <w:sz w:val="28"/>
          <w:szCs w:val="28"/>
        </w:rPr>
        <w:t>Листинг</w:t>
      </w:r>
      <w:r w:rsidRPr="00840F22">
        <w:rPr>
          <w:sz w:val="28"/>
          <w:szCs w:val="28"/>
          <w:lang w:val="en-US"/>
        </w:rPr>
        <w:t xml:space="preserve"> 5 – </w:t>
      </w:r>
      <w:r w:rsidRPr="009C7D90">
        <w:rPr>
          <w:i/>
          <w:iCs/>
          <w:sz w:val="28"/>
          <w:szCs w:val="28"/>
        </w:rPr>
        <w:t>код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</w:rPr>
        <w:t>главного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  <w:lang w:val="en-US"/>
        </w:rPr>
        <w:t>route</w:t>
      </w:r>
    </w:p>
    <w:p w14:paraId="2649FB1D" w14:textId="77777777" w:rsidR="00A5224C" w:rsidRPr="00840F22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EA615B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 import Blueprint, render_template, session, redirect, url_for, flash, request, jsonify</w:t>
      </w:r>
    </w:p>
    <w:p w14:paraId="649BA3E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flask_login import login_required</w:t>
      </w:r>
    </w:p>
    <w:p w14:paraId="41EAFAD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Backend.utils.db_utils import get_db_connection</w:t>
      </w:r>
    </w:p>
    <w:p w14:paraId="6EA670A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flask_mail import Message</w:t>
      </w:r>
    </w:p>
    <w:p w14:paraId="023CD9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7378FE8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03CA1C2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main_bp = Blueprint('main', __name__)</w:t>
      </w:r>
    </w:p>
    <w:p w14:paraId="7BA5CB5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75DE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@main_bp.route('/')</w:t>
      </w:r>
    </w:p>
    <w:p w14:paraId="1EE5F34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index():</w:t>
      </w:r>
    </w:p>
    <w:p w14:paraId="76B29A4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3CD6359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with get_db_connection() as conn:</w:t>
      </w:r>
    </w:p>
    <w:p w14:paraId="00D2D5EC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top_books = conn.execute('''</w:t>
      </w:r>
    </w:p>
    <w:p w14:paraId="3365801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average_rating, cover_url</w:t>
      </w:r>
    </w:p>
    <w:p w14:paraId="57EF1B5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0AF9A88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average_rating DESC, download_count DESC LIMIT 7</w:t>
      </w:r>
    </w:p>
    <w:p w14:paraId="26C3D84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''').fetchall()</w:t>
      </w:r>
    </w:p>
    <w:p w14:paraId="424CF85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leader = conn.execute('''</w:t>
      </w:r>
    </w:p>
    <w:p w14:paraId="1DDF94D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description, cover_url</w:t>
      </w:r>
    </w:p>
    <w:p w14:paraId="255EE72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44D5DF1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download_count DESC LIMIT 1</w:t>
      </w:r>
    </w:p>
    <w:p w14:paraId="5BDB4F3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''').fetchone()</w:t>
      </w:r>
    </w:p>
    <w:p w14:paraId="077BBC9E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=top_books,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=leader)</w:t>
      </w:r>
    </w:p>
    <w:p w14:paraId="30FFAAA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5B41A2E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=[],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=None)</w:t>
      </w:r>
    </w:p>
    <w:p w14:paraId="0014400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3E935E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@main_bp.route('/lk')</w:t>
      </w:r>
    </w:p>
    <w:p w14:paraId="44C5548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@login_required</w:t>
      </w:r>
    </w:p>
    <w:p w14:paraId="6147B6D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lk_page():</w:t>
      </w:r>
    </w:p>
    <w:p w14:paraId="173D8DF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return render_template('lk/lk_page.html')</w:t>
      </w:r>
    </w:p>
    <w:p w14:paraId="2F7B803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FF1944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@main_bp.route('/contacts')</w:t>
      </w:r>
    </w:p>
    <w:p w14:paraId="61D1E4F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contacts_page(): return render_template('contacts/contacts_page.html')</w:t>
      </w:r>
    </w:p>
    <w:p w14:paraId="4C48F58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5FF045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@main_bp.route('/about')</w:t>
      </w:r>
    </w:p>
    <w:p w14:paraId="435588F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lastRenderedPageBreak/>
        <w:t>def about_page(): return render_template('about/about_page.html')</w:t>
      </w:r>
    </w:p>
    <w:p w14:paraId="437366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3D3064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@main_bp.route('/send_feedback',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methods</w:t>
      </w:r>
      <w:r w:rsidRPr="00761E15">
        <w:rPr>
          <w:color w:val="3A7C22" w:themeColor="accent6" w:themeShade="BF"/>
          <w:sz w:val="28"/>
          <w:szCs w:val="28"/>
          <w:lang w:val="en-US"/>
        </w:rPr>
        <w:t>=['POST'])</w:t>
      </w:r>
    </w:p>
    <w:p w14:paraId="0494920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send_feedback():</w:t>
      </w:r>
    </w:p>
    <w:p w14:paraId="52B1FBD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data = request.get_json()</w:t>
      </w:r>
    </w:p>
    <w:p w14:paraId="1116576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212388B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 = Message(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subject</w:t>
      </w:r>
      <w:r w:rsidRPr="00761E15">
        <w:rPr>
          <w:color w:val="3A7C22" w:themeColor="accent6" w:themeShade="BF"/>
          <w:sz w:val="28"/>
          <w:szCs w:val="28"/>
          <w:lang w:val="en-US"/>
        </w:rPr>
        <w:t>=f"Feedback: {data.get('subject')}",</w:t>
      </w:r>
    </w:p>
    <w:p w14:paraId="6B3FE7A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</w:rPr>
        <w:t>recipients</w:t>
      </w:r>
      <w:r w:rsidRPr="00761E15">
        <w:rPr>
          <w:color w:val="3A7C22" w:themeColor="accent6" w:themeShade="BF"/>
          <w:sz w:val="28"/>
          <w:szCs w:val="28"/>
        </w:rPr>
        <w:t xml:space="preserve">=['wolfy7406@gmail.com'], </w:t>
      </w:r>
      <w:r w:rsidRPr="00761E15">
        <w:rPr>
          <w:i/>
          <w:iCs/>
          <w:color w:val="3A7C22" w:themeColor="accent6" w:themeShade="BF"/>
          <w:sz w:val="28"/>
          <w:szCs w:val="28"/>
        </w:rPr>
        <w:t># Твоя почта</w:t>
      </w:r>
    </w:p>
    <w:p w14:paraId="0DA8084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reply_to</w:t>
      </w:r>
      <w:r w:rsidRPr="00761E15">
        <w:rPr>
          <w:color w:val="3A7C22" w:themeColor="accent6" w:themeShade="BF"/>
          <w:sz w:val="28"/>
          <w:szCs w:val="28"/>
          <w:lang w:val="en-US"/>
        </w:rPr>
        <w:t>=data.get('email'))</w:t>
      </w:r>
    </w:p>
    <w:p w14:paraId="0253693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msg.</w:t>
      </w:r>
      <w:r w:rsidRPr="00761E15">
        <w:rPr>
          <w:b/>
          <w:bCs/>
          <w:color w:val="3A7C22" w:themeColor="accent6" w:themeShade="BF"/>
          <w:sz w:val="28"/>
          <w:szCs w:val="28"/>
          <w:lang w:val="en-US"/>
        </w:rPr>
        <w:t>body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 = f"</w:t>
      </w:r>
      <w:r w:rsidRPr="00761E15">
        <w:rPr>
          <w:color w:val="3A7C22" w:themeColor="accent6" w:themeShade="BF"/>
          <w:sz w:val="28"/>
          <w:szCs w:val="28"/>
        </w:rPr>
        <w:t>От</w:t>
      </w:r>
      <w:r w:rsidRPr="00761E15">
        <w:rPr>
          <w:color w:val="3A7C22" w:themeColor="accent6" w:themeShade="BF"/>
          <w:sz w:val="28"/>
          <w:szCs w:val="28"/>
          <w:lang w:val="en-US"/>
        </w:rPr>
        <w:t>: {data.get('name')}\nEmail: {data.get('email')}\n\n{data.get('message')}"</w:t>
      </w:r>
    </w:p>
    <w:p w14:paraId="54F7098A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mail.send(msg)</w:t>
      </w:r>
    </w:p>
    <w:p w14:paraId="2435C85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"success"}), 200</w:t>
      </w:r>
    </w:p>
    <w:p w14:paraId="3E531D2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1592247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"error", "message": str(e)}), 500</w:t>
      </w:r>
    </w:p>
    <w:p w14:paraId="7B0FAE05" w14:textId="77777777" w:rsidR="00761E15" w:rsidRPr="00487AF6" w:rsidRDefault="00761E15" w:rsidP="006C5EDF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lang w:val="en-US"/>
        </w:rPr>
      </w:pPr>
    </w:p>
    <w:sectPr w:rsidR="00761E15" w:rsidRPr="00487AF6">
      <w:headerReference w:type="default" r:id="rId26"/>
      <w:footerReference w:type="default" r:id="rId27"/>
      <w:pgSz w:w="11906" w:h="16838"/>
      <w:pgMar w:top="1080" w:right="851" w:bottom="1985" w:left="1701" w:header="720" w:footer="87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0C0BF" w14:textId="77777777" w:rsidR="00303D11" w:rsidRDefault="00303D11">
      <w:r>
        <w:separator/>
      </w:r>
    </w:p>
  </w:endnote>
  <w:endnote w:type="continuationSeparator" w:id="0">
    <w:p w14:paraId="480F127F" w14:textId="77777777" w:rsidR="00303D11" w:rsidRDefault="0030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D34BF" w14:textId="64C2935C" w:rsidR="004F0783" w:rsidRDefault="00076358" w:rsidP="001E0E59">
    <w:pPr>
      <w:ind w:firstLine="3119"/>
      <w:jc w:val="center"/>
      <w:rPr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49BCD1C9" wp14:editId="35644AA2">
              <wp:simplePos x="0" y="0"/>
              <wp:positionH relativeFrom="page">
                <wp:posOffset>7113905</wp:posOffset>
              </wp:positionH>
              <wp:positionV relativeFrom="paragraph">
                <wp:posOffset>64770</wp:posOffset>
              </wp:positionV>
              <wp:extent cx="177800" cy="146050"/>
              <wp:effectExtent l="8255" t="7620" r="4445" b="825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37F79" w14:textId="77777777" w:rsidR="004F0783" w:rsidRDefault="004F0783" w:rsidP="00661D68">
                          <w:pPr>
                            <w:pStyle w:val="ae"/>
                            <w:jc w:val="center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 w:rsidR="003D5888">
                            <w:rPr>
                              <w:rStyle w:val="a3"/>
                              <w:noProof/>
                            </w:rPr>
                            <w:t>38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CD1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left:0;text-align:left;margin-left:560.15pt;margin-top:5.1pt;width:14pt;height:11.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" stroked="f">
              <v:fill opacity="0"/>
              <v:textbox inset="0,0,0,0">
                <w:txbxContent>
                  <w:p w14:paraId="3E737F79" w14:textId="77777777" w:rsidR="004F0783" w:rsidRDefault="004F0783" w:rsidP="00661D68">
                    <w:pPr>
                      <w:pStyle w:val="ae"/>
                      <w:jc w:val="center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 w:rsidR="003D5888">
                      <w:rPr>
                        <w:rStyle w:val="a3"/>
                        <w:noProof/>
                      </w:rPr>
                      <w:t>38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4F0783" w:rsidRPr="005162B8">
      <w:rPr>
        <w:sz w:val="28"/>
        <w:szCs w:val="32"/>
      </w:rPr>
      <w:t>РКСИ.</w:t>
    </w:r>
    <w:r w:rsidR="001E0E59">
      <w:rPr>
        <w:sz w:val="28"/>
        <w:szCs w:val="32"/>
      </w:rPr>
      <w:t>УП</w:t>
    </w:r>
    <w:r w:rsidR="004F0783" w:rsidRPr="005162B8">
      <w:rPr>
        <w:sz w:val="28"/>
        <w:szCs w:val="32"/>
        <w:lang w:val="en-US"/>
      </w:rPr>
      <w:t>2</w:t>
    </w:r>
    <w:r w:rsidR="001E0E59">
      <w:rPr>
        <w:sz w:val="28"/>
        <w:szCs w:val="32"/>
      </w:rPr>
      <w:t>6</w:t>
    </w:r>
    <w:r w:rsidR="004F0783" w:rsidRPr="005162B8">
      <w:rPr>
        <w:sz w:val="28"/>
        <w:szCs w:val="32"/>
      </w:rPr>
      <w:t>.</w:t>
    </w:r>
    <w:r w:rsidR="004F0783" w:rsidRPr="005162B8">
      <w:rPr>
        <w:sz w:val="28"/>
        <w:szCs w:val="32"/>
        <w:lang w:val="en-US"/>
      </w:rPr>
      <w:t>09.02.0</w:t>
    </w:r>
    <w:r w:rsidR="004F0783" w:rsidRPr="005162B8">
      <w:rPr>
        <w:sz w:val="28"/>
        <w:szCs w:val="32"/>
      </w:rPr>
      <w:t>7.</w:t>
    </w:r>
    <w:r w:rsidR="004F0783" w:rsidRPr="005162B8">
      <w:rPr>
        <w:color w:val="000000"/>
        <w:sz w:val="28"/>
        <w:szCs w:val="32"/>
      </w:rPr>
      <w:t>МДК.01</w:t>
    </w:r>
    <w:r w:rsidR="004F0783" w:rsidRPr="005162B8">
      <w:rPr>
        <w:sz w:val="28"/>
        <w:szCs w:val="32"/>
      </w:rPr>
      <w:t>.0</w:t>
    </w:r>
    <w:r w:rsidR="001E0E59">
      <w:rPr>
        <w:sz w:val="28"/>
        <w:szCs w:val="32"/>
      </w:rPr>
      <w:t>1</w:t>
    </w:r>
    <w:r w:rsidR="004F0783" w:rsidRPr="005162B8">
      <w:rPr>
        <w:sz w:val="28"/>
        <w:szCs w:val="32"/>
      </w:rPr>
      <w:t>.</w:t>
    </w:r>
    <w:r w:rsidR="003E6BB4">
      <w:rPr>
        <w:sz w:val="28"/>
        <w:szCs w:val="32"/>
      </w:rPr>
      <w:t>4</w:t>
    </w:r>
    <w:r w:rsidR="001101B6">
      <w:rPr>
        <w:sz w:val="28"/>
        <w:szCs w:val="32"/>
      </w:rPr>
      <w:t>730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6A005" w14:textId="77777777" w:rsidR="00303D11" w:rsidRDefault="00303D11">
      <w:r>
        <w:separator/>
      </w:r>
    </w:p>
  </w:footnote>
  <w:footnote w:type="continuationSeparator" w:id="0">
    <w:p w14:paraId="073AC916" w14:textId="77777777" w:rsidR="00303D11" w:rsidRDefault="0030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175D" w14:textId="7D2CD436" w:rsidR="004F0783" w:rsidRDefault="00076358">
    <w:pPr>
      <w:pStyle w:val="ac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1DF4B8C" wp14:editId="29715DEB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35" cy="10069195"/>
              <wp:effectExtent l="20955" t="22860" r="16510" b="23495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96BB2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-28.3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IOJ8r4QAAAAwBAAAPAAAAZHJz&#10;L2Rvd25yZXYueG1sTI9NT4NAEIbvJv6HzZh4a5cqpQZZGqvxoGmiUkw8TtkRiOwuYReK/97xpLf5&#10;ePLOM9l2Np2YaPCtswpWywgE2crp1tYKysPj4gaED2g1ds6Sgm/ysM3PzzJMtTvZN5qKUAsOsT5F&#10;BU0IfSqlrxoy6JeuJ8u7TzcYDNwOtdQDnjjcdPIqihJpsLV8ocGe7huqvorRKHBPu/dyV+jxtfyI&#10;9g+mf4nxeVLq8mK+uwURaA5/MPzqszrk7HR0o9VedAoW62TDKBfxKgbBBE8SEEdG13F8DT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CDifK+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E62064A" wp14:editId="6665CB83">
              <wp:simplePos x="0" y="0"/>
              <wp:positionH relativeFrom="column">
                <wp:posOffset>6301105</wp:posOffset>
              </wp:positionH>
              <wp:positionV relativeFrom="paragraph">
                <wp:posOffset>-262890</wp:posOffset>
              </wp:positionV>
              <wp:extent cx="635" cy="10069195"/>
              <wp:effectExtent l="14605" t="22860" r="22860" b="23495"/>
              <wp:wrapNone/>
              <wp:docPr id="2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2718F1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6.15pt,-20.7pt" to="496.2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BC10W4QAAAAwBAAAPAAAAZHJz&#10;L2Rvd25yZXYueG1sTI9NT8MwDIbvSPyHyEjctnRbQKw0nRiIAwgJKEXimDWmrWicqkm78u8xJ7j5&#10;49Hrx9ludp2YcAitJw2rZQICqfK2pVpD+Xa/uAIRoiFrOk+o4RsD7PLTk8yk1h/pFaci1oJDKKRG&#10;QxNjn0oZqgadCUvfI/Hu0w/ORG6HWtrBHDncdXKdJJfSmZb4QmN6vG2w+ipGp8E/7N/LfWHHl/Ij&#10;ebpz/bMyj5PW52fzzTWIiHP8g+FXn9UhZ6eDH8kG0WnYbtcbRjUs1EqBYIInXBwYvVBqAz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AQtdFu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19802D9" wp14:editId="035476CC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661150" cy="635"/>
              <wp:effectExtent l="20955" t="22860" r="23495" b="14605"/>
              <wp:wrapNone/>
              <wp:docPr id="2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61150" cy="63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3B3EE" id="Line 4" o:spid="_x0000_s1026" style="position:absolute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496.1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FB220FE" wp14:editId="70173511">
              <wp:simplePos x="0" y="0"/>
              <wp:positionH relativeFrom="page">
                <wp:posOffset>731520</wp:posOffset>
              </wp:positionH>
              <wp:positionV relativeFrom="page">
                <wp:posOffset>9692640</wp:posOffset>
              </wp:positionV>
              <wp:extent cx="6683375" cy="550545"/>
              <wp:effectExtent l="17145" t="15240" r="0" b="15240"/>
              <wp:wrapNone/>
              <wp:docPr id="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3375" cy="550545"/>
                        <a:chOff x="1152" y="15264"/>
                        <a:chExt cx="10524" cy="866"/>
                      </a:xfrm>
                    </wpg:grpSpPr>
                    <wps:wsp>
                      <wps:cNvPr id="4" name="Line 6"/>
                      <wps:cNvCnPr>
                        <a:cxnSpLocks noChangeShapeType="1"/>
                      </wps:cNvCnPr>
                      <wps:spPr bwMode="auto">
                        <a:xfrm flipH="1">
                          <a:off x="1152" y="16129"/>
                          <a:ext cx="10489" cy="1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7"/>
                      <wps:cNvCnPr>
                        <a:cxnSpLocks noChangeShapeType="1"/>
                      </wps:cNvCnPr>
                      <wps:spPr bwMode="auto">
                        <a:xfrm flipH="1">
                          <a:off x="1152" y="15273"/>
                          <a:ext cx="1048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8"/>
                      <wps:cNvCnPr>
                        <a:cxnSpLocks noChangeShapeType="1"/>
                      </wps:cNvCnPr>
                      <wps:spPr bwMode="auto">
                        <a:xfrm flipH="1">
                          <a:off x="1152" y="15557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9"/>
                      <wps:cNvCnPr>
                        <a:cxnSpLocks noChangeShapeType="1"/>
                      </wps:cNvCnPr>
                      <wps:spPr bwMode="auto">
                        <a:xfrm flipH="1">
                          <a:off x="1152" y="15842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10"/>
                      <wps:cNvCnPr>
                        <a:cxnSpLocks noChangeShapeType="1"/>
                      </wps:cNvCnPr>
                      <wps:spPr bwMode="auto">
                        <a:xfrm>
                          <a:off x="4951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11"/>
                      <wps:cNvCnPr>
                        <a:cxnSpLocks noChangeShapeType="1"/>
                      </wps:cNvCnPr>
                      <wps:spPr bwMode="auto">
                        <a:xfrm>
                          <a:off x="438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2"/>
                      <wps:cNvCnPr>
                        <a:cxnSpLocks noChangeShapeType="1"/>
                      </wps:cNvCnPr>
                      <wps:spPr bwMode="auto">
                        <a:xfrm>
                          <a:off x="353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3"/>
                      <wps:cNvCnPr>
                        <a:cxnSpLocks noChangeShapeType="1"/>
                      </wps:cNvCnPr>
                      <wps:spPr bwMode="auto">
                        <a:xfrm>
                          <a:off x="2116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4"/>
                      <wps:cNvCnPr>
                        <a:cxnSpLocks noChangeShapeType="1"/>
                      </wps:cNvCnPr>
                      <wps:spPr bwMode="auto">
                        <a:xfrm>
                          <a:off x="1549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5"/>
                      <wps:cNvCnPr>
                        <a:cxnSpLocks noChangeShapeType="1"/>
                      </wps:cNvCnPr>
                      <wps:spPr bwMode="auto">
                        <a:xfrm>
                          <a:off x="11075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16"/>
                      <wps:cNvCnPr>
                        <a:cxnSpLocks noChangeShapeType="1"/>
                      </wps:cNvCnPr>
                      <wps:spPr bwMode="auto">
                        <a:xfrm>
                          <a:off x="11075" y="15557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164" y="15841"/>
                          <a:ext cx="432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C8DD77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1596" y="15841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9A1F01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2172" y="15841"/>
                          <a:ext cx="144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8215C3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3612" y="15840"/>
                          <a:ext cx="100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DD82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9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412" y="15840"/>
                          <a:ext cx="72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55EABD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2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100" y="15264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1C40F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B220FE" id="Group 5" o:spid="_x0000_s1026" style="position:absolute;margin-left:57.6pt;margin-top:763.2pt;width:526.25pt;height:43.35pt;z-index:251659264;mso-wrap-distance-left:0;mso-wrap-distance-right:0;mso-position-horizontal-relative:page;mso-position-vertical-relative:page" coordorigin="1152,15264" coordsize="10524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">
              <v:line id="Line 6" o:spid="_x0000_s1027" style="position:absolute;flip:x;visibility:visible;mso-wrap-style:square" from="1152,16129" to="11641,16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YvewgAAANoAAAAPAAAAZHJzL2Rvd25yZXYueG1sRI9BawIx&#10;FITvgv8hPKE3N2kp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Dh7YvewgAAANoAAAAPAAAA&#10;AAAAAAAAAAAAAAcCAABkcnMvZG93bnJldi54bWxQSwUGAAAAAAMAAwC3AAAA9gIAAAAA&#10;" strokeweight=".78mm">
                <v:stroke joinstyle="miter"/>
              </v:line>
              <v:line id="Line 7" o:spid="_x0000_s1028" style="position:absolute;flip:x;visibility:visible;mso-wrap-style:square" from="1152,15273" to="11641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5FwgAAANoAAAAPAAAAZHJzL2Rvd25yZXYueG1sRI9BawIx&#10;FITvgv8hPKE3N2mh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COoS5FwgAAANoAAAAPAAAA&#10;AAAAAAAAAAAAAAcCAABkcnMvZG93bnJldi54bWxQSwUGAAAAAAMAAwC3AAAA9gIAAAAA&#10;" strokeweight=".78mm">
                <v:stroke joinstyle="miter"/>
              </v:line>
              <v:line id="Line 8" o:spid="_x0000_s1029" style="position:absolute;flip:x;visibility:visible;mso-wrap-style:square" from="1152,15557" to="495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" strokeweight=".26mm">
                <v:stroke joinstyle="miter"/>
              </v:line>
              <v:line id="Line 9" o:spid="_x0000_s1030" style="position:absolute;flip:x;visibility:visible;mso-wrap-style:square" from="1152,15842" to="4951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" strokeweight=".78mm">
                <v:stroke joinstyle="miter"/>
              </v:line>
              <v:line id="Line 10" o:spid="_x0000_s1031" style="position:absolute;visibility:visible;mso-wrap-style:square" from="4951,15273" to="4951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" strokeweight=".78mm">
                <v:stroke joinstyle="miter"/>
              </v:line>
              <v:line id="Line 11" o:spid="_x0000_s1032" style="position:absolute;visibility:visible;mso-wrap-style:square" from="4384,15273" to="438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" strokeweight=".78mm">
                <v:stroke joinstyle="miter"/>
              </v:line>
              <v:line id="Line 12" o:spid="_x0000_s1033" style="position:absolute;visibility:visible;mso-wrap-style:square" from="3534,15273" to="353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" strokeweight=".78mm">
                <v:stroke joinstyle="miter"/>
              </v:line>
              <v:line id="Line 13" o:spid="_x0000_s1034" style="position:absolute;visibility:visible;mso-wrap-style:square" from="2116,15273" to="2116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" strokeweight=".78mm">
                <v:stroke joinstyle="miter"/>
              </v:line>
              <v:line id="Line 14" o:spid="_x0000_s1035" style="position:absolute;visibility:visible;mso-wrap-style:square" from="1549,15273" to="1549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" strokeweight=".78mm">
                <v:stroke joinstyle="miter"/>
              </v:line>
              <v:line id="Line 15" o:spid="_x0000_s1036" style="position:absolute;visibility:visible;mso-wrap-style:square" from="11075,15273" to="11075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" strokeweight=".78mm">
                <v:stroke joinstyle="miter"/>
              </v:line>
              <v:line id="Line 16" o:spid="_x0000_s1037" style="position:absolute;visibility:visible;mso-wrap-style:square" from="11075,15557" to="1164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" strokeweight=".78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8" type="#_x0000_t202" style="position:absolute;left:1164;top:15841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BC8DD77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Изм.</w:t>
                      </w:r>
                    </w:p>
                  </w:txbxContent>
                </v:textbox>
              </v:shape>
              <v:shape id="Text Box 18" o:spid="_x0000_s1039" type="#_x0000_t202" style="position:absolute;left:1596;top:15841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549A1F01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v:shape id="Text Box 19" o:spid="_x0000_s1040" type="#_x0000_t202" style="position:absolute;left:2172;top:15841;width:144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338215C3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№ документа</w:t>
                      </w:r>
                    </w:p>
                  </w:txbxContent>
                </v:textbox>
              </v:shape>
              <v:shape id="Text Box 20" o:spid="_x0000_s1041" type="#_x0000_t202" style="position:absolute;left:3612;top:1584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5CADD82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Подпись</w:t>
                      </w:r>
                    </w:p>
                  </w:txbxContent>
                </v:textbox>
              </v:shape>
              <v:shape id="Text Box 21" o:spid="_x0000_s1042" type="#_x0000_t202" style="position:absolute;left:4412;top:15840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1455EABD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Дата</w:t>
                      </w:r>
                    </w:p>
                  </w:txbxContent>
                </v:textbox>
              </v:shape>
              <v:shape id="Text Box 22" o:spid="_x0000_s1043" type="#_x0000_t202" style="position:absolute;left:11100;top:15264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14:paraId="0D1C40F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60288" behindDoc="1" locked="0" layoutInCell="1" allowOverlap="1" wp14:anchorId="0FA861CE" wp14:editId="6984F942">
              <wp:simplePos x="0" y="0"/>
              <wp:positionH relativeFrom="column">
                <wp:posOffset>3992880</wp:posOffset>
              </wp:positionH>
              <wp:positionV relativeFrom="paragraph">
                <wp:posOffset>9354820</wp:posOffset>
              </wp:positionV>
              <wp:extent cx="685165" cy="383540"/>
              <wp:effectExtent l="1905" t="1270" r="8255" b="5715"/>
              <wp:wrapNone/>
              <wp:docPr id="2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165" cy="3835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D70FC" w14:textId="77777777" w:rsidR="004F0783" w:rsidRDefault="004F0783">
                          <w:pPr>
                            <w:rPr>
                              <w:rFonts w:ascii="Arial" w:hAnsi="Arial"/>
                              <w:i/>
                              <w:sz w:val="3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A861CE" id="Text Box 23" o:spid="_x0000_s1044" type="#_x0000_t202" style="position:absolute;margin-left:314.4pt;margin-top:736.6pt;width:53.95pt;height:30.2pt;z-index:-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" stroked="f">
              <v:fill opacity="0"/>
              <v:textbox inset="0,0,0,0">
                <w:txbxContent>
                  <w:p w14:paraId="5DDD70FC" w14:textId="77777777" w:rsidR="004F0783" w:rsidRDefault="004F0783">
                    <w:pPr>
                      <w:rPr>
                        <w:rFonts w:ascii="Arial" w:hAnsi="Arial"/>
                        <w:i/>
                        <w:sz w:val="3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"/>
      <w:lvlJc w:val="left"/>
      <w:pPr>
        <w:tabs>
          <w:tab w:val="num" w:pos="349"/>
        </w:tabs>
        <w:ind w:left="1069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singleLevel"/>
    <w:tmpl w:val="00000008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1866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8" w15:restartNumberingAfterBreak="0">
    <w:nsid w:val="0000000A"/>
    <w:multiLevelType w:val="single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</w:abstractNum>
  <w:abstractNum w:abstractNumId="9" w15:restartNumberingAfterBreak="0">
    <w:nsid w:val="0000000B"/>
    <w:multiLevelType w:val="singleLevel"/>
    <w:tmpl w:val="0000000B"/>
    <w:name w:val="WW8Num1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singleLevel"/>
    <w:tmpl w:val="0000000C"/>
    <w:name w:val="WW8Num1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singleLevel"/>
    <w:tmpl w:val="0000000D"/>
    <w:name w:val="WW8Num15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singleLevel"/>
    <w:tmpl w:val="0000000E"/>
    <w:name w:val="WW8Num16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13" w15:restartNumberingAfterBreak="0">
    <w:nsid w:val="0000000F"/>
    <w:multiLevelType w:val="singleLevel"/>
    <w:tmpl w:val="0000000F"/>
    <w:name w:val="WW8Num17"/>
    <w:lvl w:ilvl="0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/>
      </w:rPr>
    </w:lvl>
  </w:abstractNum>
  <w:abstractNum w:abstractNumId="14" w15:restartNumberingAfterBreak="0">
    <w:nsid w:val="00000010"/>
    <w:multiLevelType w:val="singleLevel"/>
    <w:tmpl w:val="00000010"/>
    <w:name w:val="WW8Num18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5" w15:restartNumberingAfterBreak="0">
    <w:nsid w:val="00000011"/>
    <w:multiLevelType w:val="singleLevel"/>
    <w:tmpl w:val="00000011"/>
    <w:name w:val="WW8Num19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16" w15:restartNumberingAfterBreak="0">
    <w:nsid w:val="00000012"/>
    <w:multiLevelType w:val="singleLevel"/>
    <w:tmpl w:val="00000012"/>
    <w:name w:val="WW8Num21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3"/>
    <w:multiLevelType w:val="singleLevel"/>
    <w:tmpl w:val="00000013"/>
    <w:name w:val="WW8Num22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18" w15:restartNumberingAfterBreak="0">
    <w:nsid w:val="00000014"/>
    <w:multiLevelType w:val="multilevel"/>
    <w:tmpl w:val="00000014"/>
    <w:name w:val="WW8Num23"/>
    <w:lvl w:ilvl="0">
      <w:start w:val="1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875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355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7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56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9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775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560" w:hanging="2160"/>
      </w:pPr>
    </w:lvl>
  </w:abstractNum>
  <w:abstractNum w:abstractNumId="19" w15:restartNumberingAfterBreak="0">
    <w:nsid w:val="00000015"/>
    <w:multiLevelType w:val="singleLevel"/>
    <w:tmpl w:val="00000015"/>
    <w:name w:val="WW8Num24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20" w15:restartNumberingAfterBreak="0">
    <w:nsid w:val="00000016"/>
    <w:multiLevelType w:val="singleLevel"/>
    <w:tmpl w:val="00000016"/>
    <w:name w:val="WW8Num26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21" w15:restartNumberingAfterBreak="0">
    <w:nsid w:val="01F5332F"/>
    <w:multiLevelType w:val="hybridMultilevel"/>
    <w:tmpl w:val="7E9A638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0ABE43DA"/>
    <w:multiLevelType w:val="hybridMultilevel"/>
    <w:tmpl w:val="642C58E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0B794F3E"/>
    <w:multiLevelType w:val="hybridMultilevel"/>
    <w:tmpl w:val="9338730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0BEB73B2"/>
    <w:multiLevelType w:val="hybridMultilevel"/>
    <w:tmpl w:val="8444B3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73356B"/>
    <w:multiLevelType w:val="hybridMultilevel"/>
    <w:tmpl w:val="086690C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9631E70"/>
    <w:multiLevelType w:val="hybridMultilevel"/>
    <w:tmpl w:val="1FC8A574"/>
    <w:lvl w:ilvl="0" w:tplc="A9DAA778">
      <w:start w:val="1"/>
      <w:numFmt w:val="decimal"/>
      <w:lvlText w:val="%1."/>
      <w:lvlJc w:val="left"/>
      <w:pPr>
        <w:ind w:left="700" w:hanging="360"/>
      </w:pPr>
    </w:lvl>
    <w:lvl w:ilvl="1" w:tplc="04190019">
      <w:start w:val="1"/>
      <w:numFmt w:val="lowerLetter"/>
      <w:lvlText w:val="%2."/>
      <w:lvlJc w:val="left"/>
      <w:pPr>
        <w:ind w:left="1420" w:hanging="360"/>
      </w:pPr>
    </w:lvl>
    <w:lvl w:ilvl="2" w:tplc="0419001B">
      <w:start w:val="1"/>
      <w:numFmt w:val="lowerRoman"/>
      <w:lvlText w:val="%3."/>
      <w:lvlJc w:val="right"/>
      <w:pPr>
        <w:ind w:left="2140" w:hanging="180"/>
      </w:pPr>
    </w:lvl>
    <w:lvl w:ilvl="3" w:tplc="0419000F">
      <w:start w:val="1"/>
      <w:numFmt w:val="decimal"/>
      <w:lvlText w:val="%4."/>
      <w:lvlJc w:val="left"/>
      <w:pPr>
        <w:ind w:left="2860" w:hanging="360"/>
      </w:pPr>
    </w:lvl>
    <w:lvl w:ilvl="4" w:tplc="04190019">
      <w:start w:val="1"/>
      <w:numFmt w:val="lowerLetter"/>
      <w:lvlText w:val="%5."/>
      <w:lvlJc w:val="left"/>
      <w:pPr>
        <w:ind w:left="3580" w:hanging="360"/>
      </w:pPr>
    </w:lvl>
    <w:lvl w:ilvl="5" w:tplc="0419001B">
      <w:start w:val="1"/>
      <w:numFmt w:val="lowerRoman"/>
      <w:lvlText w:val="%6."/>
      <w:lvlJc w:val="right"/>
      <w:pPr>
        <w:ind w:left="4300" w:hanging="180"/>
      </w:pPr>
    </w:lvl>
    <w:lvl w:ilvl="6" w:tplc="0419000F">
      <w:start w:val="1"/>
      <w:numFmt w:val="decimal"/>
      <w:lvlText w:val="%7."/>
      <w:lvlJc w:val="left"/>
      <w:pPr>
        <w:ind w:left="5020" w:hanging="360"/>
      </w:pPr>
    </w:lvl>
    <w:lvl w:ilvl="7" w:tplc="04190019">
      <w:start w:val="1"/>
      <w:numFmt w:val="lowerLetter"/>
      <w:lvlText w:val="%8."/>
      <w:lvlJc w:val="left"/>
      <w:pPr>
        <w:ind w:left="5740" w:hanging="360"/>
      </w:pPr>
    </w:lvl>
    <w:lvl w:ilvl="8" w:tplc="0419001B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260954F7"/>
    <w:multiLevelType w:val="hybridMultilevel"/>
    <w:tmpl w:val="B59E0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357187"/>
    <w:multiLevelType w:val="hybridMultilevel"/>
    <w:tmpl w:val="068A57BA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66577"/>
    <w:multiLevelType w:val="hybridMultilevel"/>
    <w:tmpl w:val="9D263CC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755323B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3D3388"/>
    <w:multiLevelType w:val="hybridMultilevel"/>
    <w:tmpl w:val="2C5AC20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C23C6F"/>
    <w:multiLevelType w:val="hybridMultilevel"/>
    <w:tmpl w:val="448E7F8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FD5E47"/>
    <w:multiLevelType w:val="hybridMultilevel"/>
    <w:tmpl w:val="12A4A0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060434"/>
    <w:multiLevelType w:val="hybridMultilevel"/>
    <w:tmpl w:val="DCC2835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7212584"/>
    <w:multiLevelType w:val="hybridMultilevel"/>
    <w:tmpl w:val="C180BF4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780679B"/>
    <w:multiLevelType w:val="hybridMultilevel"/>
    <w:tmpl w:val="ACBE9C0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9173A"/>
    <w:multiLevelType w:val="hybridMultilevel"/>
    <w:tmpl w:val="DCD216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9F6A3D"/>
    <w:multiLevelType w:val="hybridMultilevel"/>
    <w:tmpl w:val="AE7A1E1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8E97CE7"/>
    <w:multiLevelType w:val="hybridMultilevel"/>
    <w:tmpl w:val="FB2A2A4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A2263D7"/>
    <w:multiLevelType w:val="hybridMultilevel"/>
    <w:tmpl w:val="029C8E3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F6B1BF1"/>
    <w:multiLevelType w:val="hybridMultilevel"/>
    <w:tmpl w:val="41B05172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DC18A1"/>
    <w:multiLevelType w:val="hybridMultilevel"/>
    <w:tmpl w:val="07E4231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418D072C"/>
    <w:multiLevelType w:val="hybridMultilevel"/>
    <w:tmpl w:val="9ABEDE1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D34483"/>
    <w:multiLevelType w:val="hybridMultilevel"/>
    <w:tmpl w:val="73B4559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FC7064"/>
    <w:multiLevelType w:val="multilevel"/>
    <w:tmpl w:val="007E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00FB0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2D6319"/>
    <w:multiLevelType w:val="hybridMultilevel"/>
    <w:tmpl w:val="DFEE481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4E0C6993"/>
    <w:multiLevelType w:val="multilevel"/>
    <w:tmpl w:val="D0D0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D3D79"/>
    <w:multiLevelType w:val="hybridMultilevel"/>
    <w:tmpl w:val="36302B6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F9E2172"/>
    <w:multiLevelType w:val="hybridMultilevel"/>
    <w:tmpl w:val="B804F9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11B468A"/>
    <w:multiLevelType w:val="hybridMultilevel"/>
    <w:tmpl w:val="806E7A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5240F0"/>
    <w:multiLevelType w:val="hybridMultilevel"/>
    <w:tmpl w:val="FED6188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5504E0"/>
    <w:multiLevelType w:val="multilevel"/>
    <w:tmpl w:val="7D66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35FEA"/>
    <w:multiLevelType w:val="hybridMultilevel"/>
    <w:tmpl w:val="E340899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539795F"/>
    <w:multiLevelType w:val="multilevel"/>
    <w:tmpl w:val="098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C622CF"/>
    <w:multiLevelType w:val="hybridMultilevel"/>
    <w:tmpl w:val="121030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66CC5EF1"/>
    <w:multiLevelType w:val="hybridMultilevel"/>
    <w:tmpl w:val="3582421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79178AD"/>
    <w:multiLevelType w:val="hybridMultilevel"/>
    <w:tmpl w:val="D2E08E0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8EE50B6"/>
    <w:multiLevelType w:val="hybridMultilevel"/>
    <w:tmpl w:val="34BA10D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6C361037"/>
    <w:multiLevelType w:val="hybridMultilevel"/>
    <w:tmpl w:val="90208AC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6C570437"/>
    <w:multiLevelType w:val="hybridMultilevel"/>
    <w:tmpl w:val="D4F8EE7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6C5E12B9"/>
    <w:multiLevelType w:val="hybridMultilevel"/>
    <w:tmpl w:val="3788C8D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74C918F0"/>
    <w:multiLevelType w:val="hybridMultilevel"/>
    <w:tmpl w:val="65F6156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9D3C92"/>
    <w:multiLevelType w:val="multilevel"/>
    <w:tmpl w:val="C9D6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0B0E85"/>
    <w:multiLevelType w:val="hybridMultilevel"/>
    <w:tmpl w:val="58C858F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31904857">
    <w:abstractNumId w:val="62"/>
  </w:num>
  <w:num w:numId="2" w16cid:durableId="1736514532">
    <w:abstractNumId w:val="38"/>
  </w:num>
  <w:num w:numId="3" w16cid:durableId="1337197366">
    <w:abstractNumId w:val="59"/>
  </w:num>
  <w:num w:numId="4" w16cid:durableId="776488352">
    <w:abstractNumId w:val="47"/>
  </w:num>
  <w:num w:numId="5" w16cid:durableId="132186787">
    <w:abstractNumId w:val="54"/>
  </w:num>
  <w:num w:numId="6" w16cid:durableId="1340082475">
    <w:abstractNumId w:val="61"/>
  </w:num>
  <w:num w:numId="7" w16cid:durableId="1823038189">
    <w:abstractNumId w:val="53"/>
  </w:num>
  <w:num w:numId="8" w16cid:durableId="1995063559">
    <w:abstractNumId w:val="60"/>
  </w:num>
  <w:num w:numId="9" w16cid:durableId="1226450189">
    <w:abstractNumId w:val="22"/>
  </w:num>
  <w:num w:numId="10" w16cid:durableId="1691300374">
    <w:abstractNumId w:val="35"/>
  </w:num>
  <w:num w:numId="11" w16cid:durableId="551621295">
    <w:abstractNumId w:val="58"/>
  </w:num>
  <w:num w:numId="12" w16cid:durableId="19112308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3772308">
    <w:abstractNumId w:val="51"/>
  </w:num>
  <w:num w:numId="14" w16cid:durableId="20403499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6254054">
    <w:abstractNumId w:val="50"/>
  </w:num>
  <w:num w:numId="16" w16cid:durableId="1813864940">
    <w:abstractNumId w:val="36"/>
  </w:num>
  <w:num w:numId="17" w16cid:durableId="538590650">
    <w:abstractNumId w:val="44"/>
  </w:num>
  <w:num w:numId="18" w16cid:durableId="557013788">
    <w:abstractNumId w:val="31"/>
  </w:num>
  <w:num w:numId="19" w16cid:durableId="2022394250">
    <w:abstractNumId w:val="52"/>
  </w:num>
  <w:num w:numId="20" w16cid:durableId="566109269">
    <w:abstractNumId w:val="28"/>
  </w:num>
  <w:num w:numId="21" w16cid:durableId="1585610175">
    <w:abstractNumId w:val="43"/>
  </w:num>
  <w:num w:numId="22" w16cid:durableId="1294017400">
    <w:abstractNumId w:val="37"/>
  </w:num>
  <w:num w:numId="23" w16cid:durableId="1182743347">
    <w:abstractNumId w:val="24"/>
  </w:num>
  <w:num w:numId="24" w16cid:durableId="1994941157">
    <w:abstractNumId w:val="63"/>
  </w:num>
  <w:num w:numId="25" w16cid:durableId="1901592838">
    <w:abstractNumId w:val="21"/>
  </w:num>
  <w:num w:numId="26" w16cid:durableId="105733287">
    <w:abstractNumId w:val="42"/>
  </w:num>
  <w:num w:numId="27" w16cid:durableId="1818035990">
    <w:abstractNumId w:val="65"/>
  </w:num>
  <w:num w:numId="28" w16cid:durableId="2113358987">
    <w:abstractNumId w:val="29"/>
  </w:num>
  <w:num w:numId="29" w16cid:durableId="1274285208">
    <w:abstractNumId w:val="49"/>
  </w:num>
  <w:num w:numId="30" w16cid:durableId="1219122637">
    <w:abstractNumId w:val="57"/>
  </w:num>
  <w:num w:numId="31" w16cid:durableId="282004215">
    <w:abstractNumId w:val="56"/>
  </w:num>
  <w:num w:numId="32" w16cid:durableId="370306026">
    <w:abstractNumId w:val="39"/>
  </w:num>
  <w:num w:numId="33" w16cid:durableId="1609194479">
    <w:abstractNumId w:val="34"/>
  </w:num>
  <w:num w:numId="34" w16cid:durableId="1962149144">
    <w:abstractNumId w:val="25"/>
  </w:num>
  <w:num w:numId="35" w16cid:durableId="297803761">
    <w:abstractNumId w:val="23"/>
  </w:num>
  <w:num w:numId="36" w16cid:durableId="366176347">
    <w:abstractNumId w:val="40"/>
  </w:num>
  <w:num w:numId="37" w16cid:durableId="2062090279">
    <w:abstractNumId w:val="55"/>
  </w:num>
  <w:num w:numId="38" w16cid:durableId="392626694">
    <w:abstractNumId w:val="64"/>
  </w:num>
  <w:num w:numId="39" w16cid:durableId="1369909205">
    <w:abstractNumId w:val="45"/>
  </w:num>
  <w:num w:numId="40" w16cid:durableId="933518229">
    <w:abstractNumId w:val="48"/>
  </w:num>
  <w:num w:numId="41" w16cid:durableId="357393221">
    <w:abstractNumId w:val="30"/>
  </w:num>
  <w:num w:numId="42" w16cid:durableId="602302958">
    <w:abstractNumId w:val="33"/>
  </w:num>
  <w:num w:numId="43" w16cid:durableId="447163472">
    <w:abstractNumId w:val="41"/>
  </w:num>
  <w:num w:numId="44" w16cid:durableId="438794088">
    <w:abstractNumId w:val="32"/>
  </w:num>
  <w:num w:numId="45" w16cid:durableId="626396856">
    <w:abstractNumId w:val="4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12"/>
    <w:rsid w:val="0000058D"/>
    <w:rsid w:val="0000230E"/>
    <w:rsid w:val="00003102"/>
    <w:rsid w:val="00003140"/>
    <w:rsid w:val="00004C73"/>
    <w:rsid w:val="000061D9"/>
    <w:rsid w:val="0000723A"/>
    <w:rsid w:val="00007CA4"/>
    <w:rsid w:val="00012331"/>
    <w:rsid w:val="000143FE"/>
    <w:rsid w:val="00014A91"/>
    <w:rsid w:val="00017E93"/>
    <w:rsid w:val="00020D81"/>
    <w:rsid w:val="00022245"/>
    <w:rsid w:val="000233F7"/>
    <w:rsid w:val="00031ECA"/>
    <w:rsid w:val="00032572"/>
    <w:rsid w:val="00033E3E"/>
    <w:rsid w:val="0003449F"/>
    <w:rsid w:val="00034A38"/>
    <w:rsid w:val="00037C05"/>
    <w:rsid w:val="00037C5A"/>
    <w:rsid w:val="00040382"/>
    <w:rsid w:val="00041E2A"/>
    <w:rsid w:val="000420AE"/>
    <w:rsid w:val="00043408"/>
    <w:rsid w:val="00047FD8"/>
    <w:rsid w:val="00050732"/>
    <w:rsid w:val="0005110B"/>
    <w:rsid w:val="00051339"/>
    <w:rsid w:val="00051AC1"/>
    <w:rsid w:val="00051E8F"/>
    <w:rsid w:val="000575C4"/>
    <w:rsid w:val="00063242"/>
    <w:rsid w:val="00063279"/>
    <w:rsid w:val="00064D07"/>
    <w:rsid w:val="00065B9E"/>
    <w:rsid w:val="00070409"/>
    <w:rsid w:val="0007136F"/>
    <w:rsid w:val="000736C8"/>
    <w:rsid w:val="00074D3A"/>
    <w:rsid w:val="00074F88"/>
    <w:rsid w:val="0007543B"/>
    <w:rsid w:val="00075E97"/>
    <w:rsid w:val="00076358"/>
    <w:rsid w:val="00080D08"/>
    <w:rsid w:val="0008245F"/>
    <w:rsid w:val="000834BE"/>
    <w:rsid w:val="0008396E"/>
    <w:rsid w:val="00085AC5"/>
    <w:rsid w:val="00085AF4"/>
    <w:rsid w:val="000870E6"/>
    <w:rsid w:val="000917A7"/>
    <w:rsid w:val="00092A32"/>
    <w:rsid w:val="000955D5"/>
    <w:rsid w:val="000957AB"/>
    <w:rsid w:val="000960D0"/>
    <w:rsid w:val="000A13FD"/>
    <w:rsid w:val="000A1B48"/>
    <w:rsid w:val="000A320C"/>
    <w:rsid w:val="000A3709"/>
    <w:rsid w:val="000A4785"/>
    <w:rsid w:val="000A7E9B"/>
    <w:rsid w:val="000B40AD"/>
    <w:rsid w:val="000B4D62"/>
    <w:rsid w:val="000C5BBF"/>
    <w:rsid w:val="000C7254"/>
    <w:rsid w:val="000C736D"/>
    <w:rsid w:val="000D18FC"/>
    <w:rsid w:val="000D31AE"/>
    <w:rsid w:val="000D5FE9"/>
    <w:rsid w:val="000D628C"/>
    <w:rsid w:val="000D63E7"/>
    <w:rsid w:val="000E01B1"/>
    <w:rsid w:val="000E1F9F"/>
    <w:rsid w:val="000E3CB4"/>
    <w:rsid w:val="000E41A1"/>
    <w:rsid w:val="000E47DD"/>
    <w:rsid w:val="000E4C87"/>
    <w:rsid w:val="000E5C4C"/>
    <w:rsid w:val="000F1BEC"/>
    <w:rsid w:val="000F38C6"/>
    <w:rsid w:val="000F39DD"/>
    <w:rsid w:val="000F7492"/>
    <w:rsid w:val="00100A20"/>
    <w:rsid w:val="00101AA8"/>
    <w:rsid w:val="00105648"/>
    <w:rsid w:val="00105E5D"/>
    <w:rsid w:val="00107766"/>
    <w:rsid w:val="0010785A"/>
    <w:rsid w:val="001101B6"/>
    <w:rsid w:val="00110902"/>
    <w:rsid w:val="0011217B"/>
    <w:rsid w:val="00112915"/>
    <w:rsid w:val="00115BB4"/>
    <w:rsid w:val="00116EEC"/>
    <w:rsid w:val="00122417"/>
    <w:rsid w:val="001235ED"/>
    <w:rsid w:val="0012411F"/>
    <w:rsid w:val="00126419"/>
    <w:rsid w:val="001264EA"/>
    <w:rsid w:val="00126657"/>
    <w:rsid w:val="00127F79"/>
    <w:rsid w:val="00130F96"/>
    <w:rsid w:val="0013179B"/>
    <w:rsid w:val="0013193A"/>
    <w:rsid w:val="00132627"/>
    <w:rsid w:val="00134C72"/>
    <w:rsid w:val="0014136B"/>
    <w:rsid w:val="00141F74"/>
    <w:rsid w:val="00142AE2"/>
    <w:rsid w:val="00143B6D"/>
    <w:rsid w:val="001463D9"/>
    <w:rsid w:val="00146DEA"/>
    <w:rsid w:val="00147930"/>
    <w:rsid w:val="00154F41"/>
    <w:rsid w:val="00156135"/>
    <w:rsid w:val="001567FC"/>
    <w:rsid w:val="00156DBB"/>
    <w:rsid w:val="0016038F"/>
    <w:rsid w:val="00160C05"/>
    <w:rsid w:val="00161F7B"/>
    <w:rsid w:val="00166695"/>
    <w:rsid w:val="00170D96"/>
    <w:rsid w:val="001741DB"/>
    <w:rsid w:val="00180100"/>
    <w:rsid w:val="00180CC8"/>
    <w:rsid w:val="00181107"/>
    <w:rsid w:val="0018661D"/>
    <w:rsid w:val="00187E26"/>
    <w:rsid w:val="001933C0"/>
    <w:rsid w:val="00195EB1"/>
    <w:rsid w:val="001972C8"/>
    <w:rsid w:val="001A18AA"/>
    <w:rsid w:val="001A1C90"/>
    <w:rsid w:val="001A2B50"/>
    <w:rsid w:val="001A54CF"/>
    <w:rsid w:val="001B0125"/>
    <w:rsid w:val="001B1F24"/>
    <w:rsid w:val="001B22DE"/>
    <w:rsid w:val="001B45BE"/>
    <w:rsid w:val="001C378F"/>
    <w:rsid w:val="001C3949"/>
    <w:rsid w:val="001C41C4"/>
    <w:rsid w:val="001C5302"/>
    <w:rsid w:val="001C6EEE"/>
    <w:rsid w:val="001D187C"/>
    <w:rsid w:val="001D28EA"/>
    <w:rsid w:val="001D4FAE"/>
    <w:rsid w:val="001D61A6"/>
    <w:rsid w:val="001D633C"/>
    <w:rsid w:val="001E0C9B"/>
    <w:rsid w:val="001E0E59"/>
    <w:rsid w:val="001E1406"/>
    <w:rsid w:val="001E1851"/>
    <w:rsid w:val="001E20C6"/>
    <w:rsid w:val="001E27A9"/>
    <w:rsid w:val="001E28E8"/>
    <w:rsid w:val="001E3515"/>
    <w:rsid w:val="001E4A4E"/>
    <w:rsid w:val="001E4ACD"/>
    <w:rsid w:val="001E76DF"/>
    <w:rsid w:val="001E7F5C"/>
    <w:rsid w:val="001F0C4C"/>
    <w:rsid w:val="001F10EF"/>
    <w:rsid w:val="001F487B"/>
    <w:rsid w:val="001F70D0"/>
    <w:rsid w:val="002006DD"/>
    <w:rsid w:val="002044DC"/>
    <w:rsid w:val="00212532"/>
    <w:rsid w:val="00212D80"/>
    <w:rsid w:val="00212F55"/>
    <w:rsid w:val="00214437"/>
    <w:rsid w:val="00216AE0"/>
    <w:rsid w:val="002172F1"/>
    <w:rsid w:val="002201B7"/>
    <w:rsid w:val="00223271"/>
    <w:rsid w:val="00223CF3"/>
    <w:rsid w:val="0023064E"/>
    <w:rsid w:val="00234E3F"/>
    <w:rsid w:val="00237660"/>
    <w:rsid w:val="00240A0E"/>
    <w:rsid w:val="002425E0"/>
    <w:rsid w:val="002431EE"/>
    <w:rsid w:val="00244D87"/>
    <w:rsid w:val="00252228"/>
    <w:rsid w:val="00252EB6"/>
    <w:rsid w:val="00257373"/>
    <w:rsid w:val="0026100D"/>
    <w:rsid w:val="00261267"/>
    <w:rsid w:val="0026230F"/>
    <w:rsid w:val="0026275F"/>
    <w:rsid w:val="0026470F"/>
    <w:rsid w:val="002667F4"/>
    <w:rsid w:val="00267F01"/>
    <w:rsid w:val="00274917"/>
    <w:rsid w:val="00280BC4"/>
    <w:rsid w:val="00280D1D"/>
    <w:rsid w:val="00284730"/>
    <w:rsid w:val="00286172"/>
    <w:rsid w:val="00295434"/>
    <w:rsid w:val="00295860"/>
    <w:rsid w:val="00295B76"/>
    <w:rsid w:val="00297087"/>
    <w:rsid w:val="002974A4"/>
    <w:rsid w:val="002A3D2E"/>
    <w:rsid w:val="002A59BA"/>
    <w:rsid w:val="002B22CC"/>
    <w:rsid w:val="002B2A16"/>
    <w:rsid w:val="002B3975"/>
    <w:rsid w:val="002B50BA"/>
    <w:rsid w:val="002C07CF"/>
    <w:rsid w:val="002C37BD"/>
    <w:rsid w:val="002C3CB4"/>
    <w:rsid w:val="002C454A"/>
    <w:rsid w:val="002C48C4"/>
    <w:rsid w:val="002C4EB1"/>
    <w:rsid w:val="002C56D2"/>
    <w:rsid w:val="002D0CE9"/>
    <w:rsid w:val="002D54AE"/>
    <w:rsid w:val="002E0539"/>
    <w:rsid w:val="002E3691"/>
    <w:rsid w:val="002E3990"/>
    <w:rsid w:val="002E510C"/>
    <w:rsid w:val="002F05C1"/>
    <w:rsid w:val="002F5084"/>
    <w:rsid w:val="002F75F7"/>
    <w:rsid w:val="002F7833"/>
    <w:rsid w:val="00303D11"/>
    <w:rsid w:val="00307257"/>
    <w:rsid w:val="003110F7"/>
    <w:rsid w:val="00312C24"/>
    <w:rsid w:val="003155DA"/>
    <w:rsid w:val="00321E68"/>
    <w:rsid w:val="003225A3"/>
    <w:rsid w:val="003241F3"/>
    <w:rsid w:val="00325C98"/>
    <w:rsid w:val="00325EDB"/>
    <w:rsid w:val="0032640D"/>
    <w:rsid w:val="00327764"/>
    <w:rsid w:val="00331531"/>
    <w:rsid w:val="003362DF"/>
    <w:rsid w:val="00343837"/>
    <w:rsid w:val="00344037"/>
    <w:rsid w:val="00346478"/>
    <w:rsid w:val="00346683"/>
    <w:rsid w:val="003473C8"/>
    <w:rsid w:val="00347462"/>
    <w:rsid w:val="0035127F"/>
    <w:rsid w:val="003518C0"/>
    <w:rsid w:val="00351A41"/>
    <w:rsid w:val="00351FA0"/>
    <w:rsid w:val="00353AB5"/>
    <w:rsid w:val="00356A87"/>
    <w:rsid w:val="00357420"/>
    <w:rsid w:val="00363DE8"/>
    <w:rsid w:val="0036596E"/>
    <w:rsid w:val="00366C4C"/>
    <w:rsid w:val="00374FB6"/>
    <w:rsid w:val="003754B6"/>
    <w:rsid w:val="0037584C"/>
    <w:rsid w:val="00375B7C"/>
    <w:rsid w:val="003764A1"/>
    <w:rsid w:val="0038026B"/>
    <w:rsid w:val="00380F18"/>
    <w:rsid w:val="003829CC"/>
    <w:rsid w:val="00382BFF"/>
    <w:rsid w:val="00384D72"/>
    <w:rsid w:val="00385F42"/>
    <w:rsid w:val="00385FA3"/>
    <w:rsid w:val="003866D4"/>
    <w:rsid w:val="00393677"/>
    <w:rsid w:val="00394A46"/>
    <w:rsid w:val="00394B95"/>
    <w:rsid w:val="003961FF"/>
    <w:rsid w:val="003A0EB7"/>
    <w:rsid w:val="003A1875"/>
    <w:rsid w:val="003A1BE7"/>
    <w:rsid w:val="003A1D7D"/>
    <w:rsid w:val="003A49CA"/>
    <w:rsid w:val="003B3ED5"/>
    <w:rsid w:val="003B4826"/>
    <w:rsid w:val="003B5AF9"/>
    <w:rsid w:val="003B5B21"/>
    <w:rsid w:val="003B61E8"/>
    <w:rsid w:val="003B7833"/>
    <w:rsid w:val="003C088D"/>
    <w:rsid w:val="003C1F53"/>
    <w:rsid w:val="003C2649"/>
    <w:rsid w:val="003C41B2"/>
    <w:rsid w:val="003C657E"/>
    <w:rsid w:val="003D2DFB"/>
    <w:rsid w:val="003D36E8"/>
    <w:rsid w:val="003D39B7"/>
    <w:rsid w:val="003D5888"/>
    <w:rsid w:val="003D7488"/>
    <w:rsid w:val="003E044E"/>
    <w:rsid w:val="003E1FDB"/>
    <w:rsid w:val="003E2071"/>
    <w:rsid w:val="003E2B22"/>
    <w:rsid w:val="003E4FB6"/>
    <w:rsid w:val="003E6BB4"/>
    <w:rsid w:val="003E6EDF"/>
    <w:rsid w:val="003E77F1"/>
    <w:rsid w:val="003F393A"/>
    <w:rsid w:val="003F67A9"/>
    <w:rsid w:val="003F6819"/>
    <w:rsid w:val="003F78FC"/>
    <w:rsid w:val="00401155"/>
    <w:rsid w:val="0040421E"/>
    <w:rsid w:val="004063EF"/>
    <w:rsid w:val="004104F8"/>
    <w:rsid w:val="00414981"/>
    <w:rsid w:val="00417F6E"/>
    <w:rsid w:val="00422A82"/>
    <w:rsid w:val="0042355A"/>
    <w:rsid w:val="00423689"/>
    <w:rsid w:val="00430239"/>
    <w:rsid w:val="0043226C"/>
    <w:rsid w:val="0043268F"/>
    <w:rsid w:val="004346F1"/>
    <w:rsid w:val="00443161"/>
    <w:rsid w:val="00444219"/>
    <w:rsid w:val="00446813"/>
    <w:rsid w:val="00447263"/>
    <w:rsid w:val="0045113F"/>
    <w:rsid w:val="00460FAD"/>
    <w:rsid w:val="00461314"/>
    <w:rsid w:val="0046268E"/>
    <w:rsid w:val="00462A67"/>
    <w:rsid w:val="00462FBE"/>
    <w:rsid w:val="00463786"/>
    <w:rsid w:val="00464C94"/>
    <w:rsid w:val="00466658"/>
    <w:rsid w:val="0047095C"/>
    <w:rsid w:val="00471FEA"/>
    <w:rsid w:val="004864A0"/>
    <w:rsid w:val="00487AF6"/>
    <w:rsid w:val="0049017E"/>
    <w:rsid w:val="004967ED"/>
    <w:rsid w:val="00497F85"/>
    <w:rsid w:val="004A003F"/>
    <w:rsid w:val="004A400E"/>
    <w:rsid w:val="004A471C"/>
    <w:rsid w:val="004A50F9"/>
    <w:rsid w:val="004A7A3E"/>
    <w:rsid w:val="004B047F"/>
    <w:rsid w:val="004B32F7"/>
    <w:rsid w:val="004B564B"/>
    <w:rsid w:val="004B5B92"/>
    <w:rsid w:val="004B7D8F"/>
    <w:rsid w:val="004C1434"/>
    <w:rsid w:val="004C199C"/>
    <w:rsid w:val="004D225C"/>
    <w:rsid w:val="004D4D8A"/>
    <w:rsid w:val="004D7C96"/>
    <w:rsid w:val="004E01AB"/>
    <w:rsid w:val="004E045F"/>
    <w:rsid w:val="004E581E"/>
    <w:rsid w:val="004E5D8E"/>
    <w:rsid w:val="004E642A"/>
    <w:rsid w:val="004E7462"/>
    <w:rsid w:val="004F0783"/>
    <w:rsid w:val="004F3C8A"/>
    <w:rsid w:val="004F6175"/>
    <w:rsid w:val="004F6B3E"/>
    <w:rsid w:val="004F74C1"/>
    <w:rsid w:val="00502B55"/>
    <w:rsid w:val="00503931"/>
    <w:rsid w:val="005049C7"/>
    <w:rsid w:val="00505BC3"/>
    <w:rsid w:val="005066D8"/>
    <w:rsid w:val="00506A2E"/>
    <w:rsid w:val="005103F9"/>
    <w:rsid w:val="00510805"/>
    <w:rsid w:val="00513FA3"/>
    <w:rsid w:val="005162B8"/>
    <w:rsid w:val="00520685"/>
    <w:rsid w:val="00523AD7"/>
    <w:rsid w:val="00524232"/>
    <w:rsid w:val="00531567"/>
    <w:rsid w:val="00537E1B"/>
    <w:rsid w:val="005411D1"/>
    <w:rsid w:val="00542EC2"/>
    <w:rsid w:val="0054646B"/>
    <w:rsid w:val="0054782E"/>
    <w:rsid w:val="00547909"/>
    <w:rsid w:val="00550503"/>
    <w:rsid w:val="00551D22"/>
    <w:rsid w:val="00553793"/>
    <w:rsid w:val="00555C3C"/>
    <w:rsid w:val="00560507"/>
    <w:rsid w:val="00560EC7"/>
    <w:rsid w:val="00565BB5"/>
    <w:rsid w:val="00567272"/>
    <w:rsid w:val="0057268F"/>
    <w:rsid w:val="00575359"/>
    <w:rsid w:val="005805D1"/>
    <w:rsid w:val="005808ED"/>
    <w:rsid w:val="00581267"/>
    <w:rsid w:val="00583026"/>
    <w:rsid w:val="00583747"/>
    <w:rsid w:val="00583F1D"/>
    <w:rsid w:val="00583F73"/>
    <w:rsid w:val="00584473"/>
    <w:rsid w:val="00584E56"/>
    <w:rsid w:val="00585339"/>
    <w:rsid w:val="00587D2D"/>
    <w:rsid w:val="00595398"/>
    <w:rsid w:val="0059686E"/>
    <w:rsid w:val="005A220C"/>
    <w:rsid w:val="005A2F9B"/>
    <w:rsid w:val="005A349E"/>
    <w:rsid w:val="005A3C33"/>
    <w:rsid w:val="005A5085"/>
    <w:rsid w:val="005A7FE1"/>
    <w:rsid w:val="005B0D46"/>
    <w:rsid w:val="005B20EF"/>
    <w:rsid w:val="005B4DDD"/>
    <w:rsid w:val="005B593C"/>
    <w:rsid w:val="005B66D8"/>
    <w:rsid w:val="005B6D4F"/>
    <w:rsid w:val="005B7B0E"/>
    <w:rsid w:val="005C1DBE"/>
    <w:rsid w:val="005C553C"/>
    <w:rsid w:val="005C56D5"/>
    <w:rsid w:val="005C65F5"/>
    <w:rsid w:val="005C67CC"/>
    <w:rsid w:val="005C6C7F"/>
    <w:rsid w:val="005C766B"/>
    <w:rsid w:val="005D1B29"/>
    <w:rsid w:val="005D3A35"/>
    <w:rsid w:val="005D6699"/>
    <w:rsid w:val="005E3951"/>
    <w:rsid w:val="005E3E87"/>
    <w:rsid w:val="005E552C"/>
    <w:rsid w:val="005E6A9F"/>
    <w:rsid w:val="005E7CE9"/>
    <w:rsid w:val="005F19A7"/>
    <w:rsid w:val="005F5508"/>
    <w:rsid w:val="00600521"/>
    <w:rsid w:val="006014E1"/>
    <w:rsid w:val="0060315D"/>
    <w:rsid w:val="006121F2"/>
    <w:rsid w:val="006132F5"/>
    <w:rsid w:val="006147A2"/>
    <w:rsid w:val="00614B35"/>
    <w:rsid w:val="00620554"/>
    <w:rsid w:val="00621169"/>
    <w:rsid w:val="006252D4"/>
    <w:rsid w:val="00625ED0"/>
    <w:rsid w:val="006278BD"/>
    <w:rsid w:val="006278BF"/>
    <w:rsid w:val="0063301E"/>
    <w:rsid w:val="00633E86"/>
    <w:rsid w:val="006341E8"/>
    <w:rsid w:val="00634C74"/>
    <w:rsid w:val="006430D3"/>
    <w:rsid w:val="00643307"/>
    <w:rsid w:val="00644182"/>
    <w:rsid w:val="00644AC2"/>
    <w:rsid w:val="0064741B"/>
    <w:rsid w:val="00647906"/>
    <w:rsid w:val="00652B9B"/>
    <w:rsid w:val="006535C3"/>
    <w:rsid w:val="00653DB4"/>
    <w:rsid w:val="006544AB"/>
    <w:rsid w:val="0065648C"/>
    <w:rsid w:val="0066123B"/>
    <w:rsid w:val="00661D68"/>
    <w:rsid w:val="0067041A"/>
    <w:rsid w:val="00670B2F"/>
    <w:rsid w:val="00671EC8"/>
    <w:rsid w:val="00674D9C"/>
    <w:rsid w:val="00674E1F"/>
    <w:rsid w:val="00675D0E"/>
    <w:rsid w:val="00676331"/>
    <w:rsid w:val="00677A63"/>
    <w:rsid w:val="00681961"/>
    <w:rsid w:val="00684E89"/>
    <w:rsid w:val="00685139"/>
    <w:rsid w:val="006862BC"/>
    <w:rsid w:val="00686F28"/>
    <w:rsid w:val="00697FC0"/>
    <w:rsid w:val="006A28C8"/>
    <w:rsid w:val="006A2985"/>
    <w:rsid w:val="006A6991"/>
    <w:rsid w:val="006B63F3"/>
    <w:rsid w:val="006B71E7"/>
    <w:rsid w:val="006B7B37"/>
    <w:rsid w:val="006C0493"/>
    <w:rsid w:val="006C0807"/>
    <w:rsid w:val="006C0D95"/>
    <w:rsid w:val="006C33EE"/>
    <w:rsid w:val="006C43E6"/>
    <w:rsid w:val="006C5EDF"/>
    <w:rsid w:val="006C635D"/>
    <w:rsid w:val="006C7F41"/>
    <w:rsid w:val="006D4A6C"/>
    <w:rsid w:val="006D56D1"/>
    <w:rsid w:val="006D6B8F"/>
    <w:rsid w:val="006D716D"/>
    <w:rsid w:val="006E1BF8"/>
    <w:rsid w:val="006E4B6E"/>
    <w:rsid w:val="006E536E"/>
    <w:rsid w:val="006E6E4C"/>
    <w:rsid w:val="006F04BF"/>
    <w:rsid w:val="006F206B"/>
    <w:rsid w:val="006F2AF5"/>
    <w:rsid w:val="006F369D"/>
    <w:rsid w:val="006F5E01"/>
    <w:rsid w:val="006F63E5"/>
    <w:rsid w:val="006F76D2"/>
    <w:rsid w:val="006F77D5"/>
    <w:rsid w:val="007046B7"/>
    <w:rsid w:val="00705CA5"/>
    <w:rsid w:val="007078DE"/>
    <w:rsid w:val="00707BC1"/>
    <w:rsid w:val="007101B0"/>
    <w:rsid w:val="00710BDB"/>
    <w:rsid w:val="007152F0"/>
    <w:rsid w:val="00717A4B"/>
    <w:rsid w:val="00717AB1"/>
    <w:rsid w:val="00720753"/>
    <w:rsid w:val="00720BF8"/>
    <w:rsid w:val="00720DD2"/>
    <w:rsid w:val="007313BE"/>
    <w:rsid w:val="00732125"/>
    <w:rsid w:val="0073367A"/>
    <w:rsid w:val="007336DA"/>
    <w:rsid w:val="00733E3C"/>
    <w:rsid w:val="00735815"/>
    <w:rsid w:val="0073657C"/>
    <w:rsid w:val="007372B3"/>
    <w:rsid w:val="00737607"/>
    <w:rsid w:val="00743900"/>
    <w:rsid w:val="0074416F"/>
    <w:rsid w:val="00747B0E"/>
    <w:rsid w:val="0075143E"/>
    <w:rsid w:val="007514F6"/>
    <w:rsid w:val="00754BB8"/>
    <w:rsid w:val="00755D7F"/>
    <w:rsid w:val="007575E1"/>
    <w:rsid w:val="00760DFA"/>
    <w:rsid w:val="00761E15"/>
    <w:rsid w:val="00762FC1"/>
    <w:rsid w:val="00763576"/>
    <w:rsid w:val="007738C3"/>
    <w:rsid w:val="00773D32"/>
    <w:rsid w:val="007746E2"/>
    <w:rsid w:val="0078104D"/>
    <w:rsid w:val="00782609"/>
    <w:rsid w:val="00783FC3"/>
    <w:rsid w:val="00786A08"/>
    <w:rsid w:val="00786C79"/>
    <w:rsid w:val="00787D06"/>
    <w:rsid w:val="00790DDF"/>
    <w:rsid w:val="007918A5"/>
    <w:rsid w:val="00791A72"/>
    <w:rsid w:val="00792901"/>
    <w:rsid w:val="00792D87"/>
    <w:rsid w:val="00792EDD"/>
    <w:rsid w:val="00793744"/>
    <w:rsid w:val="00793D4E"/>
    <w:rsid w:val="007959B4"/>
    <w:rsid w:val="00796E58"/>
    <w:rsid w:val="007978E0"/>
    <w:rsid w:val="007A35A3"/>
    <w:rsid w:val="007A4214"/>
    <w:rsid w:val="007A4371"/>
    <w:rsid w:val="007A6836"/>
    <w:rsid w:val="007B1CA9"/>
    <w:rsid w:val="007B61F2"/>
    <w:rsid w:val="007B77BA"/>
    <w:rsid w:val="007B78C9"/>
    <w:rsid w:val="007C07D2"/>
    <w:rsid w:val="007C2600"/>
    <w:rsid w:val="007C4AE7"/>
    <w:rsid w:val="007C500A"/>
    <w:rsid w:val="007C63DA"/>
    <w:rsid w:val="007C6A3B"/>
    <w:rsid w:val="007C6B1E"/>
    <w:rsid w:val="007D2C3D"/>
    <w:rsid w:val="007D2D70"/>
    <w:rsid w:val="007D431A"/>
    <w:rsid w:val="007D496D"/>
    <w:rsid w:val="007E22D0"/>
    <w:rsid w:val="007E60A4"/>
    <w:rsid w:val="007E622E"/>
    <w:rsid w:val="007E6FE5"/>
    <w:rsid w:val="007E7019"/>
    <w:rsid w:val="007F2A54"/>
    <w:rsid w:val="007F380D"/>
    <w:rsid w:val="007F4CA3"/>
    <w:rsid w:val="007F5302"/>
    <w:rsid w:val="007F75F1"/>
    <w:rsid w:val="00800472"/>
    <w:rsid w:val="008051A5"/>
    <w:rsid w:val="008053D2"/>
    <w:rsid w:val="00807958"/>
    <w:rsid w:val="008129D9"/>
    <w:rsid w:val="008136BC"/>
    <w:rsid w:val="00814322"/>
    <w:rsid w:val="008149B0"/>
    <w:rsid w:val="00814BE8"/>
    <w:rsid w:val="00814CF6"/>
    <w:rsid w:val="008201B8"/>
    <w:rsid w:val="00820F68"/>
    <w:rsid w:val="00822329"/>
    <w:rsid w:val="00822586"/>
    <w:rsid w:val="00823D74"/>
    <w:rsid w:val="00824285"/>
    <w:rsid w:val="008308BE"/>
    <w:rsid w:val="00835A1D"/>
    <w:rsid w:val="00840F22"/>
    <w:rsid w:val="0084107B"/>
    <w:rsid w:val="00844F06"/>
    <w:rsid w:val="008461D5"/>
    <w:rsid w:val="00851321"/>
    <w:rsid w:val="00851E74"/>
    <w:rsid w:val="008541A2"/>
    <w:rsid w:val="00855A52"/>
    <w:rsid w:val="00855C5A"/>
    <w:rsid w:val="008607DA"/>
    <w:rsid w:val="008614A3"/>
    <w:rsid w:val="00863691"/>
    <w:rsid w:val="00863C97"/>
    <w:rsid w:val="00864F5D"/>
    <w:rsid w:val="00865112"/>
    <w:rsid w:val="00866501"/>
    <w:rsid w:val="00866F70"/>
    <w:rsid w:val="008672D4"/>
    <w:rsid w:val="008732E1"/>
    <w:rsid w:val="008736D0"/>
    <w:rsid w:val="00873D01"/>
    <w:rsid w:val="00875A73"/>
    <w:rsid w:val="00877E5A"/>
    <w:rsid w:val="0088043F"/>
    <w:rsid w:val="008807C8"/>
    <w:rsid w:val="00882013"/>
    <w:rsid w:val="00882532"/>
    <w:rsid w:val="008853D0"/>
    <w:rsid w:val="00891470"/>
    <w:rsid w:val="0089232A"/>
    <w:rsid w:val="0089325A"/>
    <w:rsid w:val="00893815"/>
    <w:rsid w:val="00893F6B"/>
    <w:rsid w:val="008953B6"/>
    <w:rsid w:val="008953FD"/>
    <w:rsid w:val="00897027"/>
    <w:rsid w:val="008A24AC"/>
    <w:rsid w:val="008A3C97"/>
    <w:rsid w:val="008A3D77"/>
    <w:rsid w:val="008A4038"/>
    <w:rsid w:val="008A4537"/>
    <w:rsid w:val="008B1E0D"/>
    <w:rsid w:val="008B2334"/>
    <w:rsid w:val="008B4DC0"/>
    <w:rsid w:val="008C0332"/>
    <w:rsid w:val="008C20FC"/>
    <w:rsid w:val="008C217F"/>
    <w:rsid w:val="008C5466"/>
    <w:rsid w:val="008C6452"/>
    <w:rsid w:val="008D007F"/>
    <w:rsid w:val="008D30F8"/>
    <w:rsid w:val="008D3432"/>
    <w:rsid w:val="008D7761"/>
    <w:rsid w:val="008D7E1B"/>
    <w:rsid w:val="008E286D"/>
    <w:rsid w:val="008E2875"/>
    <w:rsid w:val="008F09D7"/>
    <w:rsid w:val="008F0AF5"/>
    <w:rsid w:val="008F0D82"/>
    <w:rsid w:val="008F5860"/>
    <w:rsid w:val="00900111"/>
    <w:rsid w:val="00905333"/>
    <w:rsid w:val="00910BF7"/>
    <w:rsid w:val="00912C37"/>
    <w:rsid w:val="00914DA1"/>
    <w:rsid w:val="00921F26"/>
    <w:rsid w:val="00922CBD"/>
    <w:rsid w:val="00926502"/>
    <w:rsid w:val="0092672F"/>
    <w:rsid w:val="00930460"/>
    <w:rsid w:val="0093055C"/>
    <w:rsid w:val="00930A70"/>
    <w:rsid w:val="00930CBC"/>
    <w:rsid w:val="009362E1"/>
    <w:rsid w:val="0094159D"/>
    <w:rsid w:val="00942229"/>
    <w:rsid w:val="009437E5"/>
    <w:rsid w:val="00945B4E"/>
    <w:rsid w:val="00946A9D"/>
    <w:rsid w:val="00947B46"/>
    <w:rsid w:val="009544E4"/>
    <w:rsid w:val="009572EA"/>
    <w:rsid w:val="00957A50"/>
    <w:rsid w:val="00957B34"/>
    <w:rsid w:val="00957CC1"/>
    <w:rsid w:val="009609A5"/>
    <w:rsid w:val="00960E1A"/>
    <w:rsid w:val="00964238"/>
    <w:rsid w:val="00966EB3"/>
    <w:rsid w:val="00970B01"/>
    <w:rsid w:val="00970C84"/>
    <w:rsid w:val="00971165"/>
    <w:rsid w:val="00971504"/>
    <w:rsid w:val="00975545"/>
    <w:rsid w:val="00976F52"/>
    <w:rsid w:val="00980EE3"/>
    <w:rsid w:val="00987CA2"/>
    <w:rsid w:val="009919A6"/>
    <w:rsid w:val="00992E07"/>
    <w:rsid w:val="009932AC"/>
    <w:rsid w:val="00993831"/>
    <w:rsid w:val="00993AFC"/>
    <w:rsid w:val="00996612"/>
    <w:rsid w:val="009968D8"/>
    <w:rsid w:val="009A11D3"/>
    <w:rsid w:val="009A5A1A"/>
    <w:rsid w:val="009A6E4C"/>
    <w:rsid w:val="009B1ACF"/>
    <w:rsid w:val="009B1BEA"/>
    <w:rsid w:val="009B1EAD"/>
    <w:rsid w:val="009B26F5"/>
    <w:rsid w:val="009B2D65"/>
    <w:rsid w:val="009B45BC"/>
    <w:rsid w:val="009B4649"/>
    <w:rsid w:val="009B5597"/>
    <w:rsid w:val="009C1B4B"/>
    <w:rsid w:val="009C1D95"/>
    <w:rsid w:val="009C4601"/>
    <w:rsid w:val="009C512C"/>
    <w:rsid w:val="009C7D90"/>
    <w:rsid w:val="009D1A90"/>
    <w:rsid w:val="009D22F5"/>
    <w:rsid w:val="009D3442"/>
    <w:rsid w:val="009D357D"/>
    <w:rsid w:val="009D4CA0"/>
    <w:rsid w:val="009D6BC4"/>
    <w:rsid w:val="009E4CF6"/>
    <w:rsid w:val="009E6873"/>
    <w:rsid w:val="009F4BA0"/>
    <w:rsid w:val="009F730F"/>
    <w:rsid w:val="00A009BA"/>
    <w:rsid w:val="00A029F3"/>
    <w:rsid w:val="00A03B37"/>
    <w:rsid w:val="00A0478A"/>
    <w:rsid w:val="00A05A55"/>
    <w:rsid w:val="00A11036"/>
    <w:rsid w:val="00A12192"/>
    <w:rsid w:val="00A152F3"/>
    <w:rsid w:val="00A15A17"/>
    <w:rsid w:val="00A21625"/>
    <w:rsid w:val="00A22020"/>
    <w:rsid w:val="00A2233C"/>
    <w:rsid w:val="00A2438D"/>
    <w:rsid w:val="00A372E9"/>
    <w:rsid w:val="00A40D57"/>
    <w:rsid w:val="00A42401"/>
    <w:rsid w:val="00A439FC"/>
    <w:rsid w:val="00A47ED2"/>
    <w:rsid w:val="00A47FF3"/>
    <w:rsid w:val="00A51410"/>
    <w:rsid w:val="00A52119"/>
    <w:rsid w:val="00A5224C"/>
    <w:rsid w:val="00A53E64"/>
    <w:rsid w:val="00A5596D"/>
    <w:rsid w:val="00A56455"/>
    <w:rsid w:val="00A572C6"/>
    <w:rsid w:val="00A624EE"/>
    <w:rsid w:val="00A63F40"/>
    <w:rsid w:val="00A642CF"/>
    <w:rsid w:val="00A643A6"/>
    <w:rsid w:val="00A67CC7"/>
    <w:rsid w:val="00A70B61"/>
    <w:rsid w:val="00A7439D"/>
    <w:rsid w:val="00A751F9"/>
    <w:rsid w:val="00A825E4"/>
    <w:rsid w:val="00A849A7"/>
    <w:rsid w:val="00A857A0"/>
    <w:rsid w:val="00A86692"/>
    <w:rsid w:val="00A87720"/>
    <w:rsid w:val="00A87D86"/>
    <w:rsid w:val="00A90F97"/>
    <w:rsid w:val="00A9386A"/>
    <w:rsid w:val="00A94AB9"/>
    <w:rsid w:val="00A97C9C"/>
    <w:rsid w:val="00AA50A6"/>
    <w:rsid w:val="00AA5929"/>
    <w:rsid w:val="00AB135B"/>
    <w:rsid w:val="00AB30A5"/>
    <w:rsid w:val="00AC6A32"/>
    <w:rsid w:val="00AC77CC"/>
    <w:rsid w:val="00AC7B14"/>
    <w:rsid w:val="00AD0966"/>
    <w:rsid w:val="00AD2346"/>
    <w:rsid w:val="00AD7800"/>
    <w:rsid w:val="00AE2972"/>
    <w:rsid w:val="00AE516A"/>
    <w:rsid w:val="00AE53B9"/>
    <w:rsid w:val="00AE5625"/>
    <w:rsid w:val="00AF409E"/>
    <w:rsid w:val="00B00BC5"/>
    <w:rsid w:val="00B034AD"/>
    <w:rsid w:val="00B0460A"/>
    <w:rsid w:val="00B0604C"/>
    <w:rsid w:val="00B10136"/>
    <w:rsid w:val="00B11809"/>
    <w:rsid w:val="00B13518"/>
    <w:rsid w:val="00B13A1D"/>
    <w:rsid w:val="00B146B7"/>
    <w:rsid w:val="00B1522D"/>
    <w:rsid w:val="00B15C00"/>
    <w:rsid w:val="00B15E32"/>
    <w:rsid w:val="00B20505"/>
    <w:rsid w:val="00B24146"/>
    <w:rsid w:val="00B24365"/>
    <w:rsid w:val="00B24FD2"/>
    <w:rsid w:val="00B2614D"/>
    <w:rsid w:val="00B26600"/>
    <w:rsid w:val="00B344BB"/>
    <w:rsid w:val="00B345C5"/>
    <w:rsid w:val="00B375CC"/>
    <w:rsid w:val="00B37D29"/>
    <w:rsid w:val="00B4087C"/>
    <w:rsid w:val="00B4180B"/>
    <w:rsid w:val="00B4393E"/>
    <w:rsid w:val="00B448C1"/>
    <w:rsid w:val="00B467F9"/>
    <w:rsid w:val="00B5085B"/>
    <w:rsid w:val="00B50CB7"/>
    <w:rsid w:val="00B5201D"/>
    <w:rsid w:val="00B56A2D"/>
    <w:rsid w:val="00B56AB4"/>
    <w:rsid w:val="00B632CB"/>
    <w:rsid w:val="00B656A3"/>
    <w:rsid w:val="00B75179"/>
    <w:rsid w:val="00B82074"/>
    <w:rsid w:val="00B82F7D"/>
    <w:rsid w:val="00B839E5"/>
    <w:rsid w:val="00B84871"/>
    <w:rsid w:val="00B8619C"/>
    <w:rsid w:val="00B86AE5"/>
    <w:rsid w:val="00B86E66"/>
    <w:rsid w:val="00B87005"/>
    <w:rsid w:val="00B8773C"/>
    <w:rsid w:val="00B87CC4"/>
    <w:rsid w:val="00B90D62"/>
    <w:rsid w:val="00B9242F"/>
    <w:rsid w:val="00B92B14"/>
    <w:rsid w:val="00BA0FD8"/>
    <w:rsid w:val="00BA1E33"/>
    <w:rsid w:val="00BA20B3"/>
    <w:rsid w:val="00BA2CE1"/>
    <w:rsid w:val="00BA425E"/>
    <w:rsid w:val="00BA6D44"/>
    <w:rsid w:val="00BA7DB9"/>
    <w:rsid w:val="00BB0121"/>
    <w:rsid w:val="00BB0D93"/>
    <w:rsid w:val="00BB13AB"/>
    <w:rsid w:val="00BB1C39"/>
    <w:rsid w:val="00BB525E"/>
    <w:rsid w:val="00BB7077"/>
    <w:rsid w:val="00BB7BB7"/>
    <w:rsid w:val="00BB7E66"/>
    <w:rsid w:val="00BC044F"/>
    <w:rsid w:val="00BC0A0F"/>
    <w:rsid w:val="00BC6F27"/>
    <w:rsid w:val="00BC78E8"/>
    <w:rsid w:val="00BD34CB"/>
    <w:rsid w:val="00BD6F41"/>
    <w:rsid w:val="00BD7B1C"/>
    <w:rsid w:val="00BE0A6A"/>
    <w:rsid w:val="00BE2497"/>
    <w:rsid w:val="00BE38BF"/>
    <w:rsid w:val="00BE474C"/>
    <w:rsid w:val="00BE6C1B"/>
    <w:rsid w:val="00BE7B53"/>
    <w:rsid w:val="00BF08E2"/>
    <w:rsid w:val="00BF38C9"/>
    <w:rsid w:val="00BF3926"/>
    <w:rsid w:val="00BF5763"/>
    <w:rsid w:val="00BF67A7"/>
    <w:rsid w:val="00C04D19"/>
    <w:rsid w:val="00C10639"/>
    <w:rsid w:val="00C158E0"/>
    <w:rsid w:val="00C15BB8"/>
    <w:rsid w:val="00C177DA"/>
    <w:rsid w:val="00C17C74"/>
    <w:rsid w:val="00C21D98"/>
    <w:rsid w:val="00C25085"/>
    <w:rsid w:val="00C25D83"/>
    <w:rsid w:val="00C322DD"/>
    <w:rsid w:val="00C32956"/>
    <w:rsid w:val="00C3329B"/>
    <w:rsid w:val="00C3373E"/>
    <w:rsid w:val="00C35C0C"/>
    <w:rsid w:val="00C35F49"/>
    <w:rsid w:val="00C360B2"/>
    <w:rsid w:val="00C36ACF"/>
    <w:rsid w:val="00C373B6"/>
    <w:rsid w:val="00C406F3"/>
    <w:rsid w:val="00C41356"/>
    <w:rsid w:val="00C41EB2"/>
    <w:rsid w:val="00C44976"/>
    <w:rsid w:val="00C459F2"/>
    <w:rsid w:val="00C472C6"/>
    <w:rsid w:val="00C5059B"/>
    <w:rsid w:val="00C54EC1"/>
    <w:rsid w:val="00C623EB"/>
    <w:rsid w:val="00C64386"/>
    <w:rsid w:val="00C6588A"/>
    <w:rsid w:val="00C658B4"/>
    <w:rsid w:val="00C66108"/>
    <w:rsid w:val="00C66F36"/>
    <w:rsid w:val="00C76EBF"/>
    <w:rsid w:val="00C82793"/>
    <w:rsid w:val="00C85969"/>
    <w:rsid w:val="00C935E9"/>
    <w:rsid w:val="00CA4B1A"/>
    <w:rsid w:val="00CB00E3"/>
    <w:rsid w:val="00CB1CD1"/>
    <w:rsid w:val="00CB1E46"/>
    <w:rsid w:val="00CB4370"/>
    <w:rsid w:val="00CB4A08"/>
    <w:rsid w:val="00CB514D"/>
    <w:rsid w:val="00CB67F6"/>
    <w:rsid w:val="00CC0222"/>
    <w:rsid w:val="00CC055F"/>
    <w:rsid w:val="00CC18F5"/>
    <w:rsid w:val="00CC56DC"/>
    <w:rsid w:val="00CC6DD2"/>
    <w:rsid w:val="00CC7698"/>
    <w:rsid w:val="00CD03AF"/>
    <w:rsid w:val="00CD34B7"/>
    <w:rsid w:val="00CE0DAC"/>
    <w:rsid w:val="00CE1C16"/>
    <w:rsid w:val="00CE3082"/>
    <w:rsid w:val="00CE3468"/>
    <w:rsid w:val="00CE605D"/>
    <w:rsid w:val="00CF0B3E"/>
    <w:rsid w:val="00CF391D"/>
    <w:rsid w:val="00CF40DF"/>
    <w:rsid w:val="00CF4420"/>
    <w:rsid w:val="00CF58B1"/>
    <w:rsid w:val="00D02F5D"/>
    <w:rsid w:val="00D035B1"/>
    <w:rsid w:val="00D041ED"/>
    <w:rsid w:val="00D06991"/>
    <w:rsid w:val="00D07459"/>
    <w:rsid w:val="00D142DA"/>
    <w:rsid w:val="00D159BC"/>
    <w:rsid w:val="00D15E6A"/>
    <w:rsid w:val="00D16066"/>
    <w:rsid w:val="00D25F7B"/>
    <w:rsid w:val="00D261D8"/>
    <w:rsid w:val="00D32692"/>
    <w:rsid w:val="00D36978"/>
    <w:rsid w:val="00D37E20"/>
    <w:rsid w:val="00D40138"/>
    <w:rsid w:val="00D40EB4"/>
    <w:rsid w:val="00D449AC"/>
    <w:rsid w:val="00D4600C"/>
    <w:rsid w:val="00D461C4"/>
    <w:rsid w:val="00D46DE3"/>
    <w:rsid w:val="00D507FC"/>
    <w:rsid w:val="00D55064"/>
    <w:rsid w:val="00D55F24"/>
    <w:rsid w:val="00D57349"/>
    <w:rsid w:val="00D617FE"/>
    <w:rsid w:val="00D61E7A"/>
    <w:rsid w:val="00D72C3D"/>
    <w:rsid w:val="00D73869"/>
    <w:rsid w:val="00D76E76"/>
    <w:rsid w:val="00D7734C"/>
    <w:rsid w:val="00D77A6A"/>
    <w:rsid w:val="00D800C5"/>
    <w:rsid w:val="00D81135"/>
    <w:rsid w:val="00D81529"/>
    <w:rsid w:val="00D82BC0"/>
    <w:rsid w:val="00D84852"/>
    <w:rsid w:val="00D86E66"/>
    <w:rsid w:val="00D87521"/>
    <w:rsid w:val="00D915BB"/>
    <w:rsid w:val="00D9199A"/>
    <w:rsid w:val="00D92C1E"/>
    <w:rsid w:val="00D93A14"/>
    <w:rsid w:val="00D966B6"/>
    <w:rsid w:val="00D97FA5"/>
    <w:rsid w:val="00DA33E1"/>
    <w:rsid w:val="00DA7CC2"/>
    <w:rsid w:val="00DA7F13"/>
    <w:rsid w:val="00DB0F28"/>
    <w:rsid w:val="00DB2846"/>
    <w:rsid w:val="00DB373E"/>
    <w:rsid w:val="00DB6DBC"/>
    <w:rsid w:val="00DB794E"/>
    <w:rsid w:val="00DB7EDC"/>
    <w:rsid w:val="00DC2A7A"/>
    <w:rsid w:val="00DD009A"/>
    <w:rsid w:val="00DD0DFF"/>
    <w:rsid w:val="00DD0EB1"/>
    <w:rsid w:val="00DD2F0D"/>
    <w:rsid w:val="00DD5433"/>
    <w:rsid w:val="00DD780E"/>
    <w:rsid w:val="00DD7A67"/>
    <w:rsid w:val="00DE0027"/>
    <w:rsid w:val="00DE3AB0"/>
    <w:rsid w:val="00DE411F"/>
    <w:rsid w:val="00DE455C"/>
    <w:rsid w:val="00DE48EC"/>
    <w:rsid w:val="00DE6F45"/>
    <w:rsid w:val="00DE70B2"/>
    <w:rsid w:val="00DE7DD3"/>
    <w:rsid w:val="00DF318A"/>
    <w:rsid w:val="00DF5E76"/>
    <w:rsid w:val="00DF5E7C"/>
    <w:rsid w:val="00DF5F11"/>
    <w:rsid w:val="00DF6E85"/>
    <w:rsid w:val="00DF7C99"/>
    <w:rsid w:val="00E00BF5"/>
    <w:rsid w:val="00E01416"/>
    <w:rsid w:val="00E045F0"/>
    <w:rsid w:val="00E14578"/>
    <w:rsid w:val="00E14827"/>
    <w:rsid w:val="00E171AA"/>
    <w:rsid w:val="00E17871"/>
    <w:rsid w:val="00E2032A"/>
    <w:rsid w:val="00E23D82"/>
    <w:rsid w:val="00E24F6B"/>
    <w:rsid w:val="00E2519D"/>
    <w:rsid w:val="00E274C7"/>
    <w:rsid w:val="00E30475"/>
    <w:rsid w:val="00E3144A"/>
    <w:rsid w:val="00E43412"/>
    <w:rsid w:val="00E43F84"/>
    <w:rsid w:val="00E44E1F"/>
    <w:rsid w:val="00E47749"/>
    <w:rsid w:val="00E47906"/>
    <w:rsid w:val="00E50AC8"/>
    <w:rsid w:val="00E512B3"/>
    <w:rsid w:val="00E524F6"/>
    <w:rsid w:val="00E52930"/>
    <w:rsid w:val="00E53CBB"/>
    <w:rsid w:val="00E57BF2"/>
    <w:rsid w:val="00E57C4D"/>
    <w:rsid w:val="00E62147"/>
    <w:rsid w:val="00E639FB"/>
    <w:rsid w:val="00E64D2D"/>
    <w:rsid w:val="00E654DD"/>
    <w:rsid w:val="00E67D67"/>
    <w:rsid w:val="00E7061C"/>
    <w:rsid w:val="00E71AE9"/>
    <w:rsid w:val="00E727F0"/>
    <w:rsid w:val="00E735E6"/>
    <w:rsid w:val="00E811E2"/>
    <w:rsid w:val="00E83899"/>
    <w:rsid w:val="00E874CB"/>
    <w:rsid w:val="00E9081E"/>
    <w:rsid w:val="00E908E1"/>
    <w:rsid w:val="00E917EB"/>
    <w:rsid w:val="00E92661"/>
    <w:rsid w:val="00E92D71"/>
    <w:rsid w:val="00E93CCD"/>
    <w:rsid w:val="00E940AF"/>
    <w:rsid w:val="00EA14CB"/>
    <w:rsid w:val="00EA21F8"/>
    <w:rsid w:val="00EA337D"/>
    <w:rsid w:val="00EA4DD8"/>
    <w:rsid w:val="00EA58C0"/>
    <w:rsid w:val="00EB1725"/>
    <w:rsid w:val="00EB253C"/>
    <w:rsid w:val="00EB313B"/>
    <w:rsid w:val="00EB4879"/>
    <w:rsid w:val="00EB4F41"/>
    <w:rsid w:val="00EB5013"/>
    <w:rsid w:val="00EB5FA0"/>
    <w:rsid w:val="00EC01E1"/>
    <w:rsid w:val="00EC03A1"/>
    <w:rsid w:val="00EC17FB"/>
    <w:rsid w:val="00EC219B"/>
    <w:rsid w:val="00EC2283"/>
    <w:rsid w:val="00EC5367"/>
    <w:rsid w:val="00ED24F1"/>
    <w:rsid w:val="00ED2B95"/>
    <w:rsid w:val="00ED32A3"/>
    <w:rsid w:val="00ED6CA4"/>
    <w:rsid w:val="00ED70BF"/>
    <w:rsid w:val="00EE02FD"/>
    <w:rsid w:val="00EE0AF4"/>
    <w:rsid w:val="00EE5536"/>
    <w:rsid w:val="00EE5D2B"/>
    <w:rsid w:val="00EF0C0C"/>
    <w:rsid w:val="00EF192B"/>
    <w:rsid w:val="00EF1D74"/>
    <w:rsid w:val="00EF2CCD"/>
    <w:rsid w:val="00EF6963"/>
    <w:rsid w:val="00F0029C"/>
    <w:rsid w:val="00F0704D"/>
    <w:rsid w:val="00F11616"/>
    <w:rsid w:val="00F11826"/>
    <w:rsid w:val="00F131F0"/>
    <w:rsid w:val="00F13C59"/>
    <w:rsid w:val="00F141A7"/>
    <w:rsid w:val="00F20A0E"/>
    <w:rsid w:val="00F22FC9"/>
    <w:rsid w:val="00F235ED"/>
    <w:rsid w:val="00F23AF1"/>
    <w:rsid w:val="00F24FA4"/>
    <w:rsid w:val="00F25D4B"/>
    <w:rsid w:val="00F267D1"/>
    <w:rsid w:val="00F300A2"/>
    <w:rsid w:val="00F301BF"/>
    <w:rsid w:val="00F31138"/>
    <w:rsid w:val="00F36AC3"/>
    <w:rsid w:val="00F37FCF"/>
    <w:rsid w:val="00F40269"/>
    <w:rsid w:val="00F40491"/>
    <w:rsid w:val="00F40538"/>
    <w:rsid w:val="00F4088F"/>
    <w:rsid w:val="00F4131B"/>
    <w:rsid w:val="00F4154D"/>
    <w:rsid w:val="00F54C71"/>
    <w:rsid w:val="00F55BD7"/>
    <w:rsid w:val="00F56739"/>
    <w:rsid w:val="00F56EF1"/>
    <w:rsid w:val="00F57A88"/>
    <w:rsid w:val="00F60FE1"/>
    <w:rsid w:val="00F615BA"/>
    <w:rsid w:val="00F65B57"/>
    <w:rsid w:val="00F67E60"/>
    <w:rsid w:val="00F730C3"/>
    <w:rsid w:val="00F74643"/>
    <w:rsid w:val="00F75C93"/>
    <w:rsid w:val="00F819B1"/>
    <w:rsid w:val="00F8397B"/>
    <w:rsid w:val="00F83B99"/>
    <w:rsid w:val="00F85497"/>
    <w:rsid w:val="00F85D37"/>
    <w:rsid w:val="00F86F94"/>
    <w:rsid w:val="00F87E79"/>
    <w:rsid w:val="00F90F53"/>
    <w:rsid w:val="00F945CE"/>
    <w:rsid w:val="00F9534C"/>
    <w:rsid w:val="00FA0D0B"/>
    <w:rsid w:val="00FA2F02"/>
    <w:rsid w:val="00FA3F0D"/>
    <w:rsid w:val="00FA746D"/>
    <w:rsid w:val="00FB0944"/>
    <w:rsid w:val="00FB5DFD"/>
    <w:rsid w:val="00FB6BC1"/>
    <w:rsid w:val="00FC320B"/>
    <w:rsid w:val="00FC4416"/>
    <w:rsid w:val="00FC497C"/>
    <w:rsid w:val="00FC5190"/>
    <w:rsid w:val="00FD1BDD"/>
    <w:rsid w:val="00FD2299"/>
    <w:rsid w:val="00FD36FD"/>
    <w:rsid w:val="00FE179D"/>
    <w:rsid w:val="00FE504E"/>
    <w:rsid w:val="00FE507D"/>
    <w:rsid w:val="00FE5DE6"/>
    <w:rsid w:val="00FE604B"/>
    <w:rsid w:val="00FE7673"/>
    <w:rsid w:val="00FF2F87"/>
    <w:rsid w:val="00FF65A9"/>
    <w:rsid w:val="00FF7273"/>
    <w:rsid w:val="00FF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5187B0"/>
  <w15:chartTrackingRefBased/>
  <w15:docId w15:val="{5F3243D6-6191-4A2D-A3A7-B3724B2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229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pPr>
      <w:keepNext/>
      <w:tabs>
        <w:tab w:val="num" w:pos="1800"/>
      </w:tabs>
      <w:outlineLvl w:val="0"/>
    </w:pPr>
    <w:rPr>
      <w:rFonts w:ascii="Arial" w:hAnsi="Arial"/>
      <w:i/>
      <w:sz w:val="18"/>
    </w:rPr>
  </w:style>
  <w:style w:type="paragraph" w:styleId="2">
    <w:name w:val="heading 2"/>
    <w:basedOn w:val="a"/>
    <w:next w:val="a"/>
    <w:qFormat/>
    <w:pPr>
      <w:keepNext/>
      <w:tabs>
        <w:tab w:val="num" w:pos="1440"/>
      </w:tabs>
      <w:jc w:val="center"/>
      <w:outlineLvl w:val="1"/>
    </w:pPr>
    <w:rPr>
      <w:rFonts w:ascii="Arial" w:hAnsi="Arial" w:cs="Arial"/>
      <w:sz w:val="32"/>
    </w:rPr>
  </w:style>
  <w:style w:type="paragraph" w:styleId="3">
    <w:name w:val="heading 3"/>
    <w:basedOn w:val="a"/>
    <w:next w:val="a"/>
    <w:qFormat/>
    <w:pPr>
      <w:keepNext/>
      <w:tabs>
        <w:tab w:val="num" w:pos="720"/>
      </w:tabs>
      <w:ind w:left="720" w:hanging="432"/>
      <w:jc w:val="center"/>
      <w:outlineLvl w:val="2"/>
    </w:pPr>
    <w:rPr>
      <w:rFonts w:ascii="Arial" w:hAnsi="Arial"/>
      <w:i/>
      <w:sz w:val="28"/>
    </w:rPr>
  </w:style>
  <w:style w:type="paragraph" w:styleId="4">
    <w:name w:val="heading 4"/>
    <w:basedOn w:val="a"/>
    <w:next w:val="a"/>
    <w:qFormat/>
    <w:pPr>
      <w:keepNext/>
      <w:tabs>
        <w:tab w:val="num" w:pos="864"/>
      </w:tabs>
      <w:ind w:left="864" w:hanging="144"/>
      <w:outlineLvl w:val="3"/>
    </w:pPr>
    <w:rPr>
      <w:rFonts w:ascii="Arial" w:hAnsi="Arial" w:cs="Arial"/>
      <w:i/>
      <w:iCs/>
      <w:sz w:val="32"/>
    </w:rPr>
  </w:style>
  <w:style w:type="paragraph" w:styleId="5">
    <w:name w:val="heading 5"/>
    <w:basedOn w:val="a"/>
    <w:next w:val="a"/>
    <w:qFormat/>
    <w:pPr>
      <w:keepNext/>
      <w:tabs>
        <w:tab w:val="num" w:pos="1008"/>
      </w:tabs>
      <w:ind w:left="1008" w:hanging="432"/>
      <w:outlineLvl w:val="4"/>
    </w:pPr>
    <w:rPr>
      <w:rFonts w:ascii="Arial" w:hAnsi="Arial" w:cs="Arial"/>
      <w:i/>
      <w:iCs/>
      <w:sz w:val="32"/>
    </w:rPr>
  </w:style>
  <w:style w:type="paragraph" w:styleId="6">
    <w:name w:val="heading 6"/>
    <w:basedOn w:val="a"/>
    <w:next w:val="a"/>
    <w:qFormat/>
    <w:pPr>
      <w:keepNext/>
      <w:tabs>
        <w:tab w:val="num" w:pos="1152"/>
      </w:tabs>
      <w:ind w:left="1152" w:hanging="432"/>
      <w:outlineLvl w:val="5"/>
    </w:pPr>
    <w:rPr>
      <w:rFonts w:ascii="Arial" w:hAnsi="Arial" w:cs="Arial"/>
      <w:i/>
      <w:iCs/>
      <w:color w:val="000000"/>
      <w:sz w:val="32"/>
    </w:rPr>
  </w:style>
  <w:style w:type="paragraph" w:styleId="7">
    <w:name w:val="heading 7"/>
    <w:basedOn w:val="a"/>
    <w:next w:val="a"/>
    <w:qFormat/>
    <w:pPr>
      <w:keepNext/>
      <w:tabs>
        <w:tab w:val="num" w:pos="1296"/>
      </w:tabs>
      <w:ind w:left="1296" w:hanging="288"/>
      <w:outlineLvl w:val="6"/>
    </w:pPr>
    <w:rPr>
      <w:rFonts w:ascii="Arial" w:hAnsi="Arial" w:cs="Arial"/>
      <w:i/>
      <w:iCs/>
      <w:color w:val="000000"/>
      <w:sz w:val="40"/>
    </w:rPr>
  </w:style>
  <w:style w:type="paragraph" w:styleId="8">
    <w:name w:val="heading 8"/>
    <w:basedOn w:val="a"/>
    <w:next w:val="a"/>
    <w:qFormat/>
    <w:pPr>
      <w:keepNext/>
      <w:tabs>
        <w:tab w:val="num" w:pos="1440"/>
      </w:tabs>
      <w:ind w:left="1440" w:hanging="432"/>
      <w:outlineLvl w:val="7"/>
    </w:pPr>
    <w:rPr>
      <w:sz w:val="40"/>
    </w:rPr>
  </w:style>
  <w:style w:type="paragraph" w:styleId="9">
    <w:name w:val="heading 9"/>
    <w:basedOn w:val="a"/>
    <w:next w:val="a"/>
    <w:qFormat/>
    <w:pPr>
      <w:keepNext/>
      <w:tabs>
        <w:tab w:val="num" w:pos="1584"/>
      </w:tabs>
      <w:ind w:left="1584" w:hanging="144"/>
      <w:outlineLvl w:val="8"/>
    </w:pPr>
    <w:rPr>
      <w:rFonts w:ascii="Arial" w:hAnsi="Arial" w:cs="Arial"/>
      <w:b/>
      <w:bCs/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Times New Roman" w:eastAsia="Times New Roman" w:hAnsi="Times New Roman" w:cs="Times New Roman"/>
      <w:b w:val="0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b w:val="0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styleId="a4">
    <w:name w:val="Strong"/>
    <w:uiPriority w:val="22"/>
    <w:qFormat/>
    <w:rPr>
      <w:b/>
      <w:bCs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Символ нумерации"/>
    <w:rPr>
      <w:sz w:val="28"/>
      <w:szCs w:val="28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styleId="a8">
    <w:name w:val="Title"/>
    <w:basedOn w:val="a"/>
    <w:next w:val="a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a9">
    <w:name w:val="Body Text"/>
    <w:basedOn w:val="a"/>
    <w:link w:val="aa"/>
    <w:pPr>
      <w:ind w:right="-36"/>
      <w:jc w:val="center"/>
    </w:pPr>
    <w:rPr>
      <w:sz w:val="32"/>
      <w:lang w:val="x-none"/>
    </w:rPr>
  </w:style>
  <w:style w:type="paragraph" w:styleId="ab">
    <w:name w:val="List"/>
    <w:basedOn w:val="a9"/>
    <w:rPr>
      <w:rFonts w:cs="Mang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c">
    <w:name w:val="header"/>
    <w:basedOn w:val="a"/>
  </w:style>
  <w:style w:type="paragraph" w:styleId="ad">
    <w:name w:val="Body Text Indent"/>
    <w:basedOn w:val="a"/>
    <w:pPr>
      <w:ind w:firstLine="1080"/>
      <w:jc w:val="both"/>
    </w:pPr>
    <w:rPr>
      <w:sz w:val="28"/>
    </w:rPr>
  </w:style>
  <w:style w:type="paragraph" w:styleId="ae">
    <w:name w:val="footer"/>
    <w:basedOn w:val="a"/>
  </w:style>
  <w:style w:type="paragraph" w:customStyle="1" w:styleId="21">
    <w:name w:val="Основной текст с отступом 21"/>
    <w:basedOn w:val="a"/>
    <w:pPr>
      <w:ind w:firstLine="1080"/>
      <w:jc w:val="both"/>
    </w:pPr>
    <w:rPr>
      <w:sz w:val="32"/>
    </w:rPr>
  </w:style>
  <w:style w:type="paragraph" w:customStyle="1" w:styleId="31">
    <w:name w:val="Основной текст с отступом 31"/>
    <w:basedOn w:val="a"/>
    <w:pPr>
      <w:ind w:left="1620" w:hanging="540"/>
      <w:jc w:val="both"/>
    </w:pPr>
    <w:rPr>
      <w:sz w:val="32"/>
    </w:rPr>
  </w:style>
  <w:style w:type="paragraph" w:styleId="30">
    <w:name w:val="toc 3"/>
    <w:basedOn w:val="a"/>
    <w:next w:val="a"/>
    <w:pPr>
      <w:ind w:left="480" w:firstLine="851"/>
    </w:pPr>
    <w:rPr>
      <w:i/>
    </w:rPr>
  </w:style>
  <w:style w:type="paragraph" w:customStyle="1" w:styleId="210">
    <w:name w:val="Основной текст 21"/>
    <w:basedOn w:val="a"/>
    <w:pPr>
      <w:jc w:val="both"/>
    </w:pPr>
  </w:style>
  <w:style w:type="paragraph" w:customStyle="1" w:styleId="310">
    <w:name w:val="Основной текст 31"/>
    <w:basedOn w:val="a"/>
    <w:pPr>
      <w:spacing w:line="360" w:lineRule="auto"/>
    </w:pPr>
    <w:rPr>
      <w:i/>
      <w:sz w:val="28"/>
      <w:szCs w:val="28"/>
    </w:rPr>
  </w:style>
  <w:style w:type="paragraph" w:styleId="13">
    <w:name w:val="toc 1"/>
    <w:basedOn w:val="a"/>
    <w:next w:val="a"/>
    <w:pPr>
      <w:spacing w:line="360" w:lineRule="auto"/>
      <w:jc w:val="center"/>
    </w:pPr>
    <w:rPr>
      <w:sz w:val="32"/>
    </w:rPr>
  </w:style>
  <w:style w:type="paragraph" w:customStyle="1" w:styleId="14">
    <w:name w:val="Цитата1"/>
    <w:basedOn w:val="a"/>
    <w:pPr>
      <w:spacing w:line="360" w:lineRule="auto"/>
      <w:ind w:left="567" w:right="567" w:firstLine="1418"/>
      <w:jc w:val="both"/>
    </w:pPr>
    <w:rPr>
      <w:rFonts w:ascii="Arial" w:hAnsi="Arial"/>
      <w:i/>
      <w:spacing w:val="10"/>
      <w:sz w:val="28"/>
    </w:rPr>
  </w:style>
  <w:style w:type="paragraph" w:customStyle="1" w:styleId="af">
    <w:name w:val="Название"/>
    <w:basedOn w:val="a"/>
    <w:next w:val="af0"/>
    <w:qFormat/>
    <w:pPr>
      <w:jc w:val="center"/>
    </w:pPr>
    <w:rPr>
      <w:rFonts w:ascii="Arial" w:hAnsi="Arial"/>
      <w:b/>
      <w:i/>
      <w:sz w:val="40"/>
    </w:rPr>
  </w:style>
  <w:style w:type="paragraph" w:styleId="af0">
    <w:name w:val="Subtitle"/>
    <w:basedOn w:val="a"/>
    <w:next w:val="a9"/>
    <w:qFormat/>
    <w:pPr>
      <w:spacing w:line="480" w:lineRule="auto"/>
      <w:jc w:val="both"/>
    </w:pPr>
    <w:rPr>
      <w:b/>
      <w:i/>
      <w:sz w:val="32"/>
    </w:rPr>
  </w:style>
  <w:style w:type="paragraph" w:customStyle="1" w:styleId="arial12pt125">
    <w:name w:val="arial12pt125"/>
    <w:basedOn w:val="a"/>
    <w:pPr>
      <w:spacing w:before="280" w:after="280"/>
    </w:pPr>
    <w:rPr>
      <w:sz w:val="24"/>
      <w:szCs w:val="24"/>
    </w:rPr>
  </w:style>
  <w:style w:type="paragraph" w:customStyle="1" w:styleId="arial12pt127">
    <w:name w:val="arial12pt127"/>
    <w:basedOn w:val="a"/>
    <w:pPr>
      <w:spacing w:before="280" w:after="280"/>
    </w:pPr>
    <w:rPr>
      <w:sz w:val="24"/>
      <w:szCs w:val="24"/>
    </w:rPr>
  </w:style>
  <w:style w:type="paragraph" w:customStyle="1" w:styleId="af1">
    <w:name w:val="Обычный (веб)"/>
    <w:basedOn w:val="a"/>
    <w:uiPriority w:val="99"/>
    <w:pPr>
      <w:spacing w:before="100" w:after="100"/>
    </w:pPr>
    <w:rPr>
      <w:sz w:val="24"/>
    </w:rPr>
  </w:style>
  <w:style w:type="paragraph" w:styleId="af2">
    <w:name w:val="Balloon Text"/>
    <w:basedOn w:val="a"/>
    <w:rPr>
      <w:rFonts w:ascii="Tahoma" w:hAnsi="Tahoma" w:cs="Tahoma"/>
      <w:sz w:val="16"/>
      <w:szCs w:val="16"/>
    </w:rPr>
  </w:style>
  <w:style w:type="paragraph" w:styleId="af3">
    <w:name w:val="List Paragraph"/>
    <w:basedOn w:val="a"/>
    <w:uiPriority w:val="34"/>
    <w:qFormat/>
    <w:pPr>
      <w:ind w:left="720"/>
    </w:pPr>
  </w:style>
  <w:style w:type="paragraph" w:customStyle="1" w:styleId="af4">
    <w:name w:val="Содержимое таблицы"/>
    <w:basedOn w:val="a"/>
    <w:pPr>
      <w:suppressLineNumbers/>
    </w:pPr>
  </w:style>
  <w:style w:type="paragraph" w:customStyle="1" w:styleId="af5">
    <w:name w:val="Заголовок таблицы"/>
    <w:basedOn w:val="af4"/>
    <w:pPr>
      <w:jc w:val="center"/>
    </w:pPr>
    <w:rPr>
      <w:b/>
      <w:bCs/>
    </w:rPr>
  </w:style>
  <w:style w:type="paragraph" w:customStyle="1" w:styleId="af6">
    <w:name w:val="Содержимое врезки"/>
    <w:basedOn w:val="a9"/>
  </w:style>
  <w:style w:type="character" w:customStyle="1" w:styleId="mw-headline">
    <w:name w:val="mw-headline"/>
    <w:basedOn w:val="a0"/>
    <w:rsid w:val="00F40491"/>
  </w:style>
  <w:style w:type="character" w:styleId="af7">
    <w:name w:val="Emphasis"/>
    <w:uiPriority w:val="20"/>
    <w:qFormat/>
    <w:rsid w:val="00D40138"/>
    <w:rPr>
      <w:i/>
      <w:iCs/>
    </w:rPr>
  </w:style>
  <w:style w:type="table" w:styleId="af8">
    <w:name w:val="Table Grid"/>
    <w:basedOn w:val="a1"/>
    <w:rsid w:val="00BA2C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92672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06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4063EF"/>
    <w:rPr>
      <w:rFonts w:ascii="Courier New" w:hAnsi="Courier New" w:cs="Courier New"/>
    </w:rPr>
  </w:style>
  <w:style w:type="paragraph" w:styleId="20">
    <w:name w:val="Body Text Indent 2"/>
    <w:basedOn w:val="a"/>
    <w:link w:val="22"/>
    <w:uiPriority w:val="99"/>
    <w:semiHidden/>
    <w:unhideWhenUsed/>
    <w:rsid w:val="00063242"/>
    <w:pPr>
      <w:spacing w:after="120" w:line="480" w:lineRule="auto"/>
      <w:ind w:left="283"/>
    </w:pPr>
    <w:rPr>
      <w:lang w:val="x-none"/>
    </w:rPr>
  </w:style>
  <w:style w:type="character" w:customStyle="1" w:styleId="22">
    <w:name w:val="Основной текст с отступом 2 Знак"/>
    <w:link w:val="20"/>
    <w:uiPriority w:val="99"/>
    <w:semiHidden/>
    <w:rsid w:val="00063242"/>
    <w:rPr>
      <w:lang w:eastAsia="ar-SA"/>
    </w:rPr>
  </w:style>
  <w:style w:type="paragraph" w:customStyle="1" w:styleId="15">
    <w:name w:val="Текст1"/>
    <w:basedOn w:val="a"/>
    <w:rsid w:val="008A3C97"/>
    <w:pPr>
      <w:widowControl w:val="0"/>
      <w:suppressAutoHyphens w:val="0"/>
      <w:ind w:firstLine="426"/>
      <w:jc w:val="both"/>
    </w:pPr>
    <w:rPr>
      <w:rFonts w:ascii="TimesET" w:hAnsi="TimesET"/>
      <w:lang w:eastAsia="ru-RU"/>
    </w:rPr>
  </w:style>
  <w:style w:type="character" w:customStyle="1" w:styleId="aa">
    <w:name w:val="Основной текст Знак"/>
    <w:link w:val="a9"/>
    <w:rsid w:val="007C500A"/>
    <w:rPr>
      <w:sz w:val="32"/>
      <w:lang w:eastAsia="ar-SA"/>
    </w:rPr>
  </w:style>
  <w:style w:type="character" w:customStyle="1" w:styleId="ipa">
    <w:name w:val="ipa"/>
    <w:basedOn w:val="a0"/>
    <w:rsid w:val="004F6B3E"/>
  </w:style>
  <w:style w:type="paragraph" w:customStyle="1" w:styleId="content">
    <w:name w:val="content"/>
    <w:basedOn w:val="a"/>
    <w:rsid w:val="00A94AB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rtejustify">
    <w:name w:val="rtejustify"/>
    <w:basedOn w:val="a"/>
    <w:rsid w:val="00E57C4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f9">
    <w:name w:val="List Bullet"/>
    <w:basedOn w:val="a"/>
    <w:autoRedefine/>
    <w:rsid w:val="00EE02FD"/>
    <w:pPr>
      <w:tabs>
        <w:tab w:val="left" w:pos="102"/>
        <w:tab w:val="left" w:pos="851"/>
        <w:tab w:val="left" w:pos="1378"/>
        <w:tab w:val="left" w:pos="1418"/>
      </w:tabs>
      <w:suppressAutoHyphens w:val="0"/>
      <w:ind w:firstLine="567"/>
      <w:contextualSpacing/>
      <w:jc w:val="both"/>
    </w:pPr>
    <w:rPr>
      <w:color w:val="000000"/>
      <w:sz w:val="28"/>
      <w:szCs w:val="28"/>
      <w:lang w:eastAsia="ru-RU"/>
    </w:rPr>
  </w:style>
  <w:style w:type="character" w:styleId="afa">
    <w:name w:val="Unresolved Mention"/>
    <w:basedOn w:val="a0"/>
    <w:uiPriority w:val="99"/>
    <w:semiHidden/>
    <w:unhideWhenUsed/>
    <w:rsid w:val="008807C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5224C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1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5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27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66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9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e-book-76xn.onrender.com/" TargetMode="External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9826F-5A4F-4901-A2F6-0ABCEEC89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60</Pages>
  <Words>10295</Words>
  <Characters>58683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RSEU</Company>
  <LinksUpToDate>false</LinksUpToDate>
  <CharactersWithSpaces>68841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МЫ</dc:creator>
  <cp:keywords/>
  <cp:lastModifiedBy>Mr. Hrust</cp:lastModifiedBy>
  <cp:revision>91</cp:revision>
  <cp:lastPrinted>2007-08-28T03:31:00Z</cp:lastPrinted>
  <dcterms:created xsi:type="dcterms:W3CDTF">2026-04-21T13:54:00Z</dcterms:created>
  <dcterms:modified xsi:type="dcterms:W3CDTF">2026-04-24T06:32:00Z</dcterms:modified>
</cp:coreProperties>
</file>